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23442E" w14:textId="4E2EE54B" w:rsidR="007C695C" w:rsidRDefault="00A10EA8">
      <w:pPr>
        <w:spacing w:before="240" w:after="240"/>
        <w:jc w:val="center"/>
        <w:rPr>
          <w:rFonts w:ascii="Times New Roman" w:eastAsia="Times New Roman" w:hAnsi="Times New Roman" w:cs="Times New Roman"/>
          <w:b/>
          <w:color w:val="202124"/>
          <w:sz w:val="21"/>
          <w:szCs w:val="21"/>
          <w:highlight w:val="white"/>
          <w:u w:val="single"/>
        </w:rPr>
      </w:pPr>
      <w:r>
        <w:rPr>
          <w:rFonts w:ascii="Times New Roman" w:eastAsia="Times New Roman" w:hAnsi="Times New Roman" w:cs="Times New Roman"/>
          <w:b/>
          <w:noProof/>
          <w:color w:val="202124"/>
          <w:sz w:val="21"/>
          <w:szCs w:val="21"/>
          <w:highlight w:val="white"/>
          <w:u w:val="single"/>
        </w:rPr>
        <w:drawing>
          <wp:inline distT="114300" distB="114300" distL="114300" distR="114300" wp14:anchorId="1ED9CE47" wp14:editId="5E85CDA4">
            <wp:extent cx="1456715" cy="148590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
                    <a:srcRect/>
                    <a:stretch>
                      <a:fillRect/>
                    </a:stretch>
                  </pic:blipFill>
                  <pic:spPr>
                    <a:xfrm>
                      <a:off x="0" y="0"/>
                      <a:ext cx="1457639" cy="1486843"/>
                    </a:xfrm>
                    <a:prstGeom prst="rect">
                      <a:avLst/>
                    </a:prstGeom>
                    <a:ln/>
                  </pic:spPr>
                </pic:pic>
              </a:graphicData>
            </a:graphic>
          </wp:inline>
        </w:drawing>
      </w:r>
    </w:p>
    <w:p w14:paraId="781F4A7B" w14:textId="77777777" w:rsidR="00D31C75" w:rsidRDefault="00D31C75">
      <w:pPr>
        <w:spacing w:before="240" w:after="240"/>
        <w:jc w:val="center"/>
        <w:rPr>
          <w:rFonts w:ascii="Times New Roman" w:eastAsia="Times New Roman" w:hAnsi="Times New Roman" w:cs="Times New Roman"/>
          <w:b/>
          <w:color w:val="202124"/>
          <w:sz w:val="21"/>
          <w:szCs w:val="21"/>
          <w:highlight w:val="white"/>
          <w:u w:val="single"/>
        </w:rPr>
      </w:pPr>
    </w:p>
    <w:p w14:paraId="55FB5C5F" w14:textId="77777777" w:rsidR="007C695C" w:rsidRDefault="00A10EA8">
      <w:pPr>
        <w:spacing w:before="240" w:after="240"/>
        <w:jc w:val="center"/>
        <w:rPr>
          <w:rFonts w:ascii="Times New Roman" w:eastAsia="Times New Roman" w:hAnsi="Times New Roman" w:cs="Times New Roman"/>
          <w:b/>
          <w:color w:val="202124"/>
          <w:sz w:val="21"/>
          <w:szCs w:val="21"/>
          <w:highlight w:val="white"/>
        </w:rPr>
      </w:pPr>
      <w:r>
        <w:rPr>
          <w:rFonts w:ascii="Times New Roman" w:eastAsia="Times New Roman" w:hAnsi="Times New Roman" w:cs="Times New Roman"/>
          <w:b/>
          <w:color w:val="202124"/>
          <w:sz w:val="21"/>
          <w:szCs w:val="21"/>
          <w:highlight w:val="white"/>
        </w:rPr>
        <w:t>Guru Nanak College of Arts, Science &amp; Commerce</w:t>
      </w:r>
    </w:p>
    <w:p w14:paraId="2713832D" w14:textId="7ACC9A42" w:rsidR="007C695C" w:rsidRDefault="00A10EA8">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color w:val="202124"/>
          <w:sz w:val="21"/>
          <w:szCs w:val="21"/>
          <w:highlight w:val="white"/>
        </w:rPr>
        <w:t>G.T.</w:t>
      </w:r>
      <w:r w:rsidR="00D31C75">
        <w:rPr>
          <w:rFonts w:ascii="Times New Roman" w:eastAsia="Times New Roman" w:hAnsi="Times New Roman" w:cs="Times New Roman"/>
          <w:b/>
          <w:color w:val="202124"/>
          <w:sz w:val="21"/>
          <w:szCs w:val="21"/>
          <w:highlight w:val="white"/>
        </w:rPr>
        <w:t>B. Nagar</w:t>
      </w:r>
      <w:r>
        <w:rPr>
          <w:b/>
          <w:color w:val="202124"/>
          <w:sz w:val="21"/>
          <w:szCs w:val="21"/>
          <w:highlight w:val="white"/>
        </w:rPr>
        <w:t xml:space="preserve">, </w:t>
      </w:r>
      <w:r>
        <w:rPr>
          <w:rFonts w:ascii="Times New Roman" w:eastAsia="Times New Roman" w:hAnsi="Times New Roman" w:cs="Times New Roman"/>
          <w:b/>
          <w:sz w:val="24"/>
          <w:szCs w:val="24"/>
        </w:rPr>
        <w:t>Mumbai – 400 037.</w:t>
      </w:r>
    </w:p>
    <w:p w14:paraId="329C26F2" w14:textId="77777777" w:rsidR="007C695C" w:rsidRDefault="00A10EA8">
      <w:pPr>
        <w:spacing w:before="240" w:after="24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Department of Information Technology</w:t>
      </w:r>
    </w:p>
    <w:p w14:paraId="2B8EE456" w14:textId="77777777" w:rsidR="007C695C" w:rsidRDefault="00A10EA8">
      <w:pPr>
        <w:spacing w:before="240" w:after="24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CERTIFICATE</w:t>
      </w:r>
    </w:p>
    <w:p w14:paraId="23DA8997" w14:textId="087D591C" w:rsidR="007C695C" w:rsidRDefault="00A10EA8">
      <w:pPr>
        <w:spacing w:before="240" w:after="24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This is to certify that Mr. </w:t>
      </w:r>
      <w:r>
        <w:rPr>
          <w:rFonts w:ascii="Times New Roman" w:eastAsia="Times New Roman" w:hAnsi="Times New Roman" w:cs="Times New Roman"/>
          <w:b/>
          <w:sz w:val="24"/>
          <w:szCs w:val="24"/>
          <w:u w:val="single"/>
        </w:rPr>
        <w:t>_</w:t>
      </w:r>
      <w:r w:rsidR="00D31C75">
        <w:rPr>
          <w:rFonts w:ascii="Times New Roman" w:eastAsia="Times New Roman" w:hAnsi="Times New Roman" w:cs="Times New Roman"/>
          <w:b/>
          <w:sz w:val="24"/>
          <w:szCs w:val="24"/>
          <w:u w:val="single"/>
        </w:rPr>
        <w:t xml:space="preserve">MOHAMMED RAEESH NASEER </w:t>
      </w:r>
      <w:r w:rsidR="00943920">
        <w:rPr>
          <w:rFonts w:ascii="Times New Roman" w:eastAsia="Times New Roman" w:hAnsi="Times New Roman" w:cs="Times New Roman"/>
          <w:b/>
          <w:sz w:val="24"/>
          <w:szCs w:val="24"/>
          <w:u w:val="single"/>
        </w:rPr>
        <w:t>RAYEEN of</w:t>
      </w:r>
      <w:r>
        <w:rPr>
          <w:rFonts w:ascii="Times New Roman" w:eastAsia="Times New Roman" w:hAnsi="Times New Roman" w:cs="Times New Roman"/>
          <w:b/>
          <w:sz w:val="24"/>
          <w:szCs w:val="24"/>
        </w:rPr>
        <w:t xml:space="preserve"> TY BSc [Information Technology] Semester VI</w:t>
      </w:r>
      <w:r w:rsidR="00943920">
        <w:rPr>
          <w:rFonts w:ascii="Times New Roman" w:eastAsia="Times New Roman" w:hAnsi="Times New Roman" w:cs="Times New Roman"/>
          <w:b/>
          <w:sz w:val="24"/>
          <w:szCs w:val="24"/>
        </w:rPr>
        <w:t>, Roll NO.</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u w:val="single"/>
        </w:rPr>
        <w:t xml:space="preserve">   </w:t>
      </w:r>
      <w:r w:rsidR="00943920">
        <w:rPr>
          <w:rFonts w:ascii="Times New Roman" w:eastAsia="Times New Roman" w:hAnsi="Times New Roman" w:cs="Times New Roman"/>
          <w:b/>
          <w:sz w:val="24"/>
          <w:szCs w:val="24"/>
          <w:u w:val="single"/>
        </w:rPr>
        <w:t>23</w:t>
      </w:r>
      <w:r>
        <w:rPr>
          <w:rFonts w:ascii="Times New Roman" w:eastAsia="Times New Roman" w:hAnsi="Times New Roman" w:cs="Times New Roman"/>
          <w:b/>
          <w:sz w:val="24"/>
          <w:szCs w:val="24"/>
          <w:u w:val="single"/>
        </w:rPr>
        <w:t xml:space="preserve">         </w:t>
      </w:r>
      <w:r>
        <w:rPr>
          <w:rFonts w:ascii="Times New Roman" w:eastAsia="Times New Roman" w:hAnsi="Times New Roman" w:cs="Times New Roman"/>
          <w:b/>
          <w:sz w:val="24"/>
          <w:szCs w:val="24"/>
        </w:rPr>
        <w:t xml:space="preserve">  has successfully completed the </w:t>
      </w:r>
      <w:r w:rsidR="00943920">
        <w:rPr>
          <w:rFonts w:ascii="Times New Roman" w:eastAsia="Times New Roman" w:hAnsi="Times New Roman" w:cs="Times New Roman"/>
          <w:b/>
          <w:sz w:val="24"/>
          <w:szCs w:val="24"/>
        </w:rPr>
        <w:t>practical</w:t>
      </w:r>
      <w:r>
        <w:rPr>
          <w:rFonts w:ascii="Times New Roman" w:eastAsia="Times New Roman" w:hAnsi="Times New Roman" w:cs="Times New Roman"/>
          <w:b/>
          <w:sz w:val="24"/>
          <w:szCs w:val="24"/>
        </w:rPr>
        <w:t xml:space="preserve"> for the subject </w:t>
      </w:r>
      <w:r w:rsidR="00F77D22">
        <w:rPr>
          <w:rFonts w:ascii="Times New Roman" w:eastAsia="Times New Roman" w:hAnsi="Times New Roman" w:cs="Times New Roman"/>
          <w:b/>
          <w:sz w:val="24"/>
          <w:szCs w:val="24"/>
        </w:rPr>
        <w:t>of ADVANCED</w:t>
      </w:r>
      <w:r>
        <w:rPr>
          <w:rFonts w:ascii="Times New Roman" w:eastAsia="Times New Roman" w:hAnsi="Times New Roman" w:cs="Times New Roman"/>
          <w:b/>
          <w:sz w:val="24"/>
          <w:szCs w:val="24"/>
          <w:u w:val="single"/>
        </w:rPr>
        <w:t xml:space="preserve"> MOBILE PROGRAMMING</w:t>
      </w:r>
      <w:r>
        <w:rPr>
          <w:rFonts w:ascii="Times New Roman" w:eastAsia="Times New Roman" w:hAnsi="Times New Roman" w:cs="Times New Roman"/>
          <w:b/>
          <w:sz w:val="24"/>
          <w:szCs w:val="24"/>
        </w:rPr>
        <w:t xml:space="preserve">   as partial fulfillment of the degree </w:t>
      </w:r>
      <w:r w:rsidR="00F77D22">
        <w:rPr>
          <w:rFonts w:ascii="Times New Roman" w:eastAsia="Times New Roman" w:hAnsi="Times New Roman" w:cs="Times New Roman"/>
          <w:b/>
          <w:sz w:val="24"/>
          <w:szCs w:val="24"/>
        </w:rPr>
        <w:t>B.Sc. (</w:t>
      </w:r>
      <w:r>
        <w:rPr>
          <w:rFonts w:ascii="Times New Roman" w:eastAsia="Times New Roman" w:hAnsi="Times New Roman" w:cs="Times New Roman"/>
          <w:b/>
          <w:sz w:val="24"/>
          <w:szCs w:val="24"/>
        </w:rPr>
        <w:t>IT) during the academic year 2021-22.</w:t>
      </w:r>
    </w:p>
    <w:p w14:paraId="11DD313D" w14:textId="77777777" w:rsidR="007C695C" w:rsidRDefault="00A10EA8">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6DB69A4B" w14:textId="77777777" w:rsidR="007C695C" w:rsidRDefault="00A10EA8">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Mrs. Simr</w:t>
      </w:r>
      <w:r>
        <w:rPr>
          <w:rFonts w:ascii="Times New Roman" w:eastAsia="Times New Roman" w:hAnsi="Times New Roman" w:cs="Times New Roman"/>
          <w:b/>
          <w:sz w:val="24"/>
          <w:szCs w:val="24"/>
        </w:rPr>
        <w:t xml:space="preserve">an Kaur                                                                                 Mrs. Harpreet Kaur                                                                                            </w:t>
      </w:r>
    </w:p>
    <w:p w14:paraId="114A24BD" w14:textId="77777777" w:rsidR="007C695C" w:rsidRDefault="00A10EA8">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Faculty-in-charge                                        </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t xml:space="preserve">     BSc IT-in-charge</w:t>
      </w:r>
    </w:p>
    <w:p w14:paraId="647012F1" w14:textId="77777777" w:rsidR="007C695C" w:rsidRDefault="00A10EA8">
      <w:pPr>
        <w:spacing w:before="240" w:after="24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3A938ECD" w14:textId="77777777" w:rsidR="007C695C" w:rsidRDefault="007C695C">
      <w:pPr>
        <w:spacing w:before="240" w:after="240" w:line="480" w:lineRule="auto"/>
        <w:rPr>
          <w:rFonts w:ascii="Times New Roman" w:eastAsia="Times New Roman" w:hAnsi="Times New Roman" w:cs="Times New Roman"/>
          <w:b/>
          <w:sz w:val="24"/>
          <w:szCs w:val="24"/>
        </w:rPr>
      </w:pPr>
    </w:p>
    <w:p w14:paraId="49DA33DA" w14:textId="77777777" w:rsidR="007C695C" w:rsidRDefault="00A10EA8">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Internal Examiner   </w:t>
      </w:r>
      <w:r>
        <w:rPr>
          <w:rFonts w:ascii="Times New Roman" w:eastAsia="Times New Roman" w:hAnsi="Times New Roman" w:cs="Times New Roman"/>
          <w:b/>
          <w:sz w:val="24"/>
          <w:szCs w:val="24"/>
        </w:rPr>
        <w:tab/>
        <w:t xml:space="preserve">                                                                            External Examiner</w:t>
      </w:r>
    </w:p>
    <w:p w14:paraId="530402D1" w14:textId="77777777" w:rsidR="007C695C" w:rsidRDefault="00A10EA8">
      <w:pPr>
        <w:spacing w:before="240" w:after="240" w:line="480" w:lineRule="auto"/>
      </w:pPr>
      <w:r>
        <w:rPr>
          <w:rFonts w:ascii="Times New Roman" w:eastAsia="Times New Roman" w:hAnsi="Times New Roman" w:cs="Times New Roman"/>
          <w:b/>
          <w:sz w:val="24"/>
          <w:szCs w:val="24"/>
        </w:rPr>
        <w:t xml:space="preserve">Date:   /   /2022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College Seal                                </w:t>
      </w:r>
      <w:r>
        <w:rPr>
          <w:rFonts w:ascii="Times New Roman" w:eastAsia="Times New Roman" w:hAnsi="Times New Roman" w:cs="Times New Roman"/>
          <w:b/>
          <w:sz w:val="24"/>
          <w:szCs w:val="24"/>
        </w:rPr>
        <w:t xml:space="preserve">                                                         </w:t>
      </w:r>
    </w:p>
    <w:p w14:paraId="5BECF6D9" w14:textId="77777777" w:rsidR="007C695C" w:rsidRDefault="007C695C"/>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5"/>
        <w:gridCol w:w="1710"/>
        <w:gridCol w:w="5055"/>
        <w:gridCol w:w="1470"/>
      </w:tblGrid>
      <w:tr w:rsidR="007C695C" w14:paraId="5AB43220" w14:textId="77777777">
        <w:tc>
          <w:tcPr>
            <w:tcW w:w="1125" w:type="dxa"/>
            <w:shd w:val="clear" w:color="auto" w:fill="auto"/>
            <w:tcMar>
              <w:top w:w="100" w:type="dxa"/>
              <w:left w:w="100" w:type="dxa"/>
              <w:bottom w:w="100" w:type="dxa"/>
              <w:right w:w="100" w:type="dxa"/>
            </w:tcMar>
          </w:tcPr>
          <w:p w14:paraId="2CC6C464" w14:textId="77777777" w:rsidR="007C695C" w:rsidRDefault="00A10EA8">
            <w:pPr>
              <w:widowControl w:val="0"/>
              <w:pBdr>
                <w:top w:val="nil"/>
                <w:left w:val="nil"/>
                <w:bottom w:val="nil"/>
                <w:right w:val="nil"/>
                <w:between w:val="nil"/>
              </w:pBdr>
              <w:spacing w:line="240" w:lineRule="auto"/>
              <w:jc w:val="center"/>
              <w:rPr>
                <w:b/>
              </w:rPr>
            </w:pPr>
            <w:r>
              <w:rPr>
                <w:b/>
              </w:rPr>
              <w:t>Sr. No</w:t>
            </w:r>
          </w:p>
        </w:tc>
        <w:tc>
          <w:tcPr>
            <w:tcW w:w="1710" w:type="dxa"/>
            <w:shd w:val="clear" w:color="auto" w:fill="auto"/>
            <w:tcMar>
              <w:top w:w="100" w:type="dxa"/>
              <w:left w:w="100" w:type="dxa"/>
              <w:bottom w:w="100" w:type="dxa"/>
              <w:right w:w="100" w:type="dxa"/>
            </w:tcMar>
          </w:tcPr>
          <w:p w14:paraId="6068F6D6" w14:textId="77777777" w:rsidR="007C695C" w:rsidRDefault="00A10EA8">
            <w:pPr>
              <w:widowControl w:val="0"/>
              <w:pBdr>
                <w:top w:val="nil"/>
                <w:left w:val="nil"/>
                <w:bottom w:val="nil"/>
                <w:right w:val="nil"/>
                <w:between w:val="nil"/>
              </w:pBdr>
              <w:spacing w:line="240" w:lineRule="auto"/>
              <w:jc w:val="center"/>
              <w:rPr>
                <w:b/>
              </w:rPr>
            </w:pPr>
            <w:r>
              <w:rPr>
                <w:b/>
              </w:rPr>
              <w:t>Date</w:t>
            </w:r>
          </w:p>
        </w:tc>
        <w:tc>
          <w:tcPr>
            <w:tcW w:w="5055" w:type="dxa"/>
            <w:shd w:val="clear" w:color="auto" w:fill="auto"/>
            <w:tcMar>
              <w:top w:w="100" w:type="dxa"/>
              <w:left w:w="100" w:type="dxa"/>
              <w:bottom w:w="100" w:type="dxa"/>
              <w:right w:w="100" w:type="dxa"/>
            </w:tcMar>
          </w:tcPr>
          <w:p w14:paraId="35D246A9" w14:textId="77777777" w:rsidR="007C695C" w:rsidRDefault="00A10EA8">
            <w:pPr>
              <w:widowControl w:val="0"/>
              <w:pBdr>
                <w:top w:val="nil"/>
                <w:left w:val="nil"/>
                <w:bottom w:val="nil"/>
                <w:right w:val="nil"/>
                <w:between w:val="nil"/>
              </w:pBdr>
              <w:spacing w:line="240" w:lineRule="auto"/>
              <w:jc w:val="center"/>
              <w:rPr>
                <w:b/>
              </w:rPr>
            </w:pPr>
            <w:r>
              <w:rPr>
                <w:b/>
              </w:rPr>
              <w:t>Title</w:t>
            </w:r>
          </w:p>
        </w:tc>
        <w:tc>
          <w:tcPr>
            <w:tcW w:w="1470" w:type="dxa"/>
            <w:shd w:val="clear" w:color="auto" w:fill="auto"/>
            <w:tcMar>
              <w:top w:w="100" w:type="dxa"/>
              <w:left w:w="100" w:type="dxa"/>
              <w:bottom w:w="100" w:type="dxa"/>
              <w:right w:w="100" w:type="dxa"/>
            </w:tcMar>
          </w:tcPr>
          <w:p w14:paraId="5EED8FD8" w14:textId="77777777" w:rsidR="007C695C" w:rsidRDefault="00A10EA8">
            <w:pPr>
              <w:widowControl w:val="0"/>
              <w:pBdr>
                <w:top w:val="nil"/>
                <w:left w:val="nil"/>
                <w:bottom w:val="nil"/>
                <w:right w:val="nil"/>
                <w:between w:val="nil"/>
              </w:pBdr>
              <w:spacing w:line="240" w:lineRule="auto"/>
              <w:jc w:val="center"/>
              <w:rPr>
                <w:b/>
              </w:rPr>
            </w:pPr>
            <w:r>
              <w:rPr>
                <w:b/>
              </w:rPr>
              <w:t>Sign</w:t>
            </w:r>
          </w:p>
        </w:tc>
      </w:tr>
      <w:tr w:rsidR="007C695C" w14:paraId="30231074" w14:textId="77777777">
        <w:tc>
          <w:tcPr>
            <w:tcW w:w="1125" w:type="dxa"/>
            <w:shd w:val="clear" w:color="auto" w:fill="auto"/>
            <w:tcMar>
              <w:top w:w="100" w:type="dxa"/>
              <w:left w:w="100" w:type="dxa"/>
              <w:bottom w:w="100" w:type="dxa"/>
              <w:right w:w="100" w:type="dxa"/>
            </w:tcMar>
          </w:tcPr>
          <w:p w14:paraId="4DF3DB9A" w14:textId="77777777" w:rsidR="007C695C" w:rsidRDefault="00A10EA8">
            <w:pPr>
              <w:widowControl w:val="0"/>
              <w:pBdr>
                <w:top w:val="nil"/>
                <w:left w:val="nil"/>
                <w:bottom w:val="nil"/>
                <w:right w:val="nil"/>
                <w:between w:val="nil"/>
              </w:pBdr>
              <w:spacing w:line="240" w:lineRule="auto"/>
              <w:jc w:val="center"/>
              <w:rPr>
                <w:b/>
              </w:rPr>
            </w:pPr>
            <w:r>
              <w:rPr>
                <w:b/>
              </w:rPr>
              <w:t>1</w:t>
            </w:r>
          </w:p>
        </w:tc>
        <w:tc>
          <w:tcPr>
            <w:tcW w:w="1710" w:type="dxa"/>
            <w:shd w:val="clear" w:color="auto" w:fill="auto"/>
            <w:tcMar>
              <w:top w:w="100" w:type="dxa"/>
              <w:left w:w="100" w:type="dxa"/>
              <w:bottom w:w="100" w:type="dxa"/>
              <w:right w:w="100" w:type="dxa"/>
            </w:tcMar>
          </w:tcPr>
          <w:p w14:paraId="1F3C84F4" w14:textId="77777777" w:rsidR="007C695C" w:rsidRDefault="007C695C">
            <w:pPr>
              <w:widowControl w:val="0"/>
              <w:pBdr>
                <w:top w:val="nil"/>
                <w:left w:val="nil"/>
                <w:bottom w:val="nil"/>
                <w:right w:val="nil"/>
                <w:between w:val="nil"/>
              </w:pBdr>
              <w:spacing w:line="240" w:lineRule="auto"/>
              <w:rPr>
                <w:b/>
              </w:rPr>
            </w:pPr>
          </w:p>
        </w:tc>
        <w:tc>
          <w:tcPr>
            <w:tcW w:w="5055" w:type="dxa"/>
            <w:shd w:val="clear" w:color="auto" w:fill="auto"/>
            <w:tcMar>
              <w:top w:w="100" w:type="dxa"/>
              <w:left w:w="100" w:type="dxa"/>
              <w:bottom w:w="100" w:type="dxa"/>
              <w:right w:w="100" w:type="dxa"/>
            </w:tcMar>
          </w:tcPr>
          <w:p w14:paraId="6FC54E98" w14:textId="77777777" w:rsidR="007C695C" w:rsidRDefault="00A10EA8">
            <w:pPr>
              <w:rPr>
                <w:sz w:val="20"/>
                <w:szCs w:val="20"/>
              </w:rPr>
            </w:pPr>
            <w:r>
              <w:rPr>
                <w:sz w:val="20"/>
                <w:szCs w:val="20"/>
              </w:rPr>
              <w:t xml:space="preserve">Introduction to Android, Introduction to Android Studio IDE, Application </w:t>
            </w:r>
          </w:p>
          <w:p w14:paraId="7F6501C5" w14:textId="77777777" w:rsidR="007C695C" w:rsidRDefault="00A10EA8">
            <w:pPr>
              <w:rPr>
                <w:sz w:val="20"/>
                <w:szCs w:val="20"/>
              </w:rPr>
            </w:pPr>
            <w:r>
              <w:rPr>
                <w:sz w:val="20"/>
                <w:szCs w:val="20"/>
              </w:rPr>
              <w:t xml:space="preserve">Fundamentals: Creating a Project, Android Components, Activities, Services, </w:t>
            </w:r>
          </w:p>
          <w:p w14:paraId="6101D9C7" w14:textId="77777777" w:rsidR="007C695C" w:rsidRDefault="00A10EA8">
            <w:pPr>
              <w:rPr>
                <w:sz w:val="20"/>
                <w:szCs w:val="20"/>
              </w:rPr>
            </w:pPr>
            <w:r>
              <w:rPr>
                <w:sz w:val="20"/>
                <w:szCs w:val="20"/>
              </w:rPr>
              <w:t xml:space="preserve">Content Providers, Broadcast Receivers, Interface overview, Creating Android </w:t>
            </w:r>
          </w:p>
          <w:p w14:paraId="1F0C80D6" w14:textId="77777777" w:rsidR="007C695C" w:rsidRDefault="00A10EA8">
            <w:pPr>
              <w:rPr>
                <w:sz w:val="20"/>
                <w:szCs w:val="20"/>
              </w:rPr>
            </w:pPr>
            <w:r>
              <w:rPr>
                <w:sz w:val="20"/>
                <w:szCs w:val="20"/>
              </w:rPr>
              <w:t xml:space="preserve">Virtual device, USB debugging mode, Android Application Overview. Simple </w:t>
            </w:r>
          </w:p>
          <w:p w14:paraId="3DB7478B" w14:textId="77777777" w:rsidR="007C695C" w:rsidRDefault="00A10EA8">
            <w:pPr>
              <w:widowControl w:val="0"/>
              <w:pBdr>
                <w:top w:val="nil"/>
                <w:left w:val="nil"/>
                <w:bottom w:val="nil"/>
                <w:right w:val="nil"/>
                <w:between w:val="nil"/>
              </w:pBdr>
              <w:spacing w:line="240" w:lineRule="auto"/>
              <w:rPr>
                <w:sz w:val="20"/>
                <w:szCs w:val="20"/>
              </w:rPr>
            </w:pPr>
            <w:r>
              <w:rPr>
                <w:sz w:val="20"/>
                <w:szCs w:val="20"/>
              </w:rPr>
              <w:t xml:space="preserve">“Hello World” program. </w:t>
            </w:r>
          </w:p>
        </w:tc>
        <w:tc>
          <w:tcPr>
            <w:tcW w:w="1470" w:type="dxa"/>
            <w:shd w:val="clear" w:color="auto" w:fill="auto"/>
            <w:tcMar>
              <w:top w:w="100" w:type="dxa"/>
              <w:left w:w="100" w:type="dxa"/>
              <w:bottom w:w="100" w:type="dxa"/>
              <w:right w:w="100" w:type="dxa"/>
            </w:tcMar>
          </w:tcPr>
          <w:p w14:paraId="3B406302" w14:textId="77777777" w:rsidR="007C695C" w:rsidRDefault="007C695C">
            <w:pPr>
              <w:widowControl w:val="0"/>
              <w:pBdr>
                <w:top w:val="nil"/>
                <w:left w:val="nil"/>
                <w:bottom w:val="nil"/>
                <w:right w:val="nil"/>
                <w:between w:val="nil"/>
              </w:pBdr>
              <w:spacing w:line="240" w:lineRule="auto"/>
              <w:rPr>
                <w:b/>
              </w:rPr>
            </w:pPr>
          </w:p>
        </w:tc>
      </w:tr>
      <w:tr w:rsidR="007C695C" w14:paraId="233B139E" w14:textId="77777777">
        <w:tc>
          <w:tcPr>
            <w:tcW w:w="1125" w:type="dxa"/>
            <w:shd w:val="clear" w:color="auto" w:fill="auto"/>
            <w:tcMar>
              <w:top w:w="100" w:type="dxa"/>
              <w:left w:w="100" w:type="dxa"/>
              <w:bottom w:w="100" w:type="dxa"/>
              <w:right w:w="100" w:type="dxa"/>
            </w:tcMar>
          </w:tcPr>
          <w:p w14:paraId="4C3B0BFB" w14:textId="77777777" w:rsidR="007C695C" w:rsidRDefault="00A10EA8">
            <w:pPr>
              <w:widowControl w:val="0"/>
              <w:pBdr>
                <w:top w:val="nil"/>
                <w:left w:val="nil"/>
                <w:bottom w:val="nil"/>
                <w:right w:val="nil"/>
                <w:between w:val="nil"/>
              </w:pBdr>
              <w:spacing w:line="240" w:lineRule="auto"/>
              <w:jc w:val="center"/>
              <w:rPr>
                <w:b/>
              </w:rPr>
            </w:pPr>
            <w:r>
              <w:rPr>
                <w:b/>
              </w:rPr>
              <w:t>2</w:t>
            </w:r>
          </w:p>
        </w:tc>
        <w:tc>
          <w:tcPr>
            <w:tcW w:w="1710" w:type="dxa"/>
            <w:shd w:val="clear" w:color="auto" w:fill="auto"/>
            <w:tcMar>
              <w:top w:w="100" w:type="dxa"/>
              <w:left w:w="100" w:type="dxa"/>
              <w:bottom w:w="100" w:type="dxa"/>
              <w:right w:w="100" w:type="dxa"/>
            </w:tcMar>
          </w:tcPr>
          <w:p w14:paraId="10476DDC" w14:textId="77777777" w:rsidR="007C695C" w:rsidRDefault="007C695C">
            <w:pPr>
              <w:widowControl w:val="0"/>
              <w:pBdr>
                <w:top w:val="nil"/>
                <w:left w:val="nil"/>
                <w:bottom w:val="nil"/>
                <w:right w:val="nil"/>
                <w:between w:val="nil"/>
              </w:pBdr>
              <w:spacing w:line="240" w:lineRule="auto"/>
              <w:rPr>
                <w:b/>
              </w:rPr>
            </w:pPr>
          </w:p>
        </w:tc>
        <w:tc>
          <w:tcPr>
            <w:tcW w:w="5055" w:type="dxa"/>
            <w:shd w:val="clear" w:color="auto" w:fill="auto"/>
            <w:tcMar>
              <w:top w:w="100" w:type="dxa"/>
              <w:left w:w="100" w:type="dxa"/>
              <w:bottom w:w="100" w:type="dxa"/>
              <w:right w:w="100" w:type="dxa"/>
            </w:tcMar>
          </w:tcPr>
          <w:p w14:paraId="1F4E43F3" w14:textId="54DE5E1C" w:rsidR="007C695C" w:rsidRDefault="00A10EA8">
            <w:pPr>
              <w:widowControl w:val="0"/>
              <w:pBdr>
                <w:top w:val="nil"/>
                <w:left w:val="nil"/>
                <w:bottom w:val="nil"/>
                <w:right w:val="nil"/>
                <w:between w:val="nil"/>
              </w:pBdr>
              <w:spacing w:line="240" w:lineRule="auto"/>
              <w:rPr>
                <w:sz w:val="20"/>
                <w:szCs w:val="20"/>
              </w:rPr>
            </w:pPr>
            <w:r>
              <w:rPr>
                <w:sz w:val="20"/>
                <w:szCs w:val="20"/>
              </w:rPr>
              <w:t xml:space="preserve">Programming Resources Android </w:t>
            </w:r>
            <w:r w:rsidR="00D31C75">
              <w:rPr>
                <w:sz w:val="20"/>
                <w:szCs w:val="20"/>
              </w:rPr>
              <w:t>Resources</w:t>
            </w:r>
            <w:r>
              <w:rPr>
                <w:sz w:val="20"/>
                <w:szCs w:val="20"/>
              </w:rPr>
              <w:t>: (Color, Theme, String, Drawable, Dimension, Image).</w:t>
            </w:r>
          </w:p>
        </w:tc>
        <w:tc>
          <w:tcPr>
            <w:tcW w:w="1470" w:type="dxa"/>
            <w:shd w:val="clear" w:color="auto" w:fill="auto"/>
            <w:tcMar>
              <w:top w:w="100" w:type="dxa"/>
              <w:left w:w="100" w:type="dxa"/>
              <w:bottom w:w="100" w:type="dxa"/>
              <w:right w:w="100" w:type="dxa"/>
            </w:tcMar>
          </w:tcPr>
          <w:p w14:paraId="18918F81" w14:textId="77777777" w:rsidR="007C695C" w:rsidRDefault="007C695C">
            <w:pPr>
              <w:widowControl w:val="0"/>
              <w:pBdr>
                <w:top w:val="nil"/>
                <w:left w:val="nil"/>
                <w:bottom w:val="nil"/>
                <w:right w:val="nil"/>
                <w:between w:val="nil"/>
              </w:pBdr>
              <w:spacing w:line="240" w:lineRule="auto"/>
              <w:rPr>
                <w:b/>
              </w:rPr>
            </w:pPr>
          </w:p>
        </w:tc>
      </w:tr>
      <w:tr w:rsidR="007C695C" w14:paraId="0BAD7FA2" w14:textId="77777777">
        <w:tc>
          <w:tcPr>
            <w:tcW w:w="1125" w:type="dxa"/>
            <w:shd w:val="clear" w:color="auto" w:fill="auto"/>
            <w:tcMar>
              <w:top w:w="100" w:type="dxa"/>
              <w:left w:w="100" w:type="dxa"/>
              <w:bottom w:w="100" w:type="dxa"/>
              <w:right w:w="100" w:type="dxa"/>
            </w:tcMar>
          </w:tcPr>
          <w:p w14:paraId="2C6C6061" w14:textId="77777777" w:rsidR="007C695C" w:rsidRDefault="00A10EA8">
            <w:pPr>
              <w:widowControl w:val="0"/>
              <w:pBdr>
                <w:top w:val="nil"/>
                <w:left w:val="nil"/>
                <w:bottom w:val="nil"/>
                <w:right w:val="nil"/>
                <w:between w:val="nil"/>
              </w:pBdr>
              <w:spacing w:line="240" w:lineRule="auto"/>
              <w:jc w:val="center"/>
              <w:rPr>
                <w:b/>
              </w:rPr>
            </w:pPr>
            <w:r>
              <w:rPr>
                <w:b/>
              </w:rPr>
              <w:t>3</w:t>
            </w:r>
          </w:p>
        </w:tc>
        <w:tc>
          <w:tcPr>
            <w:tcW w:w="1710" w:type="dxa"/>
            <w:shd w:val="clear" w:color="auto" w:fill="auto"/>
            <w:tcMar>
              <w:top w:w="100" w:type="dxa"/>
              <w:left w:w="100" w:type="dxa"/>
              <w:bottom w:w="100" w:type="dxa"/>
              <w:right w:w="100" w:type="dxa"/>
            </w:tcMar>
          </w:tcPr>
          <w:p w14:paraId="54BA23C2" w14:textId="77777777" w:rsidR="007C695C" w:rsidRDefault="007C695C">
            <w:pPr>
              <w:widowControl w:val="0"/>
              <w:pBdr>
                <w:top w:val="nil"/>
                <w:left w:val="nil"/>
                <w:bottom w:val="nil"/>
                <w:right w:val="nil"/>
                <w:between w:val="nil"/>
              </w:pBdr>
              <w:spacing w:line="240" w:lineRule="auto"/>
              <w:rPr>
                <w:b/>
              </w:rPr>
            </w:pPr>
          </w:p>
        </w:tc>
        <w:tc>
          <w:tcPr>
            <w:tcW w:w="5055" w:type="dxa"/>
            <w:shd w:val="clear" w:color="auto" w:fill="auto"/>
            <w:tcMar>
              <w:top w:w="100" w:type="dxa"/>
              <w:left w:w="100" w:type="dxa"/>
              <w:bottom w:w="100" w:type="dxa"/>
              <w:right w:w="100" w:type="dxa"/>
            </w:tcMar>
          </w:tcPr>
          <w:p w14:paraId="03FA9E00" w14:textId="77777777" w:rsidR="007C695C" w:rsidRDefault="00A10EA8">
            <w:pPr>
              <w:widowControl w:val="0"/>
              <w:pBdr>
                <w:top w:val="nil"/>
                <w:left w:val="nil"/>
                <w:bottom w:val="nil"/>
                <w:right w:val="nil"/>
                <w:between w:val="nil"/>
              </w:pBdr>
              <w:spacing w:line="240" w:lineRule="auto"/>
              <w:rPr>
                <w:sz w:val="20"/>
                <w:szCs w:val="20"/>
              </w:rPr>
            </w:pPr>
            <w:r>
              <w:rPr>
                <w:sz w:val="20"/>
                <w:szCs w:val="20"/>
              </w:rPr>
              <w:t>Programming Activities and fragments</w:t>
            </w:r>
          </w:p>
          <w:p w14:paraId="408C1548" w14:textId="77777777" w:rsidR="007C695C" w:rsidRDefault="00A10EA8">
            <w:pPr>
              <w:widowControl w:val="0"/>
              <w:pBdr>
                <w:top w:val="nil"/>
                <w:left w:val="nil"/>
                <w:bottom w:val="nil"/>
                <w:right w:val="nil"/>
                <w:between w:val="nil"/>
              </w:pBdr>
              <w:spacing w:line="240" w:lineRule="auto"/>
              <w:rPr>
                <w:sz w:val="20"/>
                <w:szCs w:val="20"/>
              </w:rPr>
            </w:pPr>
            <w:r>
              <w:rPr>
                <w:sz w:val="20"/>
                <w:szCs w:val="20"/>
              </w:rPr>
              <w:t xml:space="preserve">Activity Life Cycle, Activity methods, Multiple Activities, Life Cycle of </w:t>
            </w:r>
          </w:p>
          <w:p w14:paraId="5919363C" w14:textId="77777777" w:rsidR="007C695C" w:rsidRDefault="00A10EA8">
            <w:pPr>
              <w:widowControl w:val="0"/>
              <w:pBdr>
                <w:top w:val="nil"/>
                <w:left w:val="nil"/>
                <w:bottom w:val="nil"/>
                <w:right w:val="nil"/>
                <w:between w:val="nil"/>
              </w:pBdr>
              <w:spacing w:line="240" w:lineRule="auto"/>
              <w:rPr>
                <w:sz w:val="20"/>
                <w:szCs w:val="20"/>
              </w:rPr>
            </w:pPr>
            <w:r>
              <w:rPr>
                <w:sz w:val="20"/>
                <w:szCs w:val="20"/>
              </w:rPr>
              <w:t>fragments and multiple fragments.</w:t>
            </w:r>
          </w:p>
        </w:tc>
        <w:tc>
          <w:tcPr>
            <w:tcW w:w="1470" w:type="dxa"/>
            <w:shd w:val="clear" w:color="auto" w:fill="auto"/>
            <w:tcMar>
              <w:top w:w="100" w:type="dxa"/>
              <w:left w:w="100" w:type="dxa"/>
              <w:bottom w:w="100" w:type="dxa"/>
              <w:right w:w="100" w:type="dxa"/>
            </w:tcMar>
          </w:tcPr>
          <w:p w14:paraId="374275C9" w14:textId="77777777" w:rsidR="007C695C" w:rsidRDefault="007C695C">
            <w:pPr>
              <w:widowControl w:val="0"/>
              <w:pBdr>
                <w:top w:val="nil"/>
                <w:left w:val="nil"/>
                <w:bottom w:val="nil"/>
                <w:right w:val="nil"/>
                <w:between w:val="nil"/>
              </w:pBdr>
              <w:spacing w:line="240" w:lineRule="auto"/>
              <w:rPr>
                <w:b/>
              </w:rPr>
            </w:pPr>
          </w:p>
        </w:tc>
      </w:tr>
      <w:tr w:rsidR="007C695C" w14:paraId="08C05559" w14:textId="77777777">
        <w:tc>
          <w:tcPr>
            <w:tcW w:w="1125" w:type="dxa"/>
            <w:shd w:val="clear" w:color="auto" w:fill="auto"/>
            <w:tcMar>
              <w:top w:w="100" w:type="dxa"/>
              <w:left w:w="100" w:type="dxa"/>
              <w:bottom w:w="100" w:type="dxa"/>
              <w:right w:w="100" w:type="dxa"/>
            </w:tcMar>
          </w:tcPr>
          <w:p w14:paraId="1A0614A3" w14:textId="77777777" w:rsidR="007C695C" w:rsidRDefault="00A10EA8">
            <w:pPr>
              <w:widowControl w:val="0"/>
              <w:pBdr>
                <w:top w:val="nil"/>
                <w:left w:val="nil"/>
                <w:bottom w:val="nil"/>
                <w:right w:val="nil"/>
                <w:between w:val="nil"/>
              </w:pBdr>
              <w:spacing w:line="240" w:lineRule="auto"/>
              <w:jc w:val="center"/>
              <w:rPr>
                <w:b/>
              </w:rPr>
            </w:pPr>
            <w:r>
              <w:rPr>
                <w:b/>
              </w:rPr>
              <w:t>4</w:t>
            </w:r>
          </w:p>
        </w:tc>
        <w:tc>
          <w:tcPr>
            <w:tcW w:w="1710" w:type="dxa"/>
            <w:shd w:val="clear" w:color="auto" w:fill="auto"/>
            <w:tcMar>
              <w:top w:w="100" w:type="dxa"/>
              <w:left w:w="100" w:type="dxa"/>
              <w:bottom w:w="100" w:type="dxa"/>
              <w:right w:w="100" w:type="dxa"/>
            </w:tcMar>
          </w:tcPr>
          <w:p w14:paraId="76528030" w14:textId="77777777" w:rsidR="007C695C" w:rsidRDefault="007C695C">
            <w:pPr>
              <w:widowControl w:val="0"/>
              <w:pBdr>
                <w:top w:val="nil"/>
                <w:left w:val="nil"/>
                <w:bottom w:val="nil"/>
                <w:right w:val="nil"/>
                <w:between w:val="nil"/>
              </w:pBdr>
              <w:spacing w:line="240" w:lineRule="auto"/>
              <w:rPr>
                <w:b/>
              </w:rPr>
            </w:pPr>
          </w:p>
        </w:tc>
        <w:tc>
          <w:tcPr>
            <w:tcW w:w="5055" w:type="dxa"/>
            <w:shd w:val="clear" w:color="auto" w:fill="auto"/>
            <w:tcMar>
              <w:top w:w="100" w:type="dxa"/>
              <w:left w:w="100" w:type="dxa"/>
              <w:bottom w:w="100" w:type="dxa"/>
              <w:right w:w="100" w:type="dxa"/>
            </w:tcMar>
          </w:tcPr>
          <w:p w14:paraId="560C9C82" w14:textId="6AF22E9D" w:rsidR="007C695C" w:rsidRDefault="00A10EA8">
            <w:pPr>
              <w:widowControl w:val="0"/>
              <w:pBdr>
                <w:top w:val="nil"/>
                <w:left w:val="nil"/>
                <w:bottom w:val="nil"/>
                <w:right w:val="nil"/>
                <w:between w:val="nil"/>
              </w:pBdr>
              <w:spacing w:line="240" w:lineRule="auto"/>
              <w:rPr>
                <w:sz w:val="20"/>
                <w:szCs w:val="20"/>
              </w:rPr>
            </w:pPr>
            <w:r>
              <w:rPr>
                <w:sz w:val="20"/>
                <w:szCs w:val="20"/>
              </w:rPr>
              <w:t xml:space="preserve">Programs related to different Layouts Coordinate, Linear, Relative, Table, Absolute, Frame, </w:t>
            </w:r>
            <w:r w:rsidR="00D31C75">
              <w:rPr>
                <w:sz w:val="20"/>
                <w:szCs w:val="20"/>
              </w:rPr>
              <w:t>List View</w:t>
            </w:r>
            <w:r>
              <w:rPr>
                <w:sz w:val="20"/>
                <w:szCs w:val="20"/>
              </w:rPr>
              <w:t xml:space="preserve">, Grid View. </w:t>
            </w:r>
          </w:p>
        </w:tc>
        <w:tc>
          <w:tcPr>
            <w:tcW w:w="1470" w:type="dxa"/>
            <w:shd w:val="clear" w:color="auto" w:fill="auto"/>
            <w:tcMar>
              <w:top w:w="100" w:type="dxa"/>
              <w:left w:w="100" w:type="dxa"/>
              <w:bottom w:w="100" w:type="dxa"/>
              <w:right w:w="100" w:type="dxa"/>
            </w:tcMar>
          </w:tcPr>
          <w:p w14:paraId="3CDD16CC" w14:textId="77777777" w:rsidR="007C695C" w:rsidRDefault="007C695C">
            <w:pPr>
              <w:widowControl w:val="0"/>
              <w:pBdr>
                <w:top w:val="nil"/>
                <w:left w:val="nil"/>
                <w:bottom w:val="nil"/>
                <w:right w:val="nil"/>
                <w:between w:val="nil"/>
              </w:pBdr>
              <w:spacing w:line="240" w:lineRule="auto"/>
              <w:rPr>
                <w:b/>
              </w:rPr>
            </w:pPr>
          </w:p>
        </w:tc>
      </w:tr>
      <w:tr w:rsidR="007C695C" w14:paraId="54A77200" w14:textId="77777777">
        <w:tc>
          <w:tcPr>
            <w:tcW w:w="1125" w:type="dxa"/>
            <w:shd w:val="clear" w:color="auto" w:fill="auto"/>
            <w:tcMar>
              <w:top w:w="100" w:type="dxa"/>
              <w:left w:w="100" w:type="dxa"/>
              <w:bottom w:w="100" w:type="dxa"/>
              <w:right w:w="100" w:type="dxa"/>
            </w:tcMar>
          </w:tcPr>
          <w:p w14:paraId="5596E483" w14:textId="77777777" w:rsidR="007C695C" w:rsidRDefault="00A10EA8">
            <w:pPr>
              <w:widowControl w:val="0"/>
              <w:pBdr>
                <w:top w:val="nil"/>
                <w:left w:val="nil"/>
                <w:bottom w:val="nil"/>
                <w:right w:val="nil"/>
                <w:between w:val="nil"/>
              </w:pBdr>
              <w:spacing w:line="240" w:lineRule="auto"/>
              <w:jc w:val="center"/>
              <w:rPr>
                <w:b/>
              </w:rPr>
            </w:pPr>
            <w:r>
              <w:rPr>
                <w:b/>
              </w:rPr>
              <w:t>5</w:t>
            </w:r>
          </w:p>
        </w:tc>
        <w:tc>
          <w:tcPr>
            <w:tcW w:w="1710" w:type="dxa"/>
            <w:shd w:val="clear" w:color="auto" w:fill="auto"/>
            <w:tcMar>
              <w:top w:w="100" w:type="dxa"/>
              <w:left w:w="100" w:type="dxa"/>
              <w:bottom w:w="100" w:type="dxa"/>
              <w:right w:w="100" w:type="dxa"/>
            </w:tcMar>
          </w:tcPr>
          <w:p w14:paraId="18C963BD" w14:textId="77777777" w:rsidR="007C695C" w:rsidRDefault="007C695C">
            <w:pPr>
              <w:widowControl w:val="0"/>
              <w:pBdr>
                <w:top w:val="nil"/>
                <w:left w:val="nil"/>
                <w:bottom w:val="nil"/>
                <w:right w:val="nil"/>
                <w:between w:val="nil"/>
              </w:pBdr>
              <w:spacing w:line="240" w:lineRule="auto"/>
              <w:rPr>
                <w:b/>
              </w:rPr>
            </w:pPr>
          </w:p>
        </w:tc>
        <w:tc>
          <w:tcPr>
            <w:tcW w:w="5055" w:type="dxa"/>
            <w:shd w:val="clear" w:color="auto" w:fill="auto"/>
            <w:tcMar>
              <w:top w:w="100" w:type="dxa"/>
              <w:left w:w="100" w:type="dxa"/>
              <w:bottom w:w="100" w:type="dxa"/>
              <w:right w:w="100" w:type="dxa"/>
            </w:tcMar>
          </w:tcPr>
          <w:p w14:paraId="0103FD97" w14:textId="77777777" w:rsidR="007C695C" w:rsidRDefault="00A10EA8">
            <w:pPr>
              <w:widowControl w:val="0"/>
              <w:pBdr>
                <w:top w:val="nil"/>
                <w:left w:val="nil"/>
                <w:bottom w:val="nil"/>
                <w:right w:val="nil"/>
                <w:between w:val="nil"/>
              </w:pBdr>
              <w:spacing w:line="240" w:lineRule="auto"/>
              <w:rPr>
                <w:sz w:val="20"/>
                <w:szCs w:val="20"/>
              </w:rPr>
            </w:pPr>
            <w:r>
              <w:rPr>
                <w:sz w:val="20"/>
                <w:szCs w:val="20"/>
              </w:rPr>
              <w:t>Programming UI elements</w:t>
            </w:r>
          </w:p>
          <w:p w14:paraId="1124389D" w14:textId="77777777" w:rsidR="007C695C" w:rsidRDefault="00A10EA8">
            <w:pPr>
              <w:widowControl w:val="0"/>
              <w:pBdr>
                <w:top w:val="nil"/>
                <w:left w:val="nil"/>
                <w:bottom w:val="nil"/>
                <w:right w:val="nil"/>
                <w:between w:val="nil"/>
              </w:pBdr>
              <w:spacing w:line="240" w:lineRule="auto"/>
              <w:rPr>
                <w:b/>
              </w:rPr>
            </w:pPr>
            <w:r>
              <w:rPr>
                <w:sz w:val="20"/>
                <w:szCs w:val="20"/>
              </w:rPr>
              <w:t>AppBar, Fragments, UI Components</w:t>
            </w:r>
            <w:r>
              <w:rPr>
                <w:b/>
              </w:rPr>
              <w:t xml:space="preserve"> </w:t>
            </w:r>
          </w:p>
        </w:tc>
        <w:tc>
          <w:tcPr>
            <w:tcW w:w="1470" w:type="dxa"/>
            <w:shd w:val="clear" w:color="auto" w:fill="auto"/>
            <w:tcMar>
              <w:top w:w="100" w:type="dxa"/>
              <w:left w:w="100" w:type="dxa"/>
              <w:bottom w:w="100" w:type="dxa"/>
              <w:right w:w="100" w:type="dxa"/>
            </w:tcMar>
          </w:tcPr>
          <w:p w14:paraId="359C9FB3" w14:textId="77777777" w:rsidR="007C695C" w:rsidRDefault="007C695C">
            <w:pPr>
              <w:widowControl w:val="0"/>
              <w:pBdr>
                <w:top w:val="nil"/>
                <w:left w:val="nil"/>
                <w:bottom w:val="nil"/>
                <w:right w:val="nil"/>
                <w:between w:val="nil"/>
              </w:pBdr>
              <w:spacing w:line="240" w:lineRule="auto"/>
              <w:rPr>
                <w:b/>
              </w:rPr>
            </w:pPr>
          </w:p>
        </w:tc>
      </w:tr>
      <w:tr w:rsidR="007C695C" w14:paraId="2581546C" w14:textId="77777777">
        <w:tc>
          <w:tcPr>
            <w:tcW w:w="1125" w:type="dxa"/>
            <w:shd w:val="clear" w:color="auto" w:fill="auto"/>
            <w:tcMar>
              <w:top w:w="100" w:type="dxa"/>
              <w:left w:w="100" w:type="dxa"/>
              <w:bottom w:w="100" w:type="dxa"/>
              <w:right w:w="100" w:type="dxa"/>
            </w:tcMar>
          </w:tcPr>
          <w:p w14:paraId="36CD5599" w14:textId="77777777" w:rsidR="007C695C" w:rsidRDefault="00A10EA8">
            <w:pPr>
              <w:widowControl w:val="0"/>
              <w:pBdr>
                <w:top w:val="nil"/>
                <w:left w:val="nil"/>
                <w:bottom w:val="nil"/>
                <w:right w:val="nil"/>
                <w:between w:val="nil"/>
              </w:pBdr>
              <w:spacing w:line="240" w:lineRule="auto"/>
              <w:jc w:val="center"/>
              <w:rPr>
                <w:b/>
              </w:rPr>
            </w:pPr>
            <w:r>
              <w:rPr>
                <w:b/>
              </w:rPr>
              <w:t>6</w:t>
            </w:r>
          </w:p>
        </w:tc>
        <w:tc>
          <w:tcPr>
            <w:tcW w:w="1710" w:type="dxa"/>
            <w:shd w:val="clear" w:color="auto" w:fill="auto"/>
            <w:tcMar>
              <w:top w:w="100" w:type="dxa"/>
              <w:left w:w="100" w:type="dxa"/>
              <w:bottom w:w="100" w:type="dxa"/>
              <w:right w:w="100" w:type="dxa"/>
            </w:tcMar>
          </w:tcPr>
          <w:p w14:paraId="7E59A220" w14:textId="77777777" w:rsidR="007C695C" w:rsidRDefault="007C695C">
            <w:pPr>
              <w:widowControl w:val="0"/>
              <w:pBdr>
                <w:top w:val="nil"/>
                <w:left w:val="nil"/>
                <w:bottom w:val="nil"/>
                <w:right w:val="nil"/>
                <w:between w:val="nil"/>
              </w:pBdr>
              <w:spacing w:line="240" w:lineRule="auto"/>
              <w:rPr>
                <w:b/>
              </w:rPr>
            </w:pPr>
          </w:p>
        </w:tc>
        <w:tc>
          <w:tcPr>
            <w:tcW w:w="5055" w:type="dxa"/>
            <w:shd w:val="clear" w:color="auto" w:fill="auto"/>
            <w:tcMar>
              <w:top w:w="100" w:type="dxa"/>
              <w:left w:w="100" w:type="dxa"/>
              <w:bottom w:w="100" w:type="dxa"/>
              <w:right w:w="100" w:type="dxa"/>
            </w:tcMar>
          </w:tcPr>
          <w:p w14:paraId="4FAD93C5" w14:textId="77777777" w:rsidR="007C695C" w:rsidRDefault="00A10EA8">
            <w:pPr>
              <w:widowControl w:val="0"/>
              <w:pBdr>
                <w:top w:val="nil"/>
                <w:left w:val="nil"/>
                <w:bottom w:val="nil"/>
                <w:right w:val="nil"/>
                <w:between w:val="nil"/>
              </w:pBdr>
              <w:spacing w:line="240" w:lineRule="auto"/>
              <w:rPr>
                <w:sz w:val="20"/>
                <w:szCs w:val="20"/>
              </w:rPr>
            </w:pPr>
            <w:r>
              <w:rPr>
                <w:sz w:val="20"/>
                <w:szCs w:val="20"/>
              </w:rPr>
              <w:t>Programming menus, dialog, dialog fragments</w:t>
            </w:r>
          </w:p>
        </w:tc>
        <w:tc>
          <w:tcPr>
            <w:tcW w:w="1470" w:type="dxa"/>
            <w:shd w:val="clear" w:color="auto" w:fill="auto"/>
            <w:tcMar>
              <w:top w:w="100" w:type="dxa"/>
              <w:left w:w="100" w:type="dxa"/>
              <w:bottom w:w="100" w:type="dxa"/>
              <w:right w:w="100" w:type="dxa"/>
            </w:tcMar>
          </w:tcPr>
          <w:p w14:paraId="510AC701" w14:textId="77777777" w:rsidR="007C695C" w:rsidRDefault="007C695C">
            <w:pPr>
              <w:widowControl w:val="0"/>
              <w:pBdr>
                <w:top w:val="nil"/>
                <w:left w:val="nil"/>
                <w:bottom w:val="nil"/>
                <w:right w:val="nil"/>
                <w:between w:val="nil"/>
              </w:pBdr>
              <w:spacing w:line="240" w:lineRule="auto"/>
              <w:rPr>
                <w:b/>
              </w:rPr>
            </w:pPr>
          </w:p>
        </w:tc>
      </w:tr>
      <w:tr w:rsidR="007C695C" w14:paraId="52487A36" w14:textId="77777777">
        <w:tc>
          <w:tcPr>
            <w:tcW w:w="1125" w:type="dxa"/>
            <w:shd w:val="clear" w:color="auto" w:fill="auto"/>
            <w:tcMar>
              <w:top w:w="100" w:type="dxa"/>
              <w:left w:w="100" w:type="dxa"/>
              <w:bottom w:w="100" w:type="dxa"/>
              <w:right w:w="100" w:type="dxa"/>
            </w:tcMar>
          </w:tcPr>
          <w:p w14:paraId="6D906BA7" w14:textId="77777777" w:rsidR="007C695C" w:rsidRDefault="00A10EA8">
            <w:pPr>
              <w:widowControl w:val="0"/>
              <w:pBdr>
                <w:top w:val="nil"/>
                <w:left w:val="nil"/>
                <w:bottom w:val="nil"/>
                <w:right w:val="nil"/>
                <w:between w:val="nil"/>
              </w:pBdr>
              <w:spacing w:line="240" w:lineRule="auto"/>
              <w:jc w:val="center"/>
              <w:rPr>
                <w:b/>
              </w:rPr>
            </w:pPr>
            <w:r>
              <w:rPr>
                <w:b/>
              </w:rPr>
              <w:t>7</w:t>
            </w:r>
          </w:p>
        </w:tc>
        <w:tc>
          <w:tcPr>
            <w:tcW w:w="1710" w:type="dxa"/>
            <w:shd w:val="clear" w:color="auto" w:fill="auto"/>
            <w:tcMar>
              <w:top w:w="100" w:type="dxa"/>
              <w:left w:w="100" w:type="dxa"/>
              <w:bottom w:w="100" w:type="dxa"/>
              <w:right w:w="100" w:type="dxa"/>
            </w:tcMar>
          </w:tcPr>
          <w:p w14:paraId="587EDD41" w14:textId="77777777" w:rsidR="007C695C" w:rsidRDefault="007C695C">
            <w:pPr>
              <w:widowControl w:val="0"/>
              <w:pBdr>
                <w:top w:val="nil"/>
                <w:left w:val="nil"/>
                <w:bottom w:val="nil"/>
                <w:right w:val="nil"/>
                <w:between w:val="nil"/>
              </w:pBdr>
              <w:spacing w:line="240" w:lineRule="auto"/>
              <w:rPr>
                <w:b/>
              </w:rPr>
            </w:pPr>
          </w:p>
        </w:tc>
        <w:tc>
          <w:tcPr>
            <w:tcW w:w="5055" w:type="dxa"/>
            <w:shd w:val="clear" w:color="auto" w:fill="auto"/>
            <w:tcMar>
              <w:top w:w="100" w:type="dxa"/>
              <w:left w:w="100" w:type="dxa"/>
              <w:bottom w:w="100" w:type="dxa"/>
              <w:right w:w="100" w:type="dxa"/>
            </w:tcMar>
          </w:tcPr>
          <w:p w14:paraId="15FADC8F" w14:textId="77777777" w:rsidR="007C695C" w:rsidRDefault="00A10EA8">
            <w:pPr>
              <w:widowControl w:val="0"/>
              <w:pBdr>
                <w:top w:val="nil"/>
                <w:left w:val="nil"/>
                <w:bottom w:val="nil"/>
                <w:right w:val="nil"/>
                <w:between w:val="nil"/>
              </w:pBdr>
              <w:spacing w:line="240" w:lineRule="auto"/>
              <w:rPr>
                <w:sz w:val="20"/>
                <w:szCs w:val="20"/>
              </w:rPr>
            </w:pPr>
            <w:r>
              <w:rPr>
                <w:sz w:val="20"/>
                <w:szCs w:val="20"/>
              </w:rPr>
              <w:t>Programs on Intents, Events, Listeners and Adapters</w:t>
            </w:r>
          </w:p>
          <w:p w14:paraId="53EC1A89" w14:textId="77777777" w:rsidR="007C695C" w:rsidRDefault="00A10EA8">
            <w:pPr>
              <w:widowControl w:val="0"/>
              <w:pBdr>
                <w:top w:val="nil"/>
                <w:left w:val="nil"/>
                <w:bottom w:val="nil"/>
                <w:right w:val="nil"/>
                <w:between w:val="nil"/>
              </w:pBdr>
              <w:spacing w:line="240" w:lineRule="auto"/>
              <w:rPr>
                <w:sz w:val="20"/>
                <w:szCs w:val="20"/>
              </w:rPr>
            </w:pPr>
            <w:r>
              <w:rPr>
                <w:sz w:val="20"/>
                <w:szCs w:val="20"/>
              </w:rPr>
              <w:t>The Android Intent Class, Using Events and Event Listeners</w:t>
            </w:r>
          </w:p>
          <w:p w14:paraId="23C2E9A4" w14:textId="77777777" w:rsidR="007C695C" w:rsidRDefault="007C695C">
            <w:pPr>
              <w:widowControl w:val="0"/>
              <w:pBdr>
                <w:top w:val="nil"/>
                <w:left w:val="nil"/>
                <w:bottom w:val="nil"/>
                <w:right w:val="nil"/>
                <w:between w:val="nil"/>
              </w:pBdr>
              <w:spacing w:line="240" w:lineRule="auto"/>
              <w:rPr>
                <w:b/>
              </w:rPr>
            </w:pPr>
          </w:p>
        </w:tc>
        <w:tc>
          <w:tcPr>
            <w:tcW w:w="1470" w:type="dxa"/>
            <w:shd w:val="clear" w:color="auto" w:fill="auto"/>
            <w:tcMar>
              <w:top w:w="100" w:type="dxa"/>
              <w:left w:w="100" w:type="dxa"/>
              <w:bottom w:w="100" w:type="dxa"/>
              <w:right w:w="100" w:type="dxa"/>
            </w:tcMar>
          </w:tcPr>
          <w:p w14:paraId="0789F353" w14:textId="77777777" w:rsidR="007C695C" w:rsidRDefault="007C695C">
            <w:pPr>
              <w:widowControl w:val="0"/>
              <w:pBdr>
                <w:top w:val="nil"/>
                <w:left w:val="nil"/>
                <w:bottom w:val="nil"/>
                <w:right w:val="nil"/>
                <w:between w:val="nil"/>
              </w:pBdr>
              <w:spacing w:line="240" w:lineRule="auto"/>
              <w:rPr>
                <w:b/>
              </w:rPr>
            </w:pPr>
          </w:p>
        </w:tc>
      </w:tr>
      <w:tr w:rsidR="007C695C" w14:paraId="66394498" w14:textId="77777777">
        <w:tc>
          <w:tcPr>
            <w:tcW w:w="1125" w:type="dxa"/>
            <w:shd w:val="clear" w:color="auto" w:fill="auto"/>
            <w:tcMar>
              <w:top w:w="100" w:type="dxa"/>
              <w:left w:w="100" w:type="dxa"/>
              <w:bottom w:w="100" w:type="dxa"/>
              <w:right w:w="100" w:type="dxa"/>
            </w:tcMar>
          </w:tcPr>
          <w:p w14:paraId="41855943" w14:textId="77777777" w:rsidR="007C695C" w:rsidRDefault="00A10EA8">
            <w:pPr>
              <w:widowControl w:val="0"/>
              <w:pBdr>
                <w:top w:val="nil"/>
                <w:left w:val="nil"/>
                <w:bottom w:val="nil"/>
                <w:right w:val="nil"/>
                <w:between w:val="nil"/>
              </w:pBdr>
              <w:spacing w:line="240" w:lineRule="auto"/>
              <w:jc w:val="center"/>
              <w:rPr>
                <w:b/>
              </w:rPr>
            </w:pPr>
            <w:r>
              <w:rPr>
                <w:b/>
              </w:rPr>
              <w:t>8</w:t>
            </w:r>
          </w:p>
        </w:tc>
        <w:tc>
          <w:tcPr>
            <w:tcW w:w="1710" w:type="dxa"/>
            <w:shd w:val="clear" w:color="auto" w:fill="auto"/>
            <w:tcMar>
              <w:top w:w="100" w:type="dxa"/>
              <w:left w:w="100" w:type="dxa"/>
              <w:bottom w:w="100" w:type="dxa"/>
              <w:right w:w="100" w:type="dxa"/>
            </w:tcMar>
          </w:tcPr>
          <w:p w14:paraId="33BE2B8B" w14:textId="77777777" w:rsidR="007C695C" w:rsidRDefault="007C695C">
            <w:pPr>
              <w:widowControl w:val="0"/>
              <w:pBdr>
                <w:top w:val="nil"/>
                <w:left w:val="nil"/>
                <w:bottom w:val="nil"/>
                <w:right w:val="nil"/>
                <w:between w:val="nil"/>
              </w:pBdr>
              <w:spacing w:line="240" w:lineRule="auto"/>
              <w:rPr>
                <w:b/>
              </w:rPr>
            </w:pPr>
          </w:p>
        </w:tc>
        <w:tc>
          <w:tcPr>
            <w:tcW w:w="5055" w:type="dxa"/>
            <w:shd w:val="clear" w:color="auto" w:fill="auto"/>
            <w:tcMar>
              <w:top w:w="100" w:type="dxa"/>
              <w:left w:w="100" w:type="dxa"/>
              <w:bottom w:w="100" w:type="dxa"/>
              <w:right w:w="100" w:type="dxa"/>
            </w:tcMar>
          </w:tcPr>
          <w:p w14:paraId="219942EC" w14:textId="77777777" w:rsidR="007C695C" w:rsidRDefault="00A10EA8">
            <w:pPr>
              <w:widowControl w:val="0"/>
              <w:pBdr>
                <w:top w:val="nil"/>
                <w:left w:val="nil"/>
                <w:bottom w:val="nil"/>
                <w:right w:val="nil"/>
                <w:between w:val="nil"/>
              </w:pBdr>
              <w:spacing w:line="240" w:lineRule="auto"/>
              <w:rPr>
                <w:sz w:val="20"/>
                <w:szCs w:val="20"/>
              </w:rPr>
            </w:pPr>
            <w:r>
              <w:rPr>
                <w:sz w:val="20"/>
                <w:szCs w:val="20"/>
              </w:rPr>
              <w:t>Programming Media API and Telephone API</w:t>
            </w:r>
          </w:p>
        </w:tc>
        <w:tc>
          <w:tcPr>
            <w:tcW w:w="1470" w:type="dxa"/>
            <w:shd w:val="clear" w:color="auto" w:fill="auto"/>
            <w:tcMar>
              <w:top w:w="100" w:type="dxa"/>
              <w:left w:w="100" w:type="dxa"/>
              <w:bottom w:w="100" w:type="dxa"/>
              <w:right w:w="100" w:type="dxa"/>
            </w:tcMar>
          </w:tcPr>
          <w:p w14:paraId="0FA91FE5" w14:textId="77777777" w:rsidR="007C695C" w:rsidRDefault="007C695C">
            <w:pPr>
              <w:widowControl w:val="0"/>
              <w:pBdr>
                <w:top w:val="nil"/>
                <w:left w:val="nil"/>
                <w:bottom w:val="nil"/>
                <w:right w:val="nil"/>
                <w:between w:val="nil"/>
              </w:pBdr>
              <w:spacing w:line="240" w:lineRule="auto"/>
              <w:rPr>
                <w:b/>
              </w:rPr>
            </w:pPr>
          </w:p>
        </w:tc>
      </w:tr>
    </w:tbl>
    <w:p w14:paraId="3E096219" w14:textId="77777777" w:rsidR="007C695C" w:rsidRDefault="007C695C"/>
    <w:p w14:paraId="09051B9F" w14:textId="77777777" w:rsidR="007C695C" w:rsidRDefault="007C695C"/>
    <w:p w14:paraId="240161A1" w14:textId="77777777" w:rsidR="007C695C" w:rsidRDefault="007C695C"/>
    <w:p w14:paraId="640B202C" w14:textId="77777777" w:rsidR="007C695C" w:rsidRDefault="007C695C"/>
    <w:p w14:paraId="19DE2B27" w14:textId="77777777" w:rsidR="007C695C" w:rsidRDefault="007C695C"/>
    <w:p w14:paraId="7B2A319C" w14:textId="77777777" w:rsidR="007C695C" w:rsidRDefault="007C695C"/>
    <w:p w14:paraId="1CBE2197" w14:textId="77777777" w:rsidR="007C695C" w:rsidRDefault="007C695C"/>
    <w:p w14:paraId="451B5155" w14:textId="77777777" w:rsidR="007C695C" w:rsidRDefault="007C695C"/>
    <w:p w14:paraId="440BFB8D" w14:textId="77777777" w:rsidR="007C695C" w:rsidRDefault="007C695C"/>
    <w:p w14:paraId="1ABE299D" w14:textId="77777777" w:rsidR="007C695C" w:rsidRDefault="007C695C"/>
    <w:p w14:paraId="0C4F3A44" w14:textId="77777777" w:rsidR="007C695C" w:rsidRDefault="007C695C"/>
    <w:p w14:paraId="567AE817" w14:textId="77777777" w:rsidR="007C695C" w:rsidRDefault="007C695C"/>
    <w:p w14:paraId="4426ACB2" w14:textId="77777777" w:rsidR="007C695C" w:rsidRDefault="007C695C"/>
    <w:p w14:paraId="1ABC098D" w14:textId="77777777" w:rsidR="007C695C" w:rsidRDefault="007C695C"/>
    <w:p w14:paraId="1B5E2F2D" w14:textId="385EF3B8" w:rsidR="00D31C75" w:rsidRDefault="00D31C75" w:rsidP="00D31C75">
      <w:pPr>
        <w:pStyle w:val="Heading1"/>
        <w:ind w:left="0" w:firstLine="0"/>
        <w:jc w:val="center"/>
        <w:rPr>
          <w:rFonts w:ascii="Oswald" w:eastAsia="Oswald" w:hAnsi="Oswald" w:cs="Oswald"/>
          <w:b w:val="0"/>
          <w:bCs/>
          <w:sz w:val="28"/>
          <w:szCs w:val="28"/>
        </w:rPr>
      </w:pPr>
      <w:bookmarkStart w:id="0" w:name="_cprg7nrp3mpj" w:colFirst="0" w:colLast="0"/>
      <w:bookmarkEnd w:id="0"/>
      <w:r>
        <w:rPr>
          <w:rFonts w:ascii="Oswald" w:eastAsia="Oswald" w:hAnsi="Oswald" w:cs="Oswald"/>
          <w:b w:val="0"/>
          <w:bCs/>
          <w:sz w:val="28"/>
          <w:szCs w:val="28"/>
        </w:rPr>
        <w:lastRenderedPageBreak/>
        <w:t>PRACTICAL 1</w:t>
      </w:r>
    </w:p>
    <w:p w14:paraId="3AC71461" w14:textId="4F9828B3" w:rsidR="007C695C" w:rsidRPr="00D31C75" w:rsidRDefault="00D31C75">
      <w:pPr>
        <w:pStyle w:val="Heading1"/>
        <w:ind w:left="0" w:firstLine="0"/>
        <w:rPr>
          <w:rFonts w:ascii="Oswald" w:eastAsia="Oswald" w:hAnsi="Oswald" w:cs="Oswald"/>
          <w:b w:val="0"/>
          <w:bCs/>
          <w:sz w:val="28"/>
          <w:szCs w:val="28"/>
        </w:rPr>
      </w:pPr>
      <w:r w:rsidRPr="00D31C75">
        <w:rPr>
          <w:rFonts w:ascii="Oswald" w:eastAsia="Oswald" w:hAnsi="Oswald" w:cs="Oswald"/>
          <w:b w:val="0"/>
          <w:bCs/>
          <w:sz w:val="28"/>
          <w:szCs w:val="28"/>
        </w:rPr>
        <w:t>Q)</w:t>
      </w:r>
      <w:r w:rsidR="00A10EA8" w:rsidRPr="00D31C75">
        <w:rPr>
          <w:rFonts w:ascii="Oswald" w:eastAsia="Oswald" w:hAnsi="Oswald" w:cs="Oswald"/>
          <w:b w:val="0"/>
          <w:bCs/>
          <w:sz w:val="28"/>
          <w:szCs w:val="28"/>
        </w:rPr>
        <w:t xml:space="preserve"> Introduction to Android, Introduction to Android Studio IDE, Application Fundamentals: Creating a Project, Android Components, Activities, Services, Content Providers, Broadcast Receivers, Interface overview, Creating Android Virtual device, USB debuggi</w:t>
      </w:r>
      <w:r w:rsidR="00A10EA8" w:rsidRPr="00D31C75">
        <w:rPr>
          <w:rFonts w:ascii="Oswald" w:eastAsia="Oswald" w:hAnsi="Oswald" w:cs="Oswald"/>
          <w:b w:val="0"/>
          <w:bCs/>
          <w:sz w:val="28"/>
          <w:szCs w:val="28"/>
        </w:rPr>
        <w:t xml:space="preserve">ng mode, Android Application Overview. </w:t>
      </w:r>
      <w:proofErr w:type="gramStart"/>
      <w:r w:rsidR="00A10EA8" w:rsidRPr="00D31C75">
        <w:rPr>
          <w:rFonts w:ascii="Oswald" w:eastAsia="Oswald" w:hAnsi="Oswald" w:cs="Oswald"/>
          <w:b w:val="0"/>
          <w:bCs/>
          <w:sz w:val="28"/>
          <w:szCs w:val="28"/>
        </w:rPr>
        <w:t>Simple  “</w:t>
      </w:r>
      <w:proofErr w:type="gramEnd"/>
      <w:r w:rsidR="00A10EA8" w:rsidRPr="00D31C75">
        <w:rPr>
          <w:rFonts w:ascii="Oswald" w:eastAsia="Oswald" w:hAnsi="Oswald" w:cs="Oswald"/>
          <w:b w:val="0"/>
          <w:bCs/>
          <w:sz w:val="28"/>
          <w:szCs w:val="28"/>
        </w:rPr>
        <w:t xml:space="preserve">Hello World” program. </w:t>
      </w:r>
    </w:p>
    <w:p w14:paraId="0265A2E3" w14:textId="77777777" w:rsidR="007C695C" w:rsidRDefault="007C695C">
      <w:pPr>
        <w:rPr>
          <w:sz w:val="20"/>
          <w:szCs w:val="20"/>
        </w:rPr>
      </w:pPr>
    </w:p>
    <w:p w14:paraId="1026832F" w14:textId="77777777" w:rsidR="007C695C" w:rsidRDefault="00A10EA8">
      <w:pPr>
        <w:rPr>
          <w:sz w:val="20"/>
          <w:szCs w:val="20"/>
        </w:rPr>
      </w:pPr>
      <w:r>
        <w:rPr>
          <w:sz w:val="20"/>
          <w:szCs w:val="20"/>
        </w:rPr>
        <w:t>Android is an open-source and Linux-based Operating System for mobile devices</w:t>
      </w:r>
    </w:p>
    <w:p w14:paraId="308355B4" w14:textId="77777777" w:rsidR="007C695C" w:rsidRDefault="00A10EA8">
      <w:pPr>
        <w:rPr>
          <w:sz w:val="20"/>
          <w:szCs w:val="20"/>
        </w:rPr>
      </w:pPr>
      <w:r>
        <w:rPr>
          <w:sz w:val="20"/>
          <w:szCs w:val="20"/>
        </w:rPr>
        <w:t>such as smartphones and tablet computers. Android was developed by the Open</w:t>
      </w:r>
    </w:p>
    <w:p w14:paraId="397BAAA4" w14:textId="77777777" w:rsidR="007C695C" w:rsidRDefault="00A10EA8">
      <w:pPr>
        <w:rPr>
          <w:sz w:val="20"/>
          <w:szCs w:val="20"/>
        </w:rPr>
      </w:pPr>
      <w:r>
        <w:rPr>
          <w:sz w:val="20"/>
          <w:szCs w:val="20"/>
        </w:rPr>
        <w:t>Handset Alliance, led by Google, and other companies.</w:t>
      </w:r>
    </w:p>
    <w:p w14:paraId="584E1DA8" w14:textId="77777777" w:rsidR="007C695C" w:rsidRDefault="00A10EA8">
      <w:pPr>
        <w:rPr>
          <w:sz w:val="20"/>
          <w:szCs w:val="20"/>
        </w:rPr>
      </w:pPr>
      <w:r>
        <w:rPr>
          <w:sz w:val="20"/>
          <w:szCs w:val="20"/>
        </w:rPr>
        <w:t>Android offers a unified approach to application development for mobile devices</w:t>
      </w:r>
    </w:p>
    <w:p w14:paraId="47D4AC31" w14:textId="77777777" w:rsidR="007C695C" w:rsidRDefault="00A10EA8">
      <w:pPr>
        <w:rPr>
          <w:sz w:val="20"/>
          <w:szCs w:val="20"/>
        </w:rPr>
      </w:pPr>
      <w:r>
        <w:rPr>
          <w:sz w:val="20"/>
          <w:szCs w:val="20"/>
        </w:rPr>
        <w:t>which means developers need only develop for A</w:t>
      </w:r>
      <w:r>
        <w:rPr>
          <w:sz w:val="20"/>
          <w:szCs w:val="20"/>
        </w:rPr>
        <w:t>ndroid, and their applications should</w:t>
      </w:r>
    </w:p>
    <w:p w14:paraId="44DEBECC" w14:textId="77777777" w:rsidR="007C695C" w:rsidRDefault="00A10EA8">
      <w:pPr>
        <w:rPr>
          <w:sz w:val="20"/>
          <w:szCs w:val="20"/>
        </w:rPr>
      </w:pPr>
      <w:r>
        <w:rPr>
          <w:sz w:val="20"/>
          <w:szCs w:val="20"/>
        </w:rPr>
        <w:t>be able to run on different devices powered by Android.</w:t>
      </w:r>
    </w:p>
    <w:p w14:paraId="304A80A3" w14:textId="77777777" w:rsidR="007C695C" w:rsidRDefault="00A10EA8">
      <w:pPr>
        <w:rPr>
          <w:sz w:val="20"/>
          <w:szCs w:val="20"/>
        </w:rPr>
      </w:pPr>
      <w:r>
        <w:rPr>
          <w:sz w:val="20"/>
          <w:szCs w:val="20"/>
        </w:rPr>
        <w:t>The first beta version of the Android Software Development Kit (SDK) was released</w:t>
      </w:r>
    </w:p>
    <w:p w14:paraId="3535AF9A" w14:textId="77777777" w:rsidR="007C695C" w:rsidRDefault="00A10EA8">
      <w:pPr>
        <w:rPr>
          <w:sz w:val="20"/>
          <w:szCs w:val="20"/>
        </w:rPr>
      </w:pPr>
      <w:r>
        <w:rPr>
          <w:sz w:val="20"/>
          <w:szCs w:val="20"/>
        </w:rPr>
        <w:t>by Google in 2007 whereas the first commercial version, Android 1.0, was release</w:t>
      </w:r>
      <w:r>
        <w:rPr>
          <w:sz w:val="20"/>
          <w:szCs w:val="20"/>
        </w:rPr>
        <w:t>d</w:t>
      </w:r>
    </w:p>
    <w:p w14:paraId="679E7E3C" w14:textId="77777777" w:rsidR="007C695C" w:rsidRDefault="00A10EA8">
      <w:pPr>
        <w:rPr>
          <w:sz w:val="20"/>
          <w:szCs w:val="20"/>
        </w:rPr>
      </w:pPr>
      <w:r>
        <w:rPr>
          <w:sz w:val="20"/>
          <w:szCs w:val="20"/>
        </w:rPr>
        <w:t>in September 2008.</w:t>
      </w:r>
    </w:p>
    <w:p w14:paraId="465DB517" w14:textId="77777777" w:rsidR="007C695C" w:rsidRDefault="00A10EA8">
      <w:pPr>
        <w:rPr>
          <w:sz w:val="20"/>
          <w:szCs w:val="20"/>
        </w:rPr>
      </w:pPr>
      <w:r>
        <w:rPr>
          <w:sz w:val="20"/>
          <w:szCs w:val="20"/>
        </w:rPr>
        <w:t>On June 27, 2012, at the Google I/O conference, Google announced the next Android</w:t>
      </w:r>
    </w:p>
    <w:p w14:paraId="13F8FF69" w14:textId="77777777" w:rsidR="007C695C" w:rsidRDefault="00A10EA8">
      <w:pPr>
        <w:rPr>
          <w:sz w:val="20"/>
          <w:szCs w:val="20"/>
        </w:rPr>
      </w:pPr>
      <w:r>
        <w:rPr>
          <w:sz w:val="20"/>
          <w:szCs w:val="20"/>
        </w:rPr>
        <w:t>version, 4.1 Jelly Bean. Jelly Bean is an incremental update, with the primary aim of</w:t>
      </w:r>
    </w:p>
    <w:p w14:paraId="526B20A2" w14:textId="77777777" w:rsidR="007C695C" w:rsidRDefault="00A10EA8">
      <w:pPr>
        <w:rPr>
          <w:sz w:val="20"/>
          <w:szCs w:val="20"/>
        </w:rPr>
      </w:pPr>
      <w:r>
        <w:rPr>
          <w:sz w:val="20"/>
          <w:szCs w:val="20"/>
        </w:rPr>
        <w:t>improving the user interface, both in terms of functionality and pe</w:t>
      </w:r>
      <w:r>
        <w:rPr>
          <w:sz w:val="20"/>
          <w:szCs w:val="20"/>
        </w:rPr>
        <w:t>rformance.</w:t>
      </w:r>
    </w:p>
    <w:p w14:paraId="72CFB73F" w14:textId="77777777" w:rsidR="007C695C" w:rsidRDefault="00A10EA8">
      <w:pPr>
        <w:rPr>
          <w:sz w:val="20"/>
          <w:szCs w:val="20"/>
        </w:rPr>
      </w:pPr>
      <w:r>
        <w:rPr>
          <w:sz w:val="20"/>
          <w:szCs w:val="20"/>
        </w:rPr>
        <w:t>The source code for Android is available under free and open-source software</w:t>
      </w:r>
    </w:p>
    <w:p w14:paraId="25B5E845" w14:textId="77777777" w:rsidR="007C695C" w:rsidRDefault="00A10EA8">
      <w:pPr>
        <w:rPr>
          <w:sz w:val="20"/>
          <w:szCs w:val="20"/>
        </w:rPr>
      </w:pPr>
      <w:r>
        <w:rPr>
          <w:sz w:val="20"/>
          <w:szCs w:val="20"/>
        </w:rPr>
        <w:t>licenses. Google publishes most of the code under the Apache License version 2.0</w:t>
      </w:r>
    </w:p>
    <w:p w14:paraId="4E9C669F" w14:textId="77777777" w:rsidR="007C695C" w:rsidRDefault="00A10EA8">
      <w:pPr>
        <w:rPr>
          <w:sz w:val="20"/>
          <w:szCs w:val="20"/>
        </w:rPr>
      </w:pPr>
      <w:r>
        <w:rPr>
          <w:sz w:val="20"/>
          <w:szCs w:val="20"/>
        </w:rPr>
        <w:t>and the rest, Linux kernel changes, under the GNU General Public License version</w:t>
      </w:r>
    </w:p>
    <w:p w14:paraId="6119CD82" w14:textId="77777777" w:rsidR="007C695C" w:rsidRDefault="00A10EA8">
      <w:pPr>
        <w:rPr>
          <w:sz w:val="20"/>
          <w:szCs w:val="20"/>
        </w:rPr>
      </w:pPr>
      <w:r>
        <w:rPr>
          <w:noProof/>
        </w:rPr>
        <w:drawing>
          <wp:anchor distT="114300" distB="114300" distL="114300" distR="114300" simplePos="0" relativeHeight="251658240" behindDoc="0" locked="0" layoutInCell="1" hidden="0" allowOverlap="1" wp14:anchorId="256B9583" wp14:editId="2B537FA8">
            <wp:simplePos x="0" y="0"/>
            <wp:positionH relativeFrom="column">
              <wp:posOffset>19051</wp:posOffset>
            </wp:positionH>
            <wp:positionV relativeFrom="paragraph">
              <wp:posOffset>203788</wp:posOffset>
            </wp:positionV>
            <wp:extent cx="2767013" cy="2215579"/>
            <wp:effectExtent l="0" t="0" r="0" b="0"/>
            <wp:wrapTopAndBottom distT="114300" distB="114300"/>
            <wp:docPr id="3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8"/>
                    <a:srcRect/>
                    <a:stretch>
                      <a:fillRect/>
                    </a:stretch>
                  </pic:blipFill>
                  <pic:spPr>
                    <a:xfrm>
                      <a:off x="0" y="0"/>
                      <a:ext cx="2767013" cy="2215579"/>
                    </a:xfrm>
                    <a:prstGeom prst="rect">
                      <a:avLst/>
                    </a:prstGeom>
                    <a:ln/>
                  </pic:spPr>
                </pic:pic>
              </a:graphicData>
            </a:graphic>
          </wp:anchor>
        </w:drawing>
      </w:r>
    </w:p>
    <w:p w14:paraId="35EDD5B6" w14:textId="77777777" w:rsidR="007C695C" w:rsidRDefault="007C695C">
      <w:pPr>
        <w:rPr>
          <w:sz w:val="20"/>
          <w:szCs w:val="20"/>
        </w:rPr>
      </w:pPr>
    </w:p>
    <w:p w14:paraId="002C66A9" w14:textId="77777777" w:rsidR="007C695C" w:rsidRDefault="007C695C">
      <w:pPr>
        <w:rPr>
          <w:sz w:val="20"/>
          <w:szCs w:val="20"/>
        </w:rPr>
      </w:pPr>
    </w:p>
    <w:p w14:paraId="426B1612" w14:textId="77777777" w:rsidR="007C695C" w:rsidRDefault="00A10EA8">
      <w:pPr>
        <w:pStyle w:val="Heading2"/>
        <w:keepNext w:val="0"/>
        <w:keepLines w:val="0"/>
        <w:spacing w:after="80"/>
        <w:rPr>
          <w:sz w:val="20"/>
          <w:szCs w:val="20"/>
        </w:rPr>
      </w:pPr>
      <w:bookmarkStart w:id="1" w:name="_dfglk6y3hax4" w:colFirst="0" w:colLast="0"/>
      <w:bookmarkEnd w:id="1"/>
      <w:r>
        <w:rPr>
          <w:sz w:val="20"/>
          <w:szCs w:val="20"/>
        </w:rPr>
        <w:t>Fe</w:t>
      </w:r>
      <w:r>
        <w:rPr>
          <w:sz w:val="20"/>
          <w:szCs w:val="20"/>
        </w:rPr>
        <w:t>atures of Android</w:t>
      </w:r>
    </w:p>
    <w:p w14:paraId="213A7E9E" w14:textId="77777777" w:rsidR="007C695C" w:rsidRDefault="007C695C">
      <w:pPr>
        <w:rPr>
          <w:sz w:val="20"/>
          <w:szCs w:val="20"/>
        </w:rPr>
      </w:pPr>
    </w:p>
    <w:p w14:paraId="5C183F99" w14:textId="77777777" w:rsidR="007C695C" w:rsidRDefault="00A10EA8">
      <w:pPr>
        <w:spacing w:before="120" w:after="140"/>
        <w:ind w:left="40" w:right="40"/>
        <w:jc w:val="both"/>
        <w:rPr>
          <w:sz w:val="20"/>
          <w:szCs w:val="20"/>
        </w:rPr>
      </w:pPr>
      <w:r>
        <w:rPr>
          <w:rFonts w:ascii="Arial Unicode MS" w:eastAsia="Arial Unicode MS" w:hAnsi="Arial Unicode MS" w:cs="Arial Unicode MS"/>
          <w:sz w:val="20"/>
          <w:szCs w:val="20"/>
        </w:rPr>
        <w:lastRenderedPageBreak/>
        <w:t>Android is a powerful operating system competing with Apple 4GS and supports great features. Few of them are listed below −</w:t>
      </w:r>
    </w:p>
    <w:p w14:paraId="294CC65F" w14:textId="77777777" w:rsidR="007C695C" w:rsidRDefault="007C695C">
      <w:pPr>
        <w:rPr>
          <w:sz w:val="20"/>
          <w:szCs w:val="20"/>
        </w:rPr>
      </w:pPr>
    </w:p>
    <w:p w14:paraId="0162F2AC" w14:textId="77777777" w:rsidR="007C695C" w:rsidRDefault="007C695C">
      <w:pPr>
        <w:rPr>
          <w:sz w:val="20"/>
          <w:szCs w:val="20"/>
        </w:rPr>
      </w:pPr>
    </w:p>
    <w:tbl>
      <w:tblPr>
        <w:tblStyle w:val="a0"/>
        <w:tblW w:w="8865"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Look w:val="0600" w:firstRow="0" w:lastRow="0" w:firstColumn="0" w:lastColumn="0" w:noHBand="1" w:noVBand="1"/>
      </w:tblPr>
      <w:tblGrid>
        <w:gridCol w:w="945"/>
        <w:gridCol w:w="7920"/>
      </w:tblGrid>
      <w:tr w:rsidR="007C695C" w14:paraId="7C56BCF7" w14:textId="77777777">
        <w:trPr>
          <w:trHeight w:val="585"/>
        </w:trPr>
        <w:tc>
          <w:tcPr>
            <w:tcW w:w="94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14:paraId="4C0460E3" w14:textId="77777777" w:rsidR="007C695C" w:rsidRDefault="00A10EA8">
            <w:pPr>
              <w:spacing w:after="300" w:line="342" w:lineRule="auto"/>
              <w:jc w:val="center"/>
              <w:rPr>
                <w:sz w:val="20"/>
                <w:szCs w:val="20"/>
              </w:rPr>
            </w:pPr>
            <w:proofErr w:type="spellStart"/>
            <w:r>
              <w:rPr>
                <w:b/>
                <w:sz w:val="20"/>
                <w:szCs w:val="20"/>
              </w:rPr>
              <w:t>Sr.No</w:t>
            </w:r>
            <w:proofErr w:type="spellEnd"/>
            <w:r>
              <w:rPr>
                <w:b/>
                <w:sz w:val="20"/>
                <w:szCs w:val="20"/>
              </w:rPr>
              <w:t>.</w:t>
            </w:r>
          </w:p>
        </w:tc>
        <w:tc>
          <w:tcPr>
            <w:tcW w:w="792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14:paraId="5F05CB57" w14:textId="77777777" w:rsidR="007C695C" w:rsidRDefault="00A10EA8">
            <w:pPr>
              <w:spacing w:after="300" w:line="342" w:lineRule="auto"/>
              <w:jc w:val="center"/>
              <w:rPr>
                <w:sz w:val="20"/>
                <w:szCs w:val="20"/>
              </w:rPr>
            </w:pPr>
            <w:r>
              <w:rPr>
                <w:b/>
                <w:sz w:val="20"/>
                <w:szCs w:val="20"/>
              </w:rPr>
              <w:t>Feature &amp; Description</w:t>
            </w:r>
          </w:p>
        </w:tc>
      </w:tr>
      <w:tr w:rsidR="007C695C" w14:paraId="60149C64" w14:textId="77777777">
        <w:trPr>
          <w:trHeight w:val="1680"/>
        </w:trPr>
        <w:tc>
          <w:tcPr>
            <w:tcW w:w="94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269C534E" w14:textId="77777777" w:rsidR="007C695C" w:rsidRDefault="00A10EA8">
            <w:pPr>
              <w:spacing w:after="300" w:line="342" w:lineRule="auto"/>
              <w:rPr>
                <w:sz w:val="20"/>
                <w:szCs w:val="20"/>
              </w:rPr>
            </w:pPr>
            <w:r>
              <w:rPr>
                <w:sz w:val="20"/>
                <w:szCs w:val="20"/>
              </w:rPr>
              <w:t>1</w:t>
            </w:r>
          </w:p>
        </w:tc>
        <w:tc>
          <w:tcPr>
            <w:tcW w:w="792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5634AFAD" w14:textId="77777777" w:rsidR="007C695C" w:rsidRDefault="00A10EA8">
            <w:pPr>
              <w:spacing w:before="120" w:after="440" w:line="342" w:lineRule="auto"/>
              <w:ind w:left="40" w:right="40"/>
              <w:jc w:val="both"/>
              <w:rPr>
                <w:sz w:val="20"/>
                <w:szCs w:val="20"/>
              </w:rPr>
            </w:pPr>
            <w:r>
              <w:rPr>
                <w:sz w:val="20"/>
                <w:szCs w:val="20"/>
              </w:rPr>
              <w:t>Beautiful UI</w:t>
            </w:r>
          </w:p>
          <w:p w14:paraId="3E445F9B" w14:textId="77777777" w:rsidR="007C695C" w:rsidRDefault="00A10EA8">
            <w:pPr>
              <w:spacing w:before="120" w:after="440" w:line="342" w:lineRule="auto"/>
              <w:ind w:left="40" w:right="40"/>
              <w:jc w:val="both"/>
              <w:rPr>
                <w:sz w:val="20"/>
                <w:szCs w:val="20"/>
              </w:rPr>
            </w:pPr>
            <w:r>
              <w:rPr>
                <w:sz w:val="20"/>
                <w:szCs w:val="20"/>
              </w:rPr>
              <w:t>Android OS basic screen provides a beautiful and intuitive user interface.</w:t>
            </w:r>
          </w:p>
        </w:tc>
      </w:tr>
      <w:tr w:rsidR="007C695C" w14:paraId="31AEE28D" w14:textId="77777777">
        <w:trPr>
          <w:trHeight w:val="1680"/>
        </w:trPr>
        <w:tc>
          <w:tcPr>
            <w:tcW w:w="94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11C0956D" w14:textId="77777777" w:rsidR="007C695C" w:rsidRDefault="00A10EA8">
            <w:pPr>
              <w:spacing w:after="300" w:line="342" w:lineRule="auto"/>
              <w:rPr>
                <w:sz w:val="20"/>
                <w:szCs w:val="20"/>
              </w:rPr>
            </w:pPr>
            <w:r>
              <w:rPr>
                <w:sz w:val="20"/>
                <w:szCs w:val="20"/>
              </w:rPr>
              <w:t>2</w:t>
            </w:r>
          </w:p>
        </w:tc>
        <w:tc>
          <w:tcPr>
            <w:tcW w:w="792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24313C0F" w14:textId="77777777" w:rsidR="007C695C" w:rsidRDefault="00A10EA8">
            <w:pPr>
              <w:spacing w:before="120" w:after="440" w:line="342" w:lineRule="auto"/>
              <w:ind w:left="40" w:right="40"/>
              <w:jc w:val="both"/>
              <w:rPr>
                <w:sz w:val="20"/>
                <w:szCs w:val="20"/>
              </w:rPr>
            </w:pPr>
            <w:r>
              <w:rPr>
                <w:sz w:val="20"/>
                <w:szCs w:val="20"/>
              </w:rPr>
              <w:t>Connectivity</w:t>
            </w:r>
          </w:p>
          <w:p w14:paraId="0FD9CD8A" w14:textId="77777777" w:rsidR="007C695C" w:rsidRDefault="00A10EA8">
            <w:pPr>
              <w:spacing w:before="120" w:after="440" w:line="342" w:lineRule="auto"/>
              <w:ind w:left="40" w:right="40"/>
              <w:jc w:val="both"/>
              <w:rPr>
                <w:sz w:val="20"/>
                <w:szCs w:val="20"/>
              </w:rPr>
            </w:pPr>
            <w:r>
              <w:rPr>
                <w:sz w:val="20"/>
                <w:szCs w:val="20"/>
              </w:rPr>
              <w:t>GSM/EDGE, IDEN, CDMA, EV-DO, UMTS, Bluetooth, Wi-Fi, LTE, NFC, and WiMAX.</w:t>
            </w:r>
          </w:p>
        </w:tc>
      </w:tr>
      <w:tr w:rsidR="007C695C" w14:paraId="0A22B92D" w14:textId="77777777">
        <w:trPr>
          <w:trHeight w:val="1680"/>
        </w:trPr>
        <w:tc>
          <w:tcPr>
            <w:tcW w:w="94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1D3616A3" w14:textId="77777777" w:rsidR="007C695C" w:rsidRDefault="00A10EA8">
            <w:pPr>
              <w:spacing w:after="300" w:line="342" w:lineRule="auto"/>
              <w:rPr>
                <w:sz w:val="20"/>
                <w:szCs w:val="20"/>
              </w:rPr>
            </w:pPr>
            <w:r>
              <w:rPr>
                <w:sz w:val="20"/>
                <w:szCs w:val="20"/>
              </w:rPr>
              <w:t>3</w:t>
            </w:r>
          </w:p>
        </w:tc>
        <w:tc>
          <w:tcPr>
            <w:tcW w:w="792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3F0F35C5" w14:textId="77777777" w:rsidR="007C695C" w:rsidRDefault="00A10EA8">
            <w:pPr>
              <w:spacing w:before="120" w:after="440" w:line="342" w:lineRule="auto"/>
              <w:ind w:left="40" w:right="40"/>
              <w:jc w:val="both"/>
              <w:rPr>
                <w:sz w:val="20"/>
                <w:szCs w:val="20"/>
              </w:rPr>
            </w:pPr>
            <w:r>
              <w:rPr>
                <w:sz w:val="20"/>
                <w:szCs w:val="20"/>
              </w:rPr>
              <w:t>Storage</w:t>
            </w:r>
          </w:p>
          <w:p w14:paraId="458E9624" w14:textId="77777777" w:rsidR="007C695C" w:rsidRDefault="00A10EA8">
            <w:pPr>
              <w:spacing w:before="120" w:after="440" w:line="342" w:lineRule="auto"/>
              <w:ind w:left="40" w:right="40"/>
              <w:jc w:val="both"/>
              <w:rPr>
                <w:sz w:val="20"/>
                <w:szCs w:val="20"/>
              </w:rPr>
            </w:pPr>
            <w:r>
              <w:rPr>
                <w:sz w:val="20"/>
                <w:szCs w:val="20"/>
              </w:rPr>
              <w:t>SQLite, a lightweight relational database, is used for data storage purposes.</w:t>
            </w:r>
          </w:p>
        </w:tc>
      </w:tr>
      <w:tr w:rsidR="007C695C" w14:paraId="302BE70D" w14:textId="77777777">
        <w:trPr>
          <w:trHeight w:val="1680"/>
        </w:trPr>
        <w:tc>
          <w:tcPr>
            <w:tcW w:w="94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71269B82" w14:textId="77777777" w:rsidR="007C695C" w:rsidRDefault="00A10EA8">
            <w:pPr>
              <w:spacing w:after="300" w:line="342" w:lineRule="auto"/>
              <w:rPr>
                <w:sz w:val="20"/>
                <w:szCs w:val="20"/>
              </w:rPr>
            </w:pPr>
            <w:r>
              <w:rPr>
                <w:sz w:val="20"/>
                <w:szCs w:val="20"/>
              </w:rPr>
              <w:t>4</w:t>
            </w:r>
          </w:p>
        </w:tc>
        <w:tc>
          <w:tcPr>
            <w:tcW w:w="792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7128B1DA" w14:textId="77777777" w:rsidR="007C695C" w:rsidRDefault="00A10EA8">
            <w:pPr>
              <w:spacing w:before="120" w:after="440" w:line="342" w:lineRule="auto"/>
              <w:ind w:left="40" w:right="40"/>
              <w:jc w:val="both"/>
              <w:rPr>
                <w:sz w:val="20"/>
                <w:szCs w:val="20"/>
              </w:rPr>
            </w:pPr>
            <w:r>
              <w:rPr>
                <w:sz w:val="20"/>
                <w:szCs w:val="20"/>
              </w:rPr>
              <w:t>Media support</w:t>
            </w:r>
          </w:p>
          <w:p w14:paraId="413BDA20" w14:textId="77777777" w:rsidR="007C695C" w:rsidRDefault="00A10EA8">
            <w:pPr>
              <w:spacing w:before="120" w:after="440" w:line="342" w:lineRule="auto"/>
              <w:ind w:left="40" w:right="40"/>
              <w:jc w:val="both"/>
              <w:rPr>
                <w:sz w:val="20"/>
                <w:szCs w:val="20"/>
              </w:rPr>
            </w:pPr>
            <w:r>
              <w:rPr>
                <w:sz w:val="20"/>
                <w:szCs w:val="20"/>
              </w:rPr>
              <w:t>H.263, H.264, MPEG-4 SP, AMR, AMR-WB, AAC, HE-AAC, AAC 5.1, MP3</w:t>
            </w:r>
            <w:r>
              <w:rPr>
                <w:sz w:val="20"/>
                <w:szCs w:val="20"/>
              </w:rPr>
              <w:t xml:space="preserve">, MIDI, </w:t>
            </w:r>
            <w:proofErr w:type="spellStart"/>
            <w:r>
              <w:rPr>
                <w:sz w:val="20"/>
                <w:szCs w:val="20"/>
              </w:rPr>
              <w:t>Ogg</w:t>
            </w:r>
            <w:proofErr w:type="spellEnd"/>
            <w:r>
              <w:rPr>
                <w:sz w:val="20"/>
                <w:szCs w:val="20"/>
              </w:rPr>
              <w:t xml:space="preserve"> </w:t>
            </w:r>
            <w:proofErr w:type="spellStart"/>
            <w:r>
              <w:rPr>
                <w:sz w:val="20"/>
                <w:szCs w:val="20"/>
              </w:rPr>
              <w:t>Vorbis</w:t>
            </w:r>
            <w:proofErr w:type="spellEnd"/>
            <w:r>
              <w:rPr>
                <w:sz w:val="20"/>
                <w:szCs w:val="20"/>
              </w:rPr>
              <w:t>, WAV, JPEG, PNG, GIF, and BMP.</w:t>
            </w:r>
          </w:p>
        </w:tc>
      </w:tr>
      <w:tr w:rsidR="007C695C" w14:paraId="4CDF149A" w14:textId="77777777">
        <w:trPr>
          <w:trHeight w:val="1335"/>
        </w:trPr>
        <w:tc>
          <w:tcPr>
            <w:tcW w:w="94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1F4BA701" w14:textId="77777777" w:rsidR="007C695C" w:rsidRDefault="00A10EA8">
            <w:pPr>
              <w:spacing w:after="300" w:line="342" w:lineRule="auto"/>
              <w:rPr>
                <w:sz w:val="20"/>
                <w:szCs w:val="20"/>
              </w:rPr>
            </w:pPr>
            <w:r>
              <w:rPr>
                <w:sz w:val="20"/>
                <w:szCs w:val="20"/>
              </w:rPr>
              <w:t>5</w:t>
            </w:r>
          </w:p>
        </w:tc>
        <w:tc>
          <w:tcPr>
            <w:tcW w:w="792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34529D91" w14:textId="77777777" w:rsidR="007C695C" w:rsidRDefault="00A10EA8">
            <w:pPr>
              <w:spacing w:before="120" w:after="440" w:line="342" w:lineRule="auto"/>
              <w:ind w:left="40" w:right="40"/>
              <w:jc w:val="both"/>
              <w:rPr>
                <w:sz w:val="20"/>
                <w:szCs w:val="20"/>
              </w:rPr>
            </w:pPr>
            <w:r>
              <w:rPr>
                <w:sz w:val="20"/>
                <w:szCs w:val="20"/>
              </w:rPr>
              <w:t>Messaging</w:t>
            </w:r>
          </w:p>
          <w:p w14:paraId="60739319" w14:textId="77777777" w:rsidR="007C695C" w:rsidRDefault="00A10EA8">
            <w:pPr>
              <w:spacing w:before="120" w:after="440" w:line="342" w:lineRule="auto"/>
              <w:ind w:left="40" w:right="40"/>
              <w:jc w:val="both"/>
              <w:rPr>
                <w:sz w:val="20"/>
                <w:szCs w:val="20"/>
              </w:rPr>
            </w:pPr>
            <w:r>
              <w:rPr>
                <w:sz w:val="20"/>
                <w:szCs w:val="20"/>
              </w:rPr>
              <w:t>SMS and MMS</w:t>
            </w:r>
          </w:p>
        </w:tc>
      </w:tr>
      <w:tr w:rsidR="007C695C" w14:paraId="54436436" w14:textId="77777777">
        <w:trPr>
          <w:trHeight w:val="1680"/>
        </w:trPr>
        <w:tc>
          <w:tcPr>
            <w:tcW w:w="94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25262EB7" w14:textId="77777777" w:rsidR="007C695C" w:rsidRDefault="00A10EA8">
            <w:pPr>
              <w:spacing w:after="300" w:line="342" w:lineRule="auto"/>
              <w:rPr>
                <w:sz w:val="20"/>
                <w:szCs w:val="20"/>
              </w:rPr>
            </w:pPr>
            <w:r>
              <w:rPr>
                <w:sz w:val="20"/>
                <w:szCs w:val="20"/>
              </w:rPr>
              <w:lastRenderedPageBreak/>
              <w:t>6</w:t>
            </w:r>
          </w:p>
        </w:tc>
        <w:tc>
          <w:tcPr>
            <w:tcW w:w="792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44DAE2FE" w14:textId="77777777" w:rsidR="007C695C" w:rsidRDefault="00A10EA8">
            <w:pPr>
              <w:spacing w:before="120" w:after="440" w:line="342" w:lineRule="auto"/>
              <w:ind w:left="40" w:right="40"/>
              <w:jc w:val="both"/>
              <w:rPr>
                <w:sz w:val="20"/>
                <w:szCs w:val="20"/>
              </w:rPr>
            </w:pPr>
            <w:r>
              <w:rPr>
                <w:sz w:val="20"/>
                <w:szCs w:val="20"/>
              </w:rPr>
              <w:t>Web browser</w:t>
            </w:r>
          </w:p>
          <w:p w14:paraId="1C43132D" w14:textId="77777777" w:rsidR="007C695C" w:rsidRDefault="00A10EA8">
            <w:pPr>
              <w:spacing w:before="120" w:after="440" w:line="342" w:lineRule="auto"/>
              <w:ind w:left="40" w:right="40"/>
              <w:jc w:val="both"/>
              <w:rPr>
                <w:sz w:val="20"/>
                <w:szCs w:val="20"/>
              </w:rPr>
            </w:pPr>
            <w:r>
              <w:rPr>
                <w:sz w:val="20"/>
                <w:szCs w:val="20"/>
              </w:rPr>
              <w:t xml:space="preserve">Based on the open-source </w:t>
            </w:r>
            <w:proofErr w:type="spellStart"/>
            <w:r>
              <w:rPr>
                <w:sz w:val="20"/>
                <w:szCs w:val="20"/>
              </w:rPr>
              <w:t>WebKit</w:t>
            </w:r>
            <w:proofErr w:type="spellEnd"/>
            <w:r>
              <w:rPr>
                <w:sz w:val="20"/>
                <w:szCs w:val="20"/>
              </w:rPr>
              <w:t xml:space="preserve"> layout engine, coupled with Chrome's V8 JavaScript engine supporting HTML5 and CSS3.</w:t>
            </w:r>
          </w:p>
        </w:tc>
      </w:tr>
      <w:tr w:rsidR="007C695C" w14:paraId="3F6C980C" w14:textId="77777777">
        <w:trPr>
          <w:trHeight w:val="1680"/>
        </w:trPr>
        <w:tc>
          <w:tcPr>
            <w:tcW w:w="94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386854AB" w14:textId="77777777" w:rsidR="007C695C" w:rsidRDefault="00A10EA8">
            <w:pPr>
              <w:spacing w:after="300" w:line="342" w:lineRule="auto"/>
              <w:rPr>
                <w:sz w:val="20"/>
                <w:szCs w:val="20"/>
              </w:rPr>
            </w:pPr>
            <w:r>
              <w:rPr>
                <w:sz w:val="20"/>
                <w:szCs w:val="20"/>
              </w:rPr>
              <w:t>7</w:t>
            </w:r>
          </w:p>
        </w:tc>
        <w:tc>
          <w:tcPr>
            <w:tcW w:w="792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1584F0ED" w14:textId="77777777" w:rsidR="007C695C" w:rsidRDefault="00A10EA8">
            <w:pPr>
              <w:spacing w:before="120" w:after="440" w:line="342" w:lineRule="auto"/>
              <w:ind w:left="40" w:right="40"/>
              <w:jc w:val="both"/>
              <w:rPr>
                <w:sz w:val="20"/>
                <w:szCs w:val="20"/>
              </w:rPr>
            </w:pPr>
            <w:r>
              <w:rPr>
                <w:sz w:val="20"/>
                <w:szCs w:val="20"/>
              </w:rPr>
              <w:t>Multi-touch</w:t>
            </w:r>
          </w:p>
          <w:p w14:paraId="281B6E8B" w14:textId="77777777" w:rsidR="007C695C" w:rsidRDefault="00A10EA8">
            <w:pPr>
              <w:spacing w:before="120" w:after="440" w:line="342" w:lineRule="auto"/>
              <w:ind w:left="40" w:right="40"/>
              <w:jc w:val="both"/>
              <w:rPr>
                <w:sz w:val="20"/>
                <w:szCs w:val="20"/>
              </w:rPr>
            </w:pPr>
            <w:r>
              <w:rPr>
                <w:sz w:val="20"/>
                <w:szCs w:val="20"/>
              </w:rPr>
              <w:t>Android has native support for multi-touch which was initially made available in handsets such as the HTC Hero.</w:t>
            </w:r>
          </w:p>
        </w:tc>
      </w:tr>
      <w:tr w:rsidR="007C695C" w14:paraId="24DB1A65" w14:textId="77777777">
        <w:trPr>
          <w:trHeight w:val="1680"/>
        </w:trPr>
        <w:tc>
          <w:tcPr>
            <w:tcW w:w="94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4411DE20" w14:textId="77777777" w:rsidR="007C695C" w:rsidRDefault="00A10EA8">
            <w:pPr>
              <w:spacing w:after="300" w:line="342" w:lineRule="auto"/>
              <w:rPr>
                <w:sz w:val="20"/>
                <w:szCs w:val="20"/>
              </w:rPr>
            </w:pPr>
            <w:r>
              <w:rPr>
                <w:sz w:val="20"/>
                <w:szCs w:val="20"/>
              </w:rPr>
              <w:t>8</w:t>
            </w:r>
          </w:p>
        </w:tc>
        <w:tc>
          <w:tcPr>
            <w:tcW w:w="792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7C833C53" w14:textId="77777777" w:rsidR="007C695C" w:rsidRDefault="00A10EA8">
            <w:pPr>
              <w:spacing w:before="120" w:after="440" w:line="342" w:lineRule="auto"/>
              <w:ind w:left="40" w:right="40"/>
              <w:jc w:val="both"/>
              <w:rPr>
                <w:sz w:val="20"/>
                <w:szCs w:val="20"/>
              </w:rPr>
            </w:pPr>
            <w:r>
              <w:rPr>
                <w:sz w:val="20"/>
                <w:szCs w:val="20"/>
              </w:rPr>
              <w:t>Multi-tasking</w:t>
            </w:r>
          </w:p>
          <w:p w14:paraId="51AE4006" w14:textId="77777777" w:rsidR="007C695C" w:rsidRDefault="00A10EA8">
            <w:pPr>
              <w:spacing w:before="120" w:after="440" w:line="342" w:lineRule="auto"/>
              <w:ind w:left="40" w:right="40"/>
              <w:jc w:val="both"/>
              <w:rPr>
                <w:sz w:val="20"/>
                <w:szCs w:val="20"/>
              </w:rPr>
            </w:pPr>
            <w:r>
              <w:rPr>
                <w:sz w:val="20"/>
                <w:szCs w:val="20"/>
              </w:rPr>
              <w:t>Users can jump from one task to another and at the same time various applications can run simultaneously.</w:t>
            </w:r>
          </w:p>
        </w:tc>
      </w:tr>
      <w:tr w:rsidR="007C695C" w14:paraId="6C6977AA" w14:textId="77777777">
        <w:trPr>
          <w:trHeight w:val="1680"/>
        </w:trPr>
        <w:tc>
          <w:tcPr>
            <w:tcW w:w="94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049063F8" w14:textId="77777777" w:rsidR="007C695C" w:rsidRDefault="00A10EA8">
            <w:pPr>
              <w:spacing w:after="300" w:line="342" w:lineRule="auto"/>
              <w:rPr>
                <w:sz w:val="20"/>
                <w:szCs w:val="20"/>
              </w:rPr>
            </w:pPr>
            <w:r>
              <w:rPr>
                <w:sz w:val="20"/>
                <w:szCs w:val="20"/>
              </w:rPr>
              <w:t>9</w:t>
            </w:r>
          </w:p>
        </w:tc>
        <w:tc>
          <w:tcPr>
            <w:tcW w:w="792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3257DB50" w14:textId="77777777" w:rsidR="007C695C" w:rsidRDefault="00A10EA8">
            <w:pPr>
              <w:spacing w:before="120" w:after="440" w:line="342" w:lineRule="auto"/>
              <w:ind w:left="40" w:right="40"/>
              <w:jc w:val="both"/>
              <w:rPr>
                <w:sz w:val="20"/>
                <w:szCs w:val="20"/>
              </w:rPr>
            </w:pPr>
            <w:r>
              <w:rPr>
                <w:sz w:val="20"/>
                <w:szCs w:val="20"/>
              </w:rPr>
              <w:t>Resizable widgets</w:t>
            </w:r>
          </w:p>
          <w:p w14:paraId="6F856B12" w14:textId="77777777" w:rsidR="007C695C" w:rsidRDefault="00A10EA8">
            <w:pPr>
              <w:spacing w:before="120" w:after="440" w:line="342" w:lineRule="auto"/>
              <w:ind w:left="40" w:right="40"/>
              <w:jc w:val="both"/>
              <w:rPr>
                <w:sz w:val="20"/>
                <w:szCs w:val="20"/>
              </w:rPr>
            </w:pPr>
            <w:r>
              <w:rPr>
                <w:sz w:val="20"/>
                <w:szCs w:val="20"/>
              </w:rPr>
              <w:t>Widgets are resizable, so users can expand them to show more content or shrink them to save space.</w:t>
            </w:r>
          </w:p>
        </w:tc>
      </w:tr>
      <w:tr w:rsidR="007C695C" w14:paraId="71D5B2A5" w14:textId="77777777">
        <w:trPr>
          <w:trHeight w:val="1335"/>
        </w:trPr>
        <w:tc>
          <w:tcPr>
            <w:tcW w:w="94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2520A4C7" w14:textId="77777777" w:rsidR="007C695C" w:rsidRDefault="00A10EA8">
            <w:pPr>
              <w:spacing w:after="300" w:line="342" w:lineRule="auto"/>
              <w:rPr>
                <w:sz w:val="20"/>
                <w:szCs w:val="20"/>
              </w:rPr>
            </w:pPr>
            <w:r>
              <w:rPr>
                <w:sz w:val="20"/>
                <w:szCs w:val="20"/>
              </w:rPr>
              <w:t>10</w:t>
            </w:r>
          </w:p>
        </w:tc>
        <w:tc>
          <w:tcPr>
            <w:tcW w:w="792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705E2F0C" w14:textId="77777777" w:rsidR="007C695C" w:rsidRDefault="00A10EA8">
            <w:pPr>
              <w:spacing w:before="120" w:after="440" w:line="342" w:lineRule="auto"/>
              <w:ind w:left="40" w:right="40"/>
              <w:jc w:val="both"/>
              <w:rPr>
                <w:sz w:val="20"/>
                <w:szCs w:val="20"/>
              </w:rPr>
            </w:pPr>
            <w:r>
              <w:rPr>
                <w:sz w:val="20"/>
                <w:szCs w:val="20"/>
              </w:rPr>
              <w:t>Multi-Language</w:t>
            </w:r>
          </w:p>
          <w:p w14:paraId="683FC782" w14:textId="77777777" w:rsidR="007C695C" w:rsidRDefault="00A10EA8">
            <w:pPr>
              <w:spacing w:before="120" w:after="440" w:line="342" w:lineRule="auto"/>
              <w:ind w:left="40" w:right="40"/>
              <w:jc w:val="both"/>
              <w:rPr>
                <w:sz w:val="20"/>
                <w:szCs w:val="20"/>
              </w:rPr>
            </w:pPr>
            <w:r>
              <w:rPr>
                <w:sz w:val="20"/>
                <w:szCs w:val="20"/>
              </w:rPr>
              <w:t>Supports single direction and bi-directional text.</w:t>
            </w:r>
          </w:p>
        </w:tc>
      </w:tr>
      <w:tr w:rsidR="007C695C" w14:paraId="6E204ADE" w14:textId="77777777">
        <w:trPr>
          <w:trHeight w:val="2025"/>
        </w:trPr>
        <w:tc>
          <w:tcPr>
            <w:tcW w:w="94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2E335DC7" w14:textId="77777777" w:rsidR="007C695C" w:rsidRDefault="00A10EA8">
            <w:pPr>
              <w:spacing w:after="300" w:line="342" w:lineRule="auto"/>
              <w:rPr>
                <w:sz w:val="20"/>
                <w:szCs w:val="20"/>
              </w:rPr>
            </w:pPr>
            <w:r>
              <w:rPr>
                <w:sz w:val="20"/>
                <w:szCs w:val="20"/>
              </w:rPr>
              <w:lastRenderedPageBreak/>
              <w:t>11</w:t>
            </w:r>
          </w:p>
        </w:tc>
        <w:tc>
          <w:tcPr>
            <w:tcW w:w="792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03A15C43" w14:textId="77777777" w:rsidR="007C695C" w:rsidRDefault="00A10EA8">
            <w:pPr>
              <w:spacing w:before="120" w:after="440" w:line="342" w:lineRule="auto"/>
              <w:ind w:left="40" w:right="40"/>
              <w:jc w:val="both"/>
              <w:rPr>
                <w:sz w:val="20"/>
                <w:szCs w:val="20"/>
              </w:rPr>
            </w:pPr>
            <w:r>
              <w:rPr>
                <w:sz w:val="20"/>
                <w:szCs w:val="20"/>
              </w:rPr>
              <w:t>GCM</w:t>
            </w:r>
          </w:p>
          <w:p w14:paraId="605D15F5" w14:textId="77777777" w:rsidR="007C695C" w:rsidRDefault="00A10EA8">
            <w:pPr>
              <w:spacing w:before="120" w:after="440" w:line="342" w:lineRule="auto"/>
              <w:ind w:left="40" w:right="40"/>
              <w:jc w:val="both"/>
              <w:rPr>
                <w:sz w:val="20"/>
                <w:szCs w:val="20"/>
              </w:rPr>
            </w:pPr>
            <w:r>
              <w:rPr>
                <w:sz w:val="20"/>
                <w:szCs w:val="20"/>
              </w:rPr>
              <w:t>Google Cloud Messaging (GCM) is a service that lets developers send short message data to their users on Android devices, without needing a proprietary sync solution.</w:t>
            </w:r>
          </w:p>
        </w:tc>
      </w:tr>
      <w:tr w:rsidR="007C695C" w14:paraId="0983E54A" w14:textId="77777777">
        <w:trPr>
          <w:trHeight w:val="1680"/>
        </w:trPr>
        <w:tc>
          <w:tcPr>
            <w:tcW w:w="94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67E511F2" w14:textId="77777777" w:rsidR="007C695C" w:rsidRDefault="00A10EA8">
            <w:pPr>
              <w:spacing w:after="300" w:line="342" w:lineRule="auto"/>
              <w:rPr>
                <w:sz w:val="20"/>
                <w:szCs w:val="20"/>
              </w:rPr>
            </w:pPr>
            <w:r>
              <w:rPr>
                <w:sz w:val="20"/>
                <w:szCs w:val="20"/>
              </w:rPr>
              <w:t>12</w:t>
            </w:r>
          </w:p>
        </w:tc>
        <w:tc>
          <w:tcPr>
            <w:tcW w:w="792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59EE4EF3" w14:textId="77777777" w:rsidR="007C695C" w:rsidRDefault="00A10EA8">
            <w:pPr>
              <w:spacing w:before="120" w:after="440" w:line="342" w:lineRule="auto"/>
              <w:ind w:left="40" w:right="40"/>
              <w:jc w:val="both"/>
              <w:rPr>
                <w:sz w:val="20"/>
                <w:szCs w:val="20"/>
              </w:rPr>
            </w:pPr>
            <w:r>
              <w:rPr>
                <w:sz w:val="20"/>
                <w:szCs w:val="20"/>
              </w:rPr>
              <w:t>Wi-Fi Direct</w:t>
            </w:r>
          </w:p>
          <w:p w14:paraId="2657988B" w14:textId="77777777" w:rsidR="007C695C" w:rsidRDefault="00A10EA8">
            <w:pPr>
              <w:spacing w:before="120" w:after="440" w:line="342" w:lineRule="auto"/>
              <w:ind w:left="40" w:right="40"/>
              <w:jc w:val="both"/>
              <w:rPr>
                <w:sz w:val="20"/>
                <w:szCs w:val="20"/>
              </w:rPr>
            </w:pPr>
            <w:r>
              <w:rPr>
                <w:sz w:val="20"/>
                <w:szCs w:val="20"/>
              </w:rPr>
              <w:t>A technology that lets apps discover and pair directly, over a high-bandwidth peer-to-peer connection.</w:t>
            </w:r>
          </w:p>
        </w:tc>
      </w:tr>
      <w:tr w:rsidR="007C695C" w14:paraId="1FA42DBF" w14:textId="77777777">
        <w:trPr>
          <w:trHeight w:val="1680"/>
        </w:trPr>
        <w:tc>
          <w:tcPr>
            <w:tcW w:w="94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240004BA" w14:textId="77777777" w:rsidR="007C695C" w:rsidRDefault="00A10EA8">
            <w:pPr>
              <w:spacing w:after="300" w:line="342" w:lineRule="auto"/>
              <w:rPr>
                <w:sz w:val="20"/>
                <w:szCs w:val="20"/>
              </w:rPr>
            </w:pPr>
            <w:r>
              <w:rPr>
                <w:sz w:val="20"/>
                <w:szCs w:val="20"/>
              </w:rPr>
              <w:t>13</w:t>
            </w:r>
          </w:p>
        </w:tc>
        <w:tc>
          <w:tcPr>
            <w:tcW w:w="792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2FC219EE" w14:textId="77777777" w:rsidR="007C695C" w:rsidRDefault="00A10EA8">
            <w:pPr>
              <w:spacing w:before="120" w:after="440" w:line="342" w:lineRule="auto"/>
              <w:ind w:left="40" w:right="40"/>
              <w:jc w:val="both"/>
              <w:rPr>
                <w:sz w:val="20"/>
                <w:szCs w:val="20"/>
              </w:rPr>
            </w:pPr>
            <w:r>
              <w:rPr>
                <w:sz w:val="20"/>
                <w:szCs w:val="20"/>
              </w:rPr>
              <w:t>Android Beam</w:t>
            </w:r>
          </w:p>
          <w:p w14:paraId="44698871" w14:textId="77777777" w:rsidR="007C695C" w:rsidRDefault="00A10EA8">
            <w:pPr>
              <w:spacing w:before="120" w:after="440" w:line="342" w:lineRule="auto"/>
              <w:ind w:left="40" w:right="40"/>
              <w:jc w:val="both"/>
              <w:rPr>
                <w:sz w:val="20"/>
                <w:szCs w:val="20"/>
              </w:rPr>
            </w:pPr>
            <w:r>
              <w:rPr>
                <w:sz w:val="20"/>
                <w:szCs w:val="20"/>
              </w:rPr>
              <w:t>A popular NFC-based technology that lets users instantly share, just by touching two NFC-enabled phones together.</w:t>
            </w:r>
          </w:p>
        </w:tc>
      </w:tr>
    </w:tbl>
    <w:p w14:paraId="787BB1EE" w14:textId="77777777" w:rsidR="007C695C" w:rsidRDefault="007C695C">
      <w:pPr>
        <w:rPr>
          <w:sz w:val="20"/>
          <w:szCs w:val="20"/>
        </w:rPr>
      </w:pPr>
    </w:p>
    <w:p w14:paraId="3C65E47B" w14:textId="77777777" w:rsidR="007C695C" w:rsidRDefault="007C695C">
      <w:pPr>
        <w:rPr>
          <w:sz w:val="20"/>
          <w:szCs w:val="20"/>
        </w:rPr>
      </w:pPr>
    </w:p>
    <w:p w14:paraId="2BFB279D" w14:textId="77777777" w:rsidR="007C695C" w:rsidRDefault="00A10EA8">
      <w:pPr>
        <w:pStyle w:val="Heading2"/>
        <w:keepNext w:val="0"/>
        <w:keepLines w:val="0"/>
        <w:spacing w:before="120" w:after="140"/>
        <w:ind w:left="40" w:right="40"/>
        <w:jc w:val="both"/>
        <w:rPr>
          <w:sz w:val="20"/>
          <w:szCs w:val="20"/>
        </w:rPr>
      </w:pPr>
      <w:bookmarkStart w:id="2" w:name="_ccnjv9rr0x3c" w:colFirst="0" w:colLast="0"/>
      <w:bookmarkEnd w:id="2"/>
      <w:r>
        <w:rPr>
          <w:sz w:val="20"/>
          <w:szCs w:val="20"/>
        </w:rPr>
        <w:t>Application compone</w:t>
      </w:r>
      <w:r>
        <w:rPr>
          <w:sz w:val="20"/>
          <w:szCs w:val="20"/>
        </w:rPr>
        <w:t xml:space="preserve">nts are the essential building blocks of an Android application. These components are loosely coupled by the application manifest file </w:t>
      </w:r>
      <w:r>
        <w:rPr>
          <w:i/>
          <w:sz w:val="20"/>
          <w:szCs w:val="20"/>
        </w:rPr>
        <w:t>AndroidManifest.xml</w:t>
      </w:r>
      <w:r>
        <w:rPr>
          <w:sz w:val="20"/>
          <w:szCs w:val="20"/>
        </w:rPr>
        <w:t xml:space="preserve"> which describes each component of the application and how they interact.</w:t>
      </w:r>
    </w:p>
    <w:p w14:paraId="5D2B7F36" w14:textId="77777777" w:rsidR="007C695C" w:rsidRDefault="00A10EA8">
      <w:pPr>
        <w:pStyle w:val="Heading2"/>
        <w:keepNext w:val="0"/>
        <w:keepLines w:val="0"/>
        <w:spacing w:before="120" w:after="140"/>
        <w:ind w:left="40" w:right="40"/>
        <w:jc w:val="both"/>
        <w:rPr>
          <w:sz w:val="20"/>
          <w:szCs w:val="20"/>
        </w:rPr>
      </w:pPr>
      <w:bookmarkStart w:id="3" w:name="_etfrdxlaju7y" w:colFirst="0" w:colLast="0"/>
      <w:bookmarkEnd w:id="3"/>
      <w:r>
        <w:rPr>
          <w:rFonts w:ascii="Arial Unicode MS" w:eastAsia="Arial Unicode MS" w:hAnsi="Arial Unicode MS" w:cs="Arial Unicode MS"/>
          <w:sz w:val="20"/>
          <w:szCs w:val="20"/>
        </w:rPr>
        <w:t>There are following four mai</w:t>
      </w:r>
      <w:r>
        <w:rPr>
          <w:rFonts w:ascii="Arial Unicode MS" w:eastAsia="Arial Unicode MS" w:hAnsi="Arial Unicode MS" w:cs="Arial Unicode MS"/>
          <w:sz w:val="20"/>
          <w:szCs w:val="20"/>
        </w:rPr>
        <w:t>n components that can be used within an Android application −</w:t>
      </w:r>
    </w:p>
    <w:p w14:paraId="68BC17E7" w14:textId="77777777" w:rsidR="007C695C" w:rsidRDefault="007C695C">
      <w:pPr>
        <w:rPr>
          <w:sz w:val="20"/>
          <w:szCs w:val="20"/>
        </w:rPr>
      </w:pPr>
    </w:p>
    <w:tbl>
      <w:tblPr>
        <w:tblStyle w:val="a1"/>
        <w:tblW w:w="8865"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Look w:val="0600" w:firstRow="0" w:lastRow="0" w:firstColumn="0" w:lastColumn="0" w:noHBand="1" w:noVBand="1"/>
      </w:tblPr>
      <w:tblGrid>
        <w:gridCol w:w="870"/>
        <w:gridCol w:w="7995"/>
      </w:tblGrid>
      <w:tr w:rsidR="007C695C" w14:paraId="41FA7336" w14:textId="77777777">
        <w:trPr>
          <w:trHeight w:val="585"/>
        </w:trPr>
        <w:tc>
          <w:tcPr>
            <w:tcW w:w="87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14:paraId="12EDD83B" w14:textId="77777777" w:rsidR="007C695C" w:rsidRDefault="00A10EA8">
            <w:pPr>
              <w:spacing w:after="300" w:line="342" w:lineRule="auto"/>
              <w:jc w:val="center"/>
              <w:rPr>
                <w:sz w:val="20"/>
                <w:szCs w:val="20"/>
              </w:rPr>
            </w:pPr>
            <w:proofErr w:type="spellStart"/>
            <w:proofErr w:type="gramStart"/>
            <w:r>
              <w:rPr>
                <w:b/>
                <w:sz w:val="20"/>
                <w:szCs w:val="20"/>
              </w:rPr>
              <w:t>Sr.No</w:t>
            </w:r>
            <w:proofErr w:type="spellEnd"/>
            <w:proofErr w:type="gramEnd"/>
          </w:p>
        </w:tc>
        <w:tc>
          <w:tcPr>
            <w:tcW w:w="799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14:paraId="498D04B5" w14:textId="77777777" w:rsidR="007C695C" w:rsidRDefault="00A10EA8">
            <w:pPr>
              <w:spacing w:after="300" w:line="342" w:lineRule="auto"/>
              <w:jc w:val="center"/>
              <w:rPr>
                <w:sz w:val="20"/>
                <w:szCs w:val="20"/>
              </w:rPr>
            </w:pPr>
            <w:r>
              <w:rPr>
                <w:b/>
                <w:sz w:val="20"/>
                <w:szCs w:val="20"/>
              </w:rPr>
              <w:t>Components &amp; Description</w:t>
            </w:r>
          </w:p>
        </w:tc>
      </w:tr>
      <w:tr w:rsidR="007C695C" w14:paraId="6FFF0877" w14:textId="77777777">
        <w:trPr>
          <w:trHeight w:val="1680"/>
        </w:trPr>
        <w:tc>
          <w:tcPr>
            <w:tcW w:w="87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tcPr>
          <w:p w14:paraId="4022C831" w14:textId="77777777" w:rsidR="007C695C" w:rsidRDefault="00A10EA8">
            <w:pPr>
              <w:spacing w:after="300" w:line="342" w:lineRule="auto"/>
              <w:jc w:val="center"/>
              <w:rPr>
                <w:sz w:val="20"/>
                <w:szCs w:val="20"/>
              </w:rPr>
            </w:pPr>
            <w:r>
              <w:rPr>
                <w:sz w:val="20"/>
                <w:szCs w:val="20"/>
              </w:rPr>
              <w:t>1</w:t>
            </w:r>
          </w:p>
        </w:tc>
        <w:tc>
          <w:tcPr>
            <w:tcW w:w="799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1166D705" w14:textId="77777777" w:rsidR="007C695C" w:rsidRDefault="00A10EA8">
            <w:pPr>
              <w:spacing w:before="120" w:after="440" w:line="342" w:lineRule="auto"/>
              <w:ind w:left="40" w:right="40"/>
              <w:jc w:val="both"/>
              <w:rPr>
                <w:sz w:val="20"/>
                <w:szCs w:val="20"/>
              </w:rPr>
            </w:pPr>
            <w:r>
              <w:rPr>
                <w:sz w:val="20"/>
                <w:szCs w:val="20"/>
              </w:rPr>
              <w:t>Activities</w:t>
            </w:r>
          </w:p>
          <w:p w14:paraId="31539EC7" w14:textId="77777777" w:rsidR="007C695C" w:rsidRDefault="00A10EA8">
            <w:pPr>
              <w:spacing w:before="120" w:after="440" w:line="342" w:lineRule="auto"/>
              <w:ind w:left="40" w:right="40"/>
              <w:jc w:val="both"/>
              <w:rPr>
                <w:sz w:val="20"/>
                <w:szCs w:val="20"/>
              </w:rPr>
            </w:pPr>
            <w:r>
              <w:rPr>
                <w:sz w:val="20"/>
                <w:szCs w:val="20"/>
              </w:rPr>
              <w:t>They dictate the UI and handle the user interaction to the smartphone screen.</w:t>
            </w:r>
          </w:p>
        </w:tc>
      </w:tr>
      <w:tr w:rsidR="007C695C" w14:paraId="4C57ADBF" w14:textId="77777777">
        <w:trPr>
          <w:trHeight w:val="1335"/>
        </w:trPr>
        <w:tc>
          <w:tcPr>
            <w:tcW w:w="87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tcPr>
          <w:p w14:paraId="25F4A4B5" w14:textId="77777777" w:rsidR="007C695C" w:rsidRDefault="00A10EA8">
            <w:pPr>
              <w:spacing w:after="300" w:line="342" w:lineRule="auto"/>
              <w:jc w:val="center"/>
              <w:rPr>
                <w:sz w:val="20"/>
                <w:szCs w:val="20"/>
              </w:rPr>
            </w:pPr>
            <w:r>
              <w:rPr>
                <w:sz w:val="20"/>
                <w:szCs w:val="20"/>
              </w:rPr>
              <w:lastRenderedPageBreak/>
              <w:t>2</w:t>
            </w:r>
          </w:p>
        </w:tc>
        <w:tc>
          <w:tcPr>
            <w:tcW w:w="799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355F87C0" w14:textId="77777777" w:rsidR="007C695C" w:rsidRDefault="00A10EA8">
            <w:pPr>
              <w:spacing w:before="120" w:after="440" w:line="342" w:lineRule="auto"/>
              <w:ind w:left="40" w:right="40"/>
              <w:jc w:val="both"/>
              <w:rPr>
                <w:sz w:val="20"/>
                <w:szCs w:val="20"/>
              </w:rPr>
            </w:pPr>
            <w:r>
              <w:rPr>
                <w:sz w:val="20"/>
                <w:szCs w:val="20"/>
              </w:rPr>
              <w:t>Services</w:t>
            </w:r>
          </w:p>
          <w:p w14:paraId="2CE79BFB" w14:textId="77777777" w:rsidR="007C695C" w:rsidRDefault="00A10EA8">
            <w:pPr>
              <w:spacing w:before="120" w:after="440" w:line="342" w:lineRule="auto"/>
              <w:ind w:left="40" w:right="40"/>
              <w:jc w:val="both"/>
              <w:rPr>
                <w:sz w:val="20"/>
                <w:szCs w:val="20"/>
              </w:rPr>
            </w:pPr>
            <w:r>
              <w:rPr>
                <w:sz w:val="20"/>
                <w:szCs w:val="20"/>
              </w:rPr>
              <w:t>They handle background processing associated with an application.</w:t>
            </w:r>
          </w:p>
        </w:tc>
      </w:tr>
      <w:tr w:rsidR="007C695C" w14:paraId="34D8D00B" w14:textId="77777777">
        <w:trPr>
          <w:trHeight w:val="1335"/>
        </w:trPr>
        <w:tc>
          <w:tcPr>
            <w:tcW w:w="87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tcPr>
          <w:p w14:paraId="5AB14FC0" w14:textId="77777777" w:rsidR="007C695C" w:rsidRDefault="00A10EA8">
            <w:pPr>
              <w:spacing w:after="300" w:line="342" w:lineRule="auto"/>
              <w:jc w:val="center"/>
              <w:rPr>
                <w:sz w:val="20"/>
                <w:szCs w:val="20"/>
              </w:rPr>
            </w:pPr>
            <w:r>
              <w:rPr>
                <w:sz w:val="20"/>
                <w:szCs w:val="20"/>
              </w:rPr>
              <w:t>3</w:t>
            </w:r>
          </w:p>
        </w:tc>
        <w:tc>
          <w:tcPr>
            <w:tcW w:w="799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5F4D7102" w14:textId="77777777" w:rsidR="007C695C" w:rsidRDefault="00A10EA8">
            <w:pPr>
              <w:spacing w:before="120" w:after="440" w:line="342" w:lineRule="auto"/>
              <w:ind w:left="40" w:right="40"/>
              <w:jc w:val="both"/>
              <w:rPr>
                <w:sz w:val="20"/>
                <w:szCs w:val="20"/>
              </w:rPr>
            </w:pPr>
            <w:r>
              <w:rPr>
                <w:sz w:val="20"/>
                <w:szCs w:val="20"/>
              </w:rPr>
              <w:t>Broadcast Receivers</w:t>
            </w:r>
          </w:p>
          <w:p w14:paraId="38F54806" w14:textId="77777777" w:rsidR="007C695C" w:rsidRDefault="00A10EA8">
            <w:pPr>
              <w:spacing w:before="120" w:after="440" w:line="342" w:lineRule="auto"/>
              <w:ind w:left="40" w:right="40"/>
              <w:jc w:val="both"/>
              <w:rPr>
                <w:sz w:val="20"/>
                <w:szCs w:val="20"/>
              </w:rPr>
            </w:pPr>
            <w:r>
              <w:rPr>
                <w:sz w:val="20"/>
                <w:szCs w:val="20"/>
              </w:rPr>
              <w:t>They handle communication between Android OS and applications.</w:t>
            </w:r>
          </w:p>
        </w:tc>
      </w:tr>
      <w:tr w:rsidR="007C695C" w14:paraId="3CD96793" w14:textId="77777777">
        <w:trPr>
          <w:trHeight w:val="1335"/>
        </w:trPr>
        <w:tc>
          <w:tcPr>
            <w:tcW w:w="87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tcPr>
          <w:p w14:paraId="7CB202DF" w14:textId="77777777" w:rsidR="007C695C" w:rsidRDefault="00A10EA8">
            <w:pPr>
              <w:spacing w:after="300" w:line="342" w:lineRule="auto"/>
              <w:jc w:val="center"/>
              <w:rPr>
                <w:sz w:val="20"/>
                <w:szCs w:val="20"/>
              </w:rPr>
            </w:pPr>
            <w:r>
              <w:rPr>
                <w:sz w:val="20"/>
                <w:szCs w:val="20"/>
              </w:rPr>
              <w:t>4</w:t>
            </w:r>
          </w:p>
        </w:tc>
        <w:tc>
          <w:tcPr>
            <w:tcW w:w="799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54250CC9" w14:textId="77777777" w:rsidR="007C695C" w:rsidRDefault="00A10EA8">
            <w:pPr>
              <w:spacing w:before="120" w:after="440" w:line="342" w:lineRule="auto"/>
              <w:ind w:left="40" w:right="40"/>
              <w:jc w:val="both"/>
              <w:rPr>
                <w:sz w:val="20"/>
                <w:szCs w:val="20"/>
              </w:rPr>
            </w:pPr>
            <w:r>
              <w:rPr>
                <w:sz w:val="20"/>
                <w:szCs w:val="20"/>
              </w:rPr>
              <w:t>Content Providers</w:t>
            </w:r>
          </w:p>
          <w:p w14:paraId="2C686AE4" w14:textId="77777777" w:rsidR="007C695C" w:rsidRDefault="00A10EA8">
            <w:pPr>
              <w:spacing w:before="120" w:after="440" w:line="342" w:lineRule="auto"/>
              <w:ind w:left="40" w:right="40"/>
              <w:jc w:val="both"/>
              <w:rPr>
                <w:sz w:val="20"/>
                <w:szCs w:val="20"/>
              </w:rPr>
            </w:pPr>
            <w:r>
              <w:rPr>
                <w:sz w:val="20"/>
                <w:szCs w:val="20"/>
              </w:rPr>
              <w:t>They handle data and database management issues.</w:t>
            </w:r>
          </w:p>
        </w:tc>
      </w:tr>
    </w:tbl>
    <w:p w14:paraId="7B673576" w14:textId="77777777" w:rsidR="007C695C" w:rsidRDefault="00A10EA8">
      <w:pPr>
        <w:pStyle w:val="Heading2"/>
        <w:keepNext w:val="0"/>
        <w:keepLines w:val="0"/>
        <w:spacing w:after="80"/>
        <w:rPr>
          <w:sz w:val="20"/>
          <w:szCs w:val="20"/>
        </w:rPr>
      </w:pPr>
      <w:bookmarkStart w:id="4" w:name="_whorbwgy37tn" w:colFirst="0" w:colLast="0"/>
      <w:bookmarkEnd w:id="4"/>
      <w:r>
        <w:rPr>
          <w:sz w:val="20"/>
          <w:szCs w:val="20"/>
        </w:rPr>
        <w:t>Activities</w:t>
      </w:r>
    </w:p>
    <w:p w14:paraId="417ADF83" w14:textId="77777777" w:rsidR="007C695C" w:rsidRDefault="00A10EA8">
      <w:pPr>
        <w:spacing w:before="120" w:after="140"/>
        <w:ind w:left="40" w:right="40"/>
        <w:jc w:val="both"/>
        <w:rPr>
          <w:sz w:val="20"/>
          <w:szCs w:val="20"/>
        </w:rPr>
      </w:pPr>
      <w:r>
        <w:rPr>
          <w:sz w:val="20"/>
          <w:szCs w:val="20"/>
        </w:rPr>
        <w:t xml:space="preserve">An activity represents a single screen with a user </w:t>
      </w:r>
      <w:proofErr w:type="spellStart"/>
      <w:proofErr w:type="gramStart"/>
      <w:r>
        <w:rPr>
          <w:sz w:val="20"/>
          <w:szCs w:val="20"/>
        </w:rPr>
        <w:t>interface,in</w:t>
      </w:r>
      <w:proofErr w:type="spellEnd"/>
      <w:proofErr w:type="gramEnd"/>
      <w:r>
        <w:rPr>
          <w:sz w:val="20"/>
          <w:szCs w:val="20"/>
        </w:rPr>
        <w:t xml:space="preserve">-short Activity performs actions on the screen. </w:t>
      </w:r>
      <w:r>
        <w:rPr>
          <w:sz w:val="20"/>
          <w:szCs w:val="20"/>
        </w:rPr>
        <w:t>For example, an email application might have one activity that shows a list of new emails, another activity to compose an email, and another activity for reading emails. If an application has more than one activity, then one of them should be marked as the</w:t>
      </w:r>
      <w:r>
        <w:rPr>
          <w:sz w:val="20"/>
          <w:szCs w:val="20"/>
        </w:rPr>
        <w:t xml:space="preserve"> activity that is presented when the application is launched.</w:t>
      </w:r>
    </w:p>
    <w:p w14:paraId="21DD70F2" w14:textId="77777777" w:rsidR="007C695C" w:rsidRDefault="00A10EA8">
      <w:pPr>
        <w:spacing w:before="120" w:after="140"/>
        <w:ind w:left="40" w:right="40"/>
        <w:jc w:val="both"/>
        <w:rPr>
          <w:sz w:val="20"/>
          <w:szCs w:val="20"/>
        </w:rPr>
      </w:pPr>
      <w:r>
        <w:rPr>
          <w:rFonts w:ascii="Arial Unicode MS" w:eastAsia="Arial Unicode MS" w:hAnsi="Arial Unicode MS" w:cs="Arial Unicode MS"/>
          <w:sz w:val="20"/>
          <w:szCs w:val="20"/>
        </w:rPr>
        <w:t>An activity is implemented as a subclass of Activity class as follows −</w:t>
      </w:r>
    </w:p>
    <w:p w14:paraId="4742AAE9" w14:textId="77777777" w:rsidR="007C695C" w:rsidRDefault="00A10EA8">
      <w:pPr>
        <w:rPr>
          <w:rFonts w:ascii="Courier New" w:eastAsia="Courier New" w:hAnsi="Courier New" w:cs="Courier New"/>
          <w:color w:val="333333"/>
          <w:sz w:val="20"/>
          <w:szCs w:val="20"/>
        </w:rPr>
      </w:pPr>
      <w:r>
        <w:rPr>
          <w:rFonts w:ascii="Courier New" w:eastAsia="Courier New" w:hAnsi="Courier New" w:cs="Courier New"/>
          <w:color w:val="333333"/>
          <w:sz w:val="20"/>
          <w:szCs w:val="20"/>
        </w:rPr>
        <w:t xml:space="preserve">public class </w:t>
      </w:r>
      <w:proofErr w:type="spellStart"/>
      <w:r>
        <w:rPr>
          <w:rFonts w:ascii="Courier New" w:eastAsia="Courier New" w:hAnsi="Courier New" w:cs="Courier New"/>
          <w:color w:val="333333"/>
          <w:sz w:val="20"/>
          <w:szCs w:val="20"/>
        </w:rPr>
        <w:t>MainActivity</w:t>
      </w:r>
      <w:proofErr w:type="spellEnd"/>
      <w:r>
        <w:rPr>
          <w:rFonts w:ascii="Courier New" w:eastAsia="Courier New" w:hAnsi="Courier New" w:cs="Courier New"/>
          <w:color w:val="333333"/>
          <w:sz w:val="20"/>
          <w:szCs w:val="20"/>
        </w:rPr>
        <w:t xml:space="preserve"> extends Activity {</w:t>
      </w:r>
    </w:p>
    <w:p w14:paraId="63A392EB" w14:textId="77777777" w:rsidR="007C695C" w:rsidRDefault="00A10EA8">
      <w:pPr>
        <w:rPr>
          <w:rFonts w:ascii="Courier New" w:eastAsia="Courier New" w:hAnsi="Courier New" w:cs="Courier New"/>
          <w:color w:val="333333"/>
          <w:sz w:val="20"/>
          <w:szCs w:val="20"/>
        </w:rPr>
      </w:pPr>
      <w:r>
        <w:rPr>
          <w:rFonts w:ascii="Courier New" w:eastAsia="Courier New" w:hAnsi="Courier New" w:cs="Courier New"/>
          <w:color w:val="333333"/>
          <w:sz w:val="20"/>
          <w:szCs w:val="20"/>
        </w:rPr>
        <w:t>}</w:t>
      </w:r>
    </w:p>
    <w:p w14:paraId="15483F41" w14:textId="77777777" w:rsidR="007C695C" w:rsidRDefault="00A10EA8">
      <w:pPr>
        <w:pStyle w:val="Heading2"/>
        <w:keepNext w:val="0"/>
        <w:keepLines w:val="0"/>
        <w:spacing w:after="80"/>
        <w:rPr>
          <w:sz w:val="20"/>
          <w:szCs w:val="20"/>
        </w:rPr>
      </w:pPr>
      <w:bookmarkStart w:id="5" w:name="_ploic9riedkq" w:colFirst="0" w:colLast="0"/>
      <w:bookmarkEnd w:id="5"/>
      <w:r>
        <w:rPr>
          <w:sz w:val="20"/>
          <w:szCs w:val="20"/>
        </w:rPr>
        <w:t>Services</w:t>
      </w:r>
    </w:p>
    <w:p w14:paraId="0FAF5A16" w14:textId="77777777" w:rsidR="007C695C" w:rsidRDefault="00A10EA8">
      <w:pPr>
        <w:spacing w:before="120" w:after="140"/>
        <w:ind w:left="40" w:right="40"/>
        <w:jc w:val="both"/>
        <w:rPr>
          <w:sz w:val="20"/>
          <w:szCs w:val="20"/>
        </w:rPr>
      </w:pPr>
      <w:r>
        <w:rPr>
          <w:sz w:val="20"/>
          <w:szCs w:val="20"/>
        </w:rPr>
        <w:t>A service is a component that runs in the background to perform long-running operations. For example, a service might play music in the background while the user is in a different application, or it might fetch data over the network without blocking user i</w:t>
      </w:r>
      <w:r>
        <w:rPr>
          <w:sz w:val="20"/>
          <w:szCs w:val="20"/>
        </w:rPr>
        <w:t>nteraction with an activity.</w:t>
      </w:r>
    </w:p>
    <w:p w14:paraId="551FBDAE" w14:textId="77777777" w:rsidR="007C695C" w:rsidRDefault="00A10EA8">
      <w:pPr>
        <w:spacing w:before="120" w:after="140"/>
        <w:ind w:left="40" w:right="40"/>
        <w:jc w:val="both"/>
        <w:rPr>
          <w:sz w:val="20"/>
          <w:szCs w:val="20"/>
        </w:rPr>
      </w:pPr>
      <w:r>
        <w:rPr>
          <w:rFonts w:ascii="Arial Unicode MS" w:eastAsia="Arial Unicode MS" w:hAnsi="Arial Unicode MS" w:cs="Arial Unicode MS"/>
          <w:sz w:val="20"/>
          <w:szCs w:val="20"/>
        </w:rPr>
        <w:t>A service is implemented as a subclass of the Service class as follows −</w:t>
      </w:r>
    </w:p>
    <w:p w14:paraId="3DBCA530" w14:textId="77777777" w:rsidR="007C695C" w:rsidRDefault="00A10EA8">
      <w:pPr>
        <w:rPr>
          <w:rFonts w:ascii="Courier New" w:eastAsia="Courier New" w:hAnsi="Courier New" w:cs="Courier New"/>
          <w:color w:val="333333"/>
          <w:sz w:val="20"/>
          <w:szCs w:val="20"/>
        </w:rPr>
      </w:pPr>
      <w:r>
        <w:rPr>
          <w:rFonts w:ascii="Courier New" w:eastAsia="Courier New" w:hAnsi="Courier New" w:cs="Courier New"/>
          <w:color w:val="333333"/>
          <w:sz w:val="20"/>
          <w:szCs w:val="20"/>
        </w:rPr>
        <w:t xml:space="preserve">public class </w:t>
      </w:r>
      <w:proofErr w:type="spellStart"/>
      <w:r>
        <w:rPr>
          <w:rFonts w:ascii="Courier New" w:eastAsia="Courier New" w:hAnsi="Courier New" w:cs="Courier New"/>
          <w:color w:val="333333"/>
          <w:sz w:val="20"/>
          <w:szCs w:val="20"/>
        </w:rPr>
        <w:t>MyService</w:t>
      </w:r>
      <w:proofErr w:type="spellEnd"/>
      <w:r>
        <w:rPr>
          <w:rFonts w:ascii="Courier New" w:eastAsia="Courier New" w:hAnsi="Courier New" w:cs="Courier New"/>
          <w:color w:val="333333"/>
          <w:sz w:val="20"/>
          <w:szCs w:val="20"/>
        </w:rPr>
        <w:t xml:space="preserve"> extends Service {</w:t>
      </w:r>
    </w:p>
    <w:p w14:paraId="0919E846" w14:textId="77777777" w:rsidR="007C695C" w:rsidRDefault="00A10EA8">
      <w:pPr>
        <w:rPr>
          <w:rFonts w:ascii="Courier New" w:eastAsia="Courier New" w:hAnsi="Courier New" w:cs="Courier New"/>
          <w:color w:val="333333"/>
          <w:sz w:val="20"/>
          <w:szCs w:val="20"/>
        </w:rPr>
      </w:pPr>
      <w:r>
        <w:rPr>
          <w:rFonts w:ascii="Courier New" w:eastAsia="Courier New" w:hAnsi="Courier New" w:cs="Courier New"/>
          <w:color w:val="333333"/>
          <w:sz w:val="20"/>
          <w:szCs w:val="20"/>
        </w:rPr>
        <w:t>}</w:t>
      </w:r>
    </w:p>
    <w:p w14:paraId="41F083FF" w14:textId="77777777" w:rsidR="007C695C" w:rsidRDefault="00A10EA8">
      <w:pPr>
        <w:pStyle w:val="Heading2"/>
        <w:keepNext w:val="0"/>
        <w:keepLines w:val="0"/>
        <w:spacing w:after="80"/>
        <w:rPr>
          <w:sz w:val="20"/>
          <w:szCs w:val="20"/>
        </w:rPr>
      </w:pPr>
      <w:bookmarkStart w:id="6" w:name="_cja4xqsdiooz" w:colFirst="0" w:colLast="0"/>
      <w:bookmarkEnd w:id="6"/>
      <w:r>
        <w:rPr>
          <w:sz w:val="20"/>
          <w:szCs w:val="20"/>
        </w:rPr>
        <w:t>Broadcast Receivers</w:t>
      </w:r>
    </w:p>
    <w:p w14:paraId="43049AD0" w14:textId="77777777" w:rsidR="007C695C" w:rsidRDefault="00A10EA8">
      <w:pPr>
        <w:spacing w:before="120" w:after="140"/>
        <w:ind w:left="40" w:right="40"/>
        <w:jc w:val="both"/>
        <w:rPr>
          <w:sz w:val="20"/>
          <w:szCs w:val="20"/>
        </w:rPr>
      </w:pPr>
      <w:r>
        <w:rPr>
          <w:sz w:val="20"/>
          <w:szCs w:val="20"/>
        </w:rPr>
        <w:t>Broadcast Receivers simply respond to broadcast messages from other applications or from th</w:t>
      </w:r>
      <w:r>
        <w:rPr>
          <w:sz w:val="20"/>
          <w:szCs w:val="20"/>
        </w:rPr>
        <w:t xml:space="preserve">e system. For example, applications can also initiate broadcasts to let other applications know that some data has </w:t>
      </w:r>
      <w:r>
        <w:rPr>
          <w:sz w:val="20"/>
          <w:szCs w:val="20"/>
        </w:rPr>
        <w:lastRenderedPageBreak/>
        <w:t>been downloaded to the device and is available for them to use, so this is a broadcast receiver who will intercept this communication and wil</w:t>
      </w:r>
      <w:r>
        <w:rPr>
          <w:sz w:val="20"/>
          <w:szCs w:val="20"/>
        </w:rPr>
        <w:t>l initiate appropriate action.</w:t>
      </w:r>
    </w:p>
    <w:p w14:paraId="22B3FADA" w14:textId="77777777" w:rsidR="007C695C" w:rsidRDefault="00A10EA8">
      <w:pPr>
        <w:spacing w:before="120" w:after="140"/>
        <w:ind w:left="40" w:right="40"/>
        <w:jc w:val="both"/>
        <w:rPr>
          <w:sz w:val="20"/>
          <w:szCs w:val="20"/>
        </w:rPr>
      </w:pPr>
      <w:r>
        <w:rPr>
          <w:sz w:val="20"/>
          <w:szCs w:val="20"/>
        </w:rPr>
        <w:t xml:space="preserve">A broadcast receiver is implemented as a subclass of </w:t>
      </w:r>
      <w:proofErr w:type="spellStart"/>
      <w:r>
        <w:rPr>
          <w:sz w:val="20"/>
          <w:szCs w:val="20"/>
        </w:rPr>
        <w:t>BroadcastReceiver</w:t>
      </w:r>
      <w:proofErr w:type="spellEnd"/>
      <w:r>
        <w:rPr>
          <w:sz w:val="20"/>
          <w:szCs w:val="20"/>
        </w:rPr>
        <w:t xml:space="preserve"> class and each message is broadcasted as an Intent object.</w:t>
      </w:r>
    </w:p>
    <w:p w14:paraId="6DAB3623" w14:textId="77777777" w:rsidR="007C695C" w:rsidRDefault="00A10EA8">
      <w:pPr>
        <w:rPr>
          <w:rFonts w:ascii="Courier New" w:eastAsia="Courier New" w:hAnsi="Courier New" w:cs="Courier New"/>
          <w:color w:val="333333"/>
          <w:sz w:val="20"/>
          <w:szCs w:val="20"/>
        </w:rPr>
      </w:pPr>
      <w:r>
        <w:rPr>
          <w:rFonts w:ascii="Courier New" w:eastAsia="Courier New" w:hAnsi="Courier New" w:cs="Courier New"/>
          <w:color w:val="333333"/>
          <w:sz w:val="20"/>
          <w:szCs w:val="20"/>
        </w:rPr>
        <w:t xml:space="preserve">public class </w:t>
      </w:r>
      <w:proofErr w:type="spellStart"/>
      <w:proofErr w:type="gramStart"/>
      <w:r>
        <w:rPr>
          <w:rFonts w:ascii="Courier New" w:eastAsia="Courier New" w:hAnsi="Courier New" w:cs="Courier New"/>
          <w:color w:val="333333"/>
          <w:sz w:val="20"/>
          <w:szCs w:val="20"/>
        </w:rPr>
        <w:t>MyReceiver</w:t>
      </w:r>
      <w:proofErr w:type="spellEnd"/>
      <w:r>
        <w:rPr>
          <w:rFonts w:ascii="Courier New" w:eastAsia="Courier New" w:hAnsi="Courier New" w:cs="Courier New"/>
          <w:color w:val="333333"/>
          <w:sz w:val="20"/>
          <w:szCs w:val="20"/>
        </w:rPr>
        <w:t xml:space="preserve">  extends</w:t>
      </w:r>
      <w:proofErr w:type="gramEnd"/>
      <w:r>
        <w:rPr>
          <w:rFonts w:ascii="Courier New" w:eastAsia="Courier New" w:hAnsi="Courier New" w:cs="Courier New"/>
          <w:color w:val="333333"/>
          <w:sz w:val="20"/>
          <w:szCs w:val="20"/>
        </w:rPr>
        <w:t xml:space="preserve">  </w:t>
      </w:r>
      <w:proofErr w:type="spellStart"/>
      <w:r>
        <w:rPr>
          <w:rFonts w:ascii="Courier New" w:eastAsia="Courier New" w:hAnsi="Courier New" w:cs="Courier New"/>
          <w:color w:val="333333"/>
          <w:sz w:val="20"/>
          <w:szCs w:val="20"/>
        </w:rPr>
        <w:t>BroadcastReceiver</w:t>
      </w:r>
      <w:proofErr w:type="spellEnd"/>
      <w:r>
        <w:rPr>
          <w:rFonts w:ascii="Courier New" w:eastAsia="Courier New" w:hAnsi="Courier New" w:cs="Courier New"/>
          <w:color w:val="333333"/>
          <w:sz w:val="20"/>
          <w:szCs w:val="20"/>
        </w:rPr>
        <w:t xml:space="preserve"> {</w:t>
      </w:r>
    </w:p>
    <w:p w14:paraId="5C48DEB7" w14:textId="77777777" w:rsidR="007C695C" w:rsidRDefault="00A10EA8">
      <w:pPr>
        <w:rPr>
          <w:rFonts w:ascii="Courier New" w:eastAsia="Courier New" w:hAnsi="Courier New" w:cs="Courier New"/>
          <w:color w:val="333333"/>
          <w:sz w:val="20"/>
          <w:szCs w:val="20"/>
        </w:rPr>
      </w:pPr>
      <w:r>
        <w:rPr>
          <w:rFonts w:ascii="Courier New" w:eastAsia="Courier New" w:hAnsi="Courier New" w:cs="Courier New"/>
          <w:color w:val="333333"/>
          <w:sz w:val="20"/>
          <w:szCs w:val="20"/>
        </w:rPr>
        <w:t xml:space="preserve">   public void </w:t>
      </w:r>
      <w:proofErr w:type="spellStart"/>
      <w:r>
        <w:rPr>
          <w:rFonts w:ascii="Courier New" w:eastAsia="Courier New" w:hAnsi="Courier New" w:cs="Courier New"/>
          <w:color w:val="333333"/>
          <w:sz w:val="20"/>
          <w:szCs w:val="20"/>
        </w:rPr>
        <w:t>onReceive</w:t>
      </w:r>
      <w:proofErr w:type="spellEnd"/>
      <w:r>
        <w:rPr>
          <w:rFonts w:ascii="Courier New" w:eastAsia="Courier New" w:hAnsi="Courier New" w:cs="Courier New"/>
          <w:color w:val="333333"/>
          <w:sz w:val="20"/>
          <w:szCs w:val="20"/>
        </w:rPr>
        <w:t>(</w:t>
      </w:r>
      <w:proofErr w:type="spellStart"/>
      <w:proofErr w:type="gramStart"/>
      <w:r>
        <w:rPr>
          <w:rFonts w:ascii="Courier New" w:eastAsia="Courier New" w:hAnsi="Courier New" w:cs="Courier New"/>
          <w:color w:val="333333"/>
          <w:sz w:val="20"/>
          <w:szCs w:val="20"/>
        </w:rPr>
        <w:t>context,intent</w:t>
      </w:r>
      <w:proofErr w:type="spellEnd"/>
      <w:proofErr w:type="gramEnd"/>
      <w:r>
        <w:rPr>
          <w:rFonts w:ascii="Courier New" w:eastAsia="Courier New" w:hAnsi="Courier New" w:cs="Courier New"/>
          <w:color w:val="333333"/>
          <w:sz w:val="20"/>
          <w:szCs w:val="20"/>
        </w:rPr>
        <w:t>){</w:t>
      </w:r>
      <w:r>
        <w:rPr>
          <w:rFonts w:ascii="Courier New" w:eastAsia="Courier New" w:hAnsi="Courier New" w:cs="Courier New"/>
          <w:color w:val="333333"/>
          <w:sz w:val="20"/>
          <w:szCs w:val="20"/>
        </w:rPr>
        <w:t>}</w:t>
      </w:r>
    </w:p>
    <w:p w14:paraId="7294F203" w14:textId="77777777" w:rsidR="007C695C" w:rsidRDefault="00A10EA8">
      <w:pPr>
        <w:rPr>
          <w:rFonts w:ascii="Courier New" w:eastAsia="Courier New" w:hAnsi="Courier New" w:cs="Courier New"/>
          <w:color w:val="333333"/>
          <w:sz w:val="20"/>
          <w:szCs w:val="20"/>
        </w:rPr>
      </w:pPr>
      <w:r>
        <w:rPr>
          <w:rFonts w:ascii="Courier New" w:eastAsia="Courier New" w:hAnsi="Courier New" w:cs="Courier New"/>
          <w:color w:val="333333"/>
          <w:sz w:val="20"/>
          <w:szCs w:val="20"/>
        </w:rPr>
        <w:t>}</w:t>
      </w:r>
    </w:p>
    <w:p w14:paraId="57154DA2" w14:textId="77777777" w:rsidR="007C695C" w:rsidRDefault="00A10EA8">
      <w:pPr>
        <w:pStyle w:val="Heading2"/>
        <w:keepNext w:val="0"/>
        <w:keepLines w:val="0"/>
        <w:spacing w:after="80"/>
        <w:rPr>
          <w:sz w:val="20"/>
          <w:szCs w:val="20"/>
        </w:rPr>
      </w:pPr>
      <w:bookmarkStart w:id="7" w:name="_cm3b129hvbwr" w:colFirst="0" w:colLast="0"/>
      <w:bookmarkEnd w:id="7"/>
      <w:r>
        <w:rPr>
          <w:sz w:val="20"/>
          <w:szCs w:val="20"/>
        </w:rPr>
        <w:t>Content Providers</w:t>
      </w:r>
    </w:p>
    <w:p w14:paraId="67501318" w14:textId="77777777" w:rsidR="007C695C" w:rsidRDefault="00A10EA8">
      <w:pPr>
        <w:spacing w:before="120" w:after="140"/>
        <w:ind w:left="40" w:right="40"/>
        <w:jc w:val="both"/>
        <w:rPr>
          <w:sz w:val="20"/>
          <w:szCs w:val="20"/>
        </w:rPr>
      </w:pPr>
      <w:r>
        <w:rPr>
          <w:sz w:val="20"/>
          <w:szCs w:val="20"/>
        </w:rPr>
        <w:t xml:space="preserve">A content provider component supplies data from one application to others on request. Such requests are handled by the methods of the </w:t>
      </w:r>
      <w:proofErr w:type="spellStart"/>
      <w:r>
        <w:rPr>
          <w:i/>
          <w:sz w:val="20"/>
          <w:szCs w:val="20"/>
        </w:rPr>
        <w:t>ContentResolver</w:t>
      </w:r>
      <w:proofErr w:type="spellEnd"/>
      <w:r>
        <w:rPr>
          <w:sz w:val="20"/>
          <w:szCs w:val="20"/>
        </w:rPr>
        <w:t xml:space="preserve"> class. The data may be stored in the file system, the database or somewhere else ent</w:t>
      </w:r>
      <w:r>
        <w:rPr>
          <w:sz w:val="20"/>
          <w:szCs w:val="20"/>
        </w:rPr>
        <w:t>irely.</w:t>
      </w:r>
    </w:p>
    <w:p w14:paraId="05F9785B" w14:textId="77777777" w:rsidR="007C695C" w:rsidRDefault="00A10EA8">
      <w:pPr>
        <w:spacing w:before="120" w:after="140"/>
        <w:ind w:left="40" w:right="40"/>
        <w:jc w:val="both"/>
        <w:rPr>
          <w:sz w:val="20"/>
          <w:szCs w:val="20"/>
        </w:rPr>
      </w:pPr>
      <w:r>
        <w:rPr>
          <w:sz w:val="20"/>
          <w:szCs w:val="20"/>
        </w:rPr>
        <w:t xml:space="preserve">A content provider is implemented as a subclass of </w:t>
      </w:r>
      <w:proofErr w:type="spellStart"/>
      <w:r>
        <w:rPr>
          <w:sz w:val="20"/>
          <w:szCs w:val="20"/>
        </w:rPr>
        <w:t>ContentProvider</w:t>
      </w:r>
      <w:proofErr w:type="spellEnd"/>
      <w:r>
        <w:rPr>
          <w:sz w:val="20"/>
          <w:szCs w:val="20"/>
        </w:rPr>
        <w:t xml:space="preserve"> class and must implement a standard set of APIs that enable other applications to perform transactions.</w:t>
      </w:r>
    </w:p>
    <w:p w14:paraId="4E8AFF78" w14:textId="77777777" w:rsidR="007C695C" w:rsidRDefault="00A10EA8">
      <w:pPr>
        <w:rPr>
          <w:rFonts w:ascii="Courier New" w:eastAsia="Courier New" w:hAnsi="Courier New" w:cs="Courier New"/>
          <w:color w:val="333333"/>
          <w:sz w:val="20"/>
          <w:szCs w:val="20"/>
        </w:rPr>
      </w:pPr>
      <w:r>
        <w:rPr>
          <w:rFonts w:ascii="Courier New" w:eastAsia="Courier New" w:hAnsi="Courier New" w:cs="Courier New"/>
          <w:color w:val="333333"/>
          <w:sz w:val="20"/>
          <w:szCs w:val="20"/>
        </w:rPr>
        <w:t xml:space="preserve">public class </w:t>
      </w:r>
      <w:proofErr w:type="spellStart"/>
      <w:r>
        <w:rPr>
          <w:rFonts w:ascii="Courier New" w:eastAsia="Courier New" w:hAnsi="Courier New" w:cs="Courier New"/>
          <w:color w:val="333333"/>
          <w:sz w:val="20"/>
          <w:szCs w:val="20"/>
        </w:rPr>
        <w:t>MyContentProvider</w:t>
      </w:r>
      <w:proofErr w:type="spellEnd"/>
      <w:r>
        <w:rPr>
          <w:rFonts w:ascii="Courier New" w:eastAsia="Courier New" w:hAnsi="Courier New" w:cs="Courier New"/>
          <w:color w:val="333333"/>
          <w:sz w:val="20"/>
          <w:szCs w:val="20"/>
        </w:rPr>
        <w:t xml:space="preserve"> </w:t>
      </w:r>
      <w:proofErr w:type="gramStart"/>
      <w:r>
        <w:rPr>
          <w:rFonts w:ascii="Courier New" w:eastAsia="Courier New" w:hAnsi="Courier New" w:cs="Courier New"/>
          <w:color w:val="333333"/>
          <w:sz w:val="20"/>
          <w:szCs w:val="20"/>
        </w:rPr>
        <w:t xml:space="preserve">extends  </w:t>
      </w:r>
      <w:proofErr w:type="spellStart"/>
      <w:r>
        <w:rPr>
          <w:rFonts w:ascii="Courier New" w:eastAsia="Courier New" w:hAnsi="Courier New" w:cs="Courier New"/>
          <w:color w:val="333333"/>
          <w:sz w:val="20"/>
          <w:szCs w:val="20"/>
        </w:rPr>
        <w:t>ContentProvider</w:t>
      </w:r>
      <w:proofErr w:type="spellEnd"/>
      <w:proofErr w:type="gramEnd"/>
      <w:r>
        <w:rPr>
          <w:rFonts w:ascii="Courier New" w:eastAsia="Courier New" w:hAnsi="Courier New" w:cs="Courier New"/>
          <w:color w:val="333333"/>
          <w:sz w:val="20"/>
          <w:szCs w:val="20"/>
        </w:rPr>
        <w:t xml:space="preserve"> {</w:t>
      </w:r>
    </w:p>
    <w:p w14:paraId="45777237" w14:textId="77777777" w:rsidR="007C695C" w:rsidRDefault="00A10EA8">
      <w:pPr>
        <w:rPr>
          <w:rFonts w:ascii="Courier New" w:eastAsia="Courier New" w:hAnsi="Courier New" w:cs="Courier New"/>
          <w:color w:val="333333"/>
          <w:sz w:val="20"/>
          <w:szCs w:val="20"/>
        </w:rPr>
      </w:pPr>
      <w:r>
        <w:rPr>
          <w:rFonts w:ascii="Courier New" w:eastAsia="Courier New" w:hAnsi="Courier New" w:cs="Courier New"/>
          <w:color w:val="333333"/>
          <w:sz w:val="20"/>
          <w:szCs w:val="20"/>
        </w:rPr>
        <w:t xml:space="preserve">   public void </w:t>
      </w:r>
      <w:proofErr w:type="spellStart"/>
      <w:proofErr w:type="gramStart"/>
      <w:r>
        <w:rPr>
          <w:rFonts w:ascii="Courier New" w:eastAsia="Courier New" w:hAnsi="Courier New" w:cs="Courier New"/>
          <w:color w:val="333333"/>
          <w:sz w:val="20"/>
          <w:szCs w:val="20"/>
        </w:rPr>
        <w:t>onCre</w:t>
      </w:r>
      <w:r>
        <w:rPr>
          <w:rFonts w:ascii="Courier New" w:eastAsia="Courier New" w:hAnsi="Courier New" w:cs="Courier New"/>
          <w:color w:val="333333"/>
          <w:sz w:val="20"/>
          <w:szCs w:val="20"/>
        </w:rPr>
        <w:t>ate</w:t>
      </w:r>
      <w:proofErr w:type="spellEnd"/>
      <w:r>
        <w:rPr>
          <w:rFonts w:ascii="Courier New" w:eastAsia="Courier New" w:hAnsi="Courier New" w:cs="Courier New"/>
          <w:color w:val="333333"/>
          <w:sz w:val="20"/>
          <w:szCs w:val="20"/>
        </w:rPr>
        <w:t>(</w:t>
      </w:r>
      <w:proofErr w:type="gramEnd"/>
      <w:r>
        <w:rPr>
          <w:rFonts w:ascii="Courier New" w:eastAsia="Courier New" w:hAnsi="Courier New" w:cs="Courier New"/>
          <w:color w:val="333333"/>
          <w:sz w:val="20"/>
          <w:szCs w:val="20"/>
        </w:rPr>
        <w:t>){}</w:t>
      </w:r>
    </w:p>
    <w:p w14:paraId="126576BC" w14:textId="77777777" w:rsidR="007C695C" w:rsidRDefault="00A10EA8">
      <w:pPr>
        <w:rPr>
          <w:rFonts w:ascii="Courier New" w:eastAsia="Courier New" w:hAnsi="Courier New" w:cs="Courier New"/>
          <w:color w:val="333333"/>
          <w:sz w:val="20"/>
          <w:szCs w:val="20"/>
        </w:rPr>
      </w:pPr>
      <w:r>
        <w:rPr>
          <w:rFonts w:ascii="Courier New" w:eastAsia="Courier New" w:hAnsi="Courier New" w:cs="Courier New"/>
          <w:color w:val="333333"/>
          <w:sz w:val="20"/>
          <w:szCs w:val="20"/>
        </w:rPr>
        <w:t>}</w:t>
      </w:r>
    </w:p>
    <w:p w14:paraId="5988BA1A" w14:textId="77777777" w:rsidR="007C695C" w:rsidRDefault="00A10EA8">
      <w:pPr>
        <w:spacing w:before="120" w:after="140"/>
        <w:ind w:left="40" w:right="40"/>
        <w:jc w:val="both"/>
        <w:rPr>
          <w:sz w:val="20"/>
          <w:szCs w:val="20"/>
        </w:rPr>
      </w:pPr>
      <w:r>
        <w:rPr>
          <w:sz w:val="20"/>
          <w:szCs w:val="20"/>
        </w:rPr>
        <w:t>We will go through these tags in detail while covering application components in individual chapters.</w:t>
      </w:r>
    </w:p>
    <w:p w14:paraId="6D584CF0" w14:textId="77777777" w:rsidR="007C695C" w:rsidRDefault="00A10EA8">
      <w:pPr>
        <w:pStyle w:val="Heading2"/>
        <w:keepNext w:val="0"/>
        <w:keepLines w:val="0"/>
        <w:spacing w:after="80"/>
        <w:rPr>
          <w:sz w:val="20"/>
          <w:szCs w:val="20"/>
        </w:rPr>
      </w:pPr>
      <w:bookmarkStart w:id="8" w:name="_3ozeq7t4wz6r" w:colFirst="0" w:colLast="0"/>
      <w:bookmarkEnd w:id="8"/>
      <w:r>
        <w:rPr>
          <w:sz w:val="20"/>
          <w:szCs w:val="20"/>
        </w:rPr>
        <w:t>Additional Components</w:t>
      </w:r>
    </w:p>
    <w:p w14:paraId="6F8C76B1" w14:textId="77777777" w:rsidR="007C695C" w:rsidRDefault="00A10EA8">
      <w:pPr>
        <w:spacing w:before="120" w:after="140"/>
        <w:ind w:left="40" w:right="40"/>
        <w:jc w:val="both"/>
        <w:rPr>
          <w:sz w:val="20"/>
          <w:szCs w:val="20"/>
        </w:rPr>
      </w:pPr>
      <w:r>
        <w:rPr>
          <w:rFonts w:ascii="Arial Unicode MS" w:eastAsia="Arial Unicode MS" w:hAnsi="Arial Unicode MS" w:cs="Arial Unicode MS"/>
          <w:sz w:val="20"/>
          <w:szCs w:val="20"/>
        </w:rPr>
        <w:t xml:space="preserve">There are additional components which will be used in the construction of </w:t>
      </w:r>
      <w:proofErr w:type="gramStart"/>
      <w:r>
        <w:rPr>
          <w:rFonts w:ascii="Arial Unicode MS" w:eastAsia="Arial Unicode MS" w:hAnsi="Arial Unicode MS" w:cs="Arial Unicode MS"/>
          <w:sz w:val="20"/>
          <w:szCs w:val="20"/>
        </w:rPr>
        <w:t>above mentioned</w:t>
      </w:r>
      <w:proofErr w:type="gramEnd"/>
      <w:r>
        <w:rPr>
          <w:rFonts w:ascii="Arial Unicode MS" w:eastAsia="Arial Unicode MS" w:hAnsi="Arial Unicode MS" w:cs="Arial Unicode MS"/>
          <w:sz w:val="20"/>
          <w:szCs w:val="20"/>
        </w:rPr>
        <w:t xml:space="preserve"> entities, their logic, and wirin</w:t>
      </w:r>
      <w:r>
        <w:rPr>
          <w:rFonts w:ascii="Arial Unicode MS" w:eastAsia="Arial Unicode MS" w:hAnsi="Arial Unicode MS" w:cs="Arial Unicode MS"/>
          <w:sz w:val="20"/>
          <w:szCs w:val="20"/>
        </w:rPr>
        <w:t>g between them. These components are −</w:t>
      </w:r>
    </w:p>
    <w:p w14:paraId="7AB24687" w14:textId="77777777" w:rsidR="007C695C" w:rsidRDefault="007C695C">
      <w:pPr>
        <w:rPr>
          <w:sz w:val="20"/>
          <w:szCs w:val="20"/>
        </w:rPr>
      </w:pPr>
    </w:p>
    <w:p w14:paraId="2448AE58" w14:textId="77777777" w:rsidR="007C695C" w:rsidRDefault="007C695C">
      <w:pPr>
        <w:pStyle w:val="Heading2"/>
        <w:keepNext w:val="0"/>
        <w:keepLines w:val="0"/>
        <w:spacing w:after="80"/>
        <w:rPr>
          <w:sz w:val="20"/>
          <w:szCs w:val="20"/>
        </w:rPr>
      </w:pPr>
    </w:p>
    <w:tbl>
      <w:tblPr>
        <w:tblStyle w:val="a2"/>
        <w:tblW w:w="8865"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Look w:val="0600" w:firstRow="0" w:lastRow="0" w:firstColumn="0" w:lastColumn="0" w:noHBand="1" w:noVBand="1"/>
      </w:tblPr>
      <w:tblGrid>
        <w:gridCol w:w="795"/>
        <w:gridCol w:w="8070"/>
      </w:tblGrid>
      <w:tr w:rsidR="007C695C" w14:paraId="114A7983" w14:textId="77777777">
        <w:trPr>
          <w:trHeight w:val="585"/>
        </w:trPr>
        <w:tc>
          <w:tcPr>
            <w:tcW w:w="79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14:paraId="13551ED8" w14:textId="77777777" w:rsidR="007C695C" w:rsidRDefault="00A10EA8">
            <w:pPr>
              <w:pStyle w:val="Heading2"/>
              <w:keepNext w:val="0"/>
              <w:keepLines w:val="0"/>
              <w:spacing w:after="300" w:line="342" w:lineRule="auto"/>
              <w:jc w:val="center"/>
              <w:rPr>
                <w:sz w:val="20"/>
                <w:szCs w:val="20"/>
              </w:rPr>
            </w:pPr>
            <w:proofErr w:type="spellStart"/>
            <w:proofErr w:type="gramStart"/>
            <w:r>
              <w:rPr>
                <w:b/>
                <w:sz w:val="20"/>
                <w:szCs w:val="20"/>
              </w:rPr>
              <w:t>S.No</w:t>
            </w:r>
            <w:proofErr w:type="spellEnd"/>
            <w:proofErr w:type="gramEnd"/>
          </w:p>
        </w:tc>
        <w:tc>
          <w:tcPr>
            <w:tcW w:w="807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14:paraId="438CF2C6" w14:textId="77777777" w:rsidR="007C695C" w:rsidRDefault="00A10EA8">
            <w:pPr>
              <w:pStyle w:val="Heading2"/>
              <w:keepNext w:val="0"/>
              <w:keepLines w:val="0"/>
              <w:spacing w:after="300" w:line="342" w:lineRule="auto"/>
              <w:jc w:val="center"/>
              <w:rPr>
                <w:sz w:val="20"/>
                <w:szCs w:val="20"/>
              </w:rPr>
            </w:pPr>
            <w:r>
              <w:rPr>
                <w:b/>
                <w:sz w:val="20"/>
                <w:szCs w:val="20"/>
              </w:rPr>
              <w:t>Components &amp; Description</w:t>
            </w:r>
          </w:p>
        </w:tc>
      </w:tr>
      <w:tr w:rsidR="007C695C" w14:paraId="61E20F5E" w14:textId="77777777">
        <w:trPr>
          <w:trHeight w:val="1335"/>
        </w:trPr>
        <w:tc>
          <w:tcPr>
            <w:tcW w:w="79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tcPr>
          <w:p w14:paraId="7124596C" w14:textId="77777777" w:rsidR="007C695C" w:rsidRDefault="00A10EA8">
            <w:pPr>
              <w:pStyle w:val="Heading2"/>
              <w:keepNext w:val="0"/>
              <w:keepLines w:val="0"/>
              <w:spacing w:after="300" w:line="342" w:lineRule="auto"/>
              <w:jc w:val="center"/>
              <w:rPr>
                <w:sz w:val="20"/>
                <w:szCs w:val="20"/>
              </w:rPr>
            </w:pPr>
            <w:r>
              <w:rPr>
                <w:sz w:val="20"/>
                <w:szCs w:val="20"/>
              </w:rPr>
              <w:t>1</w:t>
            </w:r>
          </w:p>
        </w:tc>
        <w:tc>
          <w:tcPr>
            <w:tcW w:w="807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1A878557" w14:textId="77777777" w:rsidR="007C695C" w:rsidRDefault="00A10EA8">
            <w:pPr>
              <w:pStyle w:val="Heading2"/>
              <w:keepNext w:val="0"/>
              <w:keepLines w:val="0"/>
              <w:spacing w:before="120" w:after="440" w:line="342" w:lineRule="auto"/>
              <w:ind w:left="40" w:right="40"/>
              <w:jc w:val="both"/>
              <w:rPr>
                <w:sz w:val="20"/>
                <w:szCs w:val="20"/>
              </w:rPr>
            </w:pPr>
            <w:r>
              <w:rPr>
                <w:sz w:val="20"/>
                <w:szCs w:val="20"/>
              </w:rPr>
              <w:t>Fragments</w:t>
            </w:r>
          </w:p>
          <w:p w14:paraId="5C130CE2" w14:textId="77777777" w:rsidR="007C695C" w:rsidRDefault="00A10EA8">
            <w:pPr>
              <w:pStyle w:val="Heading2"/>
              <w:keepNext w:val="0"/>
              <w:keepLines w:val="0"/>
              <w:spacing w:before="120" w:after="440" w:line="342" w:lineRule="auto"/>
              <w:ind w:left="40" w:right="40"/>
              <w:jc w:val="both"/>
              <w:rPr>
                <w:sz w:val="20"/>
                <w:szCs w:val="20"/>
              </w:rPr>
            </w:pPr>
            <w:r>
              <w:rPr>
                <w:sz w:val="20"/>
                <w:szCs w:val="20"/>
              </w:rPr>
              <w:t>Represents a portion of the user interface in an Activity.</w:t>
            </w:r>
          </w:p>
        </w:tc>
      </w:tr>
      <w:tr w:rsidR="007C695C" w14:paraId="7A393BF1" w14:textId="77777777">
        <w:trPr>
          <w:trHeight w:val="1335"/>
        </w:trPr>
        <w:tc>
          <w:tcPr>
            <w:tcW w:w="79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tcPr>
          <w:p w14:paraId="38747E1D" w14:textId="77777777" w:rsidR="007C695C" w:rsidRDefault="00A10EA8">
            <w:pPr>
              <w:pStyle w:val="Heading2"/>
              <w:keepNext w:val="0"/>
              <w:keepLines w:val="0"/>
              <w:spacing w:after="300" w:line="342" w:lineRule="auto"/>
              <w:jc w:val="center"/>
              <w:rPr>
                <w:sz w:val="20"/>
                <w:szCs w:val="20"/>
              </w:rPr>
            </w:pPr>
            <w:r>
              <w:rPr>
                <w:sz w:val="20"/>
                <w:szCs w:val="20"/>
              </w:rPr>
              <w:t>2</w:t>
            </w:r>
          </w:p>
        </w:tc>
        <w:tc>
          <w:tcPr>
            <w:tcW w:w="807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6816E6C4" w14:textId="77777777" w:rsidR="007C695C" w:rsidRDefault="00A10EA8">
            <w:pPr>
              <w:pStyle w:val="Heading2"/>
              <w:keepNext w:val="0"/>
              <w:keepLines w:val="0"/>
              <w:spacing w:before="120" w:after="440" w:line="342" w:lineRule="auto"/>
              <w:ind w:left="40" w:right="40"/>
              <w:jc w:val="both"/>
              <w:rPr>
                <w:sz w:val="20"/>
                <w:szCs w:val="20"/>
              </w:rPr>
            </w:pPr>
            <w:r>
              <w:rPr>
                <w:sz w:val="20"/>
                <w:szCs w:val="20"/>
              </w:rPr>
              <w:t>Views</w:t>
            </w:r>
          </w:p>
          <w:p w14:paraId="519FCAF0" w14:textId="77777777" w:rsidR="007C695C" w:rsidRDefault="00A10EA8">
            <w:pPr>
              <w:pStyle w:val="Heading2"/>
              <w:keepNext w:val="0"/>
              <w:keepLines w:val="0"/>
              <w:spacing w:before="120" w:after="440" w:line="342" w:lineRule="auto"/>
              <w:ind w:left="40" w:right="40"/>
              <w:jc w:val="both"/>
              <w:rPr>
                <w:sz w:val="20"/>
                <w:szCs w:val="20"/>
              </w:rPr>
            </w:pPr>
            <w:r>
              <w:rPr>
                <w:sz w:val="20"/>
                <w:szCs w:val="20"/>
              </w:rPr>
              <w:lastRenderedPageBreak/>
              <w:t>UI elements that are drawn on-screen including buttons, lists forms etc.</w:t>
            </w:r>
          </w:p>
        </w:tc>
      </w:tr>
      <w:tr w:rsidR="007C695C" w14:paraId="7BF95AC0" w14:textId="77777777">
        <w:trPr>
          <w:trHeight w:val="1680"/>
        </w:trPr>
        <w:tc>
          <w:tcPr>
            <w:tcW w:w="79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tcPr>
          <w:p w14:paraId="00BD75D4" w14:textId="77777777" w:rsidR="007C695C" w:rsidRDefault="00A10EA8">
            <w:pPr>
              <w:pStyle w:val="Heading2"/>
              <w:keepNext w:val="0"/>
              <w:keepLines w:val="0"/>
              <w:spacing w:after="300" w:line="342" w:lineRule="auto"/>
              <w:jc w:val="center"/>
              <w:rPr>
                <w:sz w:val="20"/>
                <w:szCs w:val="20"/>
              </w:rPr>
            </w:pPr>
            <w:r>
              <w:rPr>
                <w:sz w:val="20"/>
                <w:szCs w:val="20"/>
              </w:rPr>
              <w:lastRenderedPageBreak/>
              <w:t>3</w:t>
            </w:r>
          </w:p>
        </w:tc>
        <w:tc>
          <w:tcPr>
            <w:tcW w:w="807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7F5E016E" w14:textId="77777777" w:rsidR="007C695C" w:rsidRDefault="00A10EA8">
            <w:pPr>
              <w:pStyle w:val="Heading2"/>
              <w:keepNext w:val="0"/>
              <w:keepLines w:val="0"/>
              <w:spacing w:before="120" w:after="440" w:line="342" w:lineRule="auto"/>
              <w:ind w:left="40" w:right="40"/>
              <w:jc w:val="both"/>
              <w:rPr>
                <w:sz w:val="20"/>
                <w:szCs w:val="20"/>
              </w:rPr>
            </w:pPr>
            <w:r>
              <w:rPr>
                <w:sz w:val="20"/>
                <w:szCs w:val="20"/>
              </w:rPr>
              <w:t>Layouts</w:t>
            </w:r>
          </w:p>
          <w:p w14:paraId="5469DABD" w14:textId="77777777" w:rsidR="007C695C" w:rsidRDefault="00A10EA8">
            <w:pPr>
              <w:pStyle w:val="Heading2"/>
              <w:keepNext w:val="0"/>
              <w:keepLines w:val="0"/>
              <w:spacing w:before="120" w:after="440" w:line="342" w:lineRule="auto"/>
              <w:ind w:left="40" w:right="40"/>
              <w:jc w:val="both"/>
              <w:rPr>
                <w:sz w:val="20"/>
                <w:szCs w:val="20"/>
              </w:rPr>
            </w:pPr>
            <w:r>
              <w:rPr>
                <w:sz w:val="20"/>
                <w:szCs w:val="20"/>
              </w:rPr>
              <w:t>View hierarchies that control screen format and appearance of the views.</w:t>
            </w:r>
          </w:p>
        </w:tc>
      </w:tr>
      <w:tr w:rsidR="007C695C" w14:paraId="7085E4BF" w14:textId="77777777">
        <w:trPr>
          <w:trHeight w:val="1335"/>
        </w:trPr>
        <w:tc>
          <w:tcPr>
            <w:tcW w:w="79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tcPr>
          <w:p w14:paraId="281B6CA4" w14:textId="77777777" w:rsidR="007C695C" w:rsidRDefault="00A10EA8">
            <w:pPr>
              <w:pStyle w:val="Heading2"/>
              <w:keepNext w:val="0"/>
              <w:keepLines w:val="0"/>
              <w:spacing w:after="300" w:line="342" w:lineRule="auto"/>
              <w:jc w:val="center"/>
              <w:rPr>
                <w:sz w:val="20"/>
                <w:szCs w:val="20"/>
              </w:rPr>
            </w:pPr>
            <w:r>
              <w:rPr>
                <w:sz w:val="20"/>
                <w:szCs w:val="20"/>
              </w:rPr>
              <w:t>4</w:t>
            </w:r>
          </w:p>
        </w:tc>
        <w:tc>
          <w:tcPr>
            <w:tcW w:w="807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3F2390D7" w14:textId="77777777" w:rsidR="007C695C" w:rsidRDefault="00A10EA8">
            <w:pPr>
              <w:pStyle w:val="Heading2"/>
              <w:keepNext w:val="0"/>
              <w:keepLines w:val="0"/>
              <w:spacing w:before="120" w:after="440" w:line="342" w:lineRule="auto"/>
              <w:ind w:left="40" w:right="40"/>
              <w:jc w:val="both"/>
              <w:rPr>
                <w:sz w:val="20"/>
                <w:szCs w:val="20"/>
              </w:rPr>
            </w:pPr>
            <w:r>
              <w:rPr>
                <w:sz w:val="20"/>
                <w:szCs w:val="20"/>
              </w:rPr>
              <w:t>Intents</w:t>
            </w:r>
          </w:p>
          <w:p w14:paraId="527869F6" w14:textId="77777777" w:rsidR="007C695C" w:rsidRDefault="00A10EA8">
            <w:pPr>
              <w:pStyle w:val="Heading2"/>
              <w:keepNext w:val="0"/>
              <w:keepLines w:val="0"/>
              <w:spacing w:before="120" w:after="440" w:line="342" w:lineRule="auto"/>
              <w:ind w:left="40" w:right="40"/>
              <w:jc w:val="both"/>
              <w:rPr>
                <w:sz w:val="20"/>
                <w:szCs w:val="20"/>
              </w:rPr>
            </w:pPr>
            <w:r>
              <w:rPr>
                <w:sz w:val="20"/>
                <w:szCs w:val="20"/>
              </w:rPr>
              <w:t>Messages wiring components together.</w:t>
            </w:r>
          </w:p>
        </w:tc>
      </w:tr>
      <w:tr w:rsidR="007C695C" w14:paraId="65F6512E" w14:textId="77777777">
        <w:trPr>
          <w:trHeight w:val="1335"/>
        </w:trPr>
        <w:tc>
          <w:tcPr>
            <w:tcW w:w="79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tcPr>
          <w:p w14:paraId="5BA5602E" w14:textId="77777777" w:rsidR="007C695C" w:rsidRDefault="00A10EA8">
            <w:pPr>
              <w:pStyle w:val="Heading2"/>
              <w:keepNext w:val="0"/>
              <w:keepLines w:val="0"/>
              <w:spacing w:after="300" w:line="342" w:lineRule="auto"/>
              <w:jc w:val="center"/>
              <w:rPr>
                <w:sz w:val="20"/>
                <w:szCs w:val="20"/>
              </w:rPr>
            </w:pPr>
            <w:r>
              <w:rPr>
                <w:sz w:val="20"/>
                <w:szCs w:val="20"/>
              </w:rPr>
              <w:t>5</w:t>
            </w:r>
          </w:p>
        </w:tc>
        <w:tc>
          <w:tcPr>
            <w:tcW w:w="807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7267BB05" w14:textId="77777777" w:rsidR="007C695C" w:rsidRDefault="00A10EA8">
            <w:pPr>
              <w:pStyle w:val="Heading2"/>
              <w:keepNext w:val="0"/>
              <w:keepLines w:val="0"/>
              <w:spacing w:before="120" w:after="440" w:line="342" w:lineRule="auto"/>
              <w:ind w:left="40" w:right="40"/>
              <w:jc w:val="both"/>
              <w:rPr>
                <w:sz w:val="20"/>
                <w:szCs w:val="20"/>
              </w:rPr>
            </w:pPr>
            <w:r>
              <w:rPr>
                <w:sz w:val="20"/>
                <w:szCs w:val="20"/>
              </w:rPr>
              <w:t>Resources</w:t>
            </w:r>
          </w:p>
          <w:p w14:paraId="107EA7C1" w14:textId="77777777" w:rsidR="007C695C" w:rsidRDefault="00A10EA8">
            <w:pPr>
              <w:pStyle w:val="Heading2"/>
              <w:keepNext w:val="0"/>
              <w:keepLines w:val="0"/>
              <w:spacing w:before="120" w:after="440" w:line="342" w:lineRule="auto"/>
              <w:ind w:left="40" w:right="40"/>
              <w:jc w:val="both"/>
              <w:rPr>
                <w:sz w:val="20"/>
                <w:szCs w:val="20"/>
              </w:rPr>
            </w:pPr>
            <w:r>
              <w:rPr>
                <w:sz w:val="20"/>
                <w:szCs w:val="20"/>
              </w:rPr>
              <w:t>External elements, such as strings, constants and drawable pictures.</w:t>
            </w:r>
          </w:p>
        </w:tc>
      </w:tr>
      <w:tr w:rsidR="007C695C" w14:paraId="0413FD73" w14:textId="77777777">
        <w:trPr>
          <w:trHeight w:val="1372"/>
        </w:trPr>
        <w:tc>
          <w:tcPr>
            <w:tcW w:w="79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tcPr>
          <w:p w14:paraId="35954926" w14:textId="77777777" w:rsidR="007C695C" w:rsidRDefault="00A10EA8">
            <w:pPr>
              <w:pStyle w:val="Heading2"/>
              <w:keepNext w:val="0"/>
              <w:keepLines w:val="0"/>
              <w:spacing w:after="300" w:line="342" w:lineRule="auto"/>
              <w:jc w:val="center"/>
              <w:rPr>
                <w:sz w:val="20"/>
                <w:szCs w:val="20"/>
              </w:rPr>
            </w:pPr>
            <w:r>
              <w:rPr>
                <w:sz w:val="20"/>
                <w:szCs w:val="20"/>
              </w:rPr>
              <w:t>6</w:t>
            </w:r>
          </w:p>
        </w:tc>
        <w:tc>
          <w:tcPr>
            <w:tcW w:w="807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3B23FED0" w14:textId="77777777" w:rsidR="007C695C" w:rsidRDefault="00A10EA8">
            <w:pPr>
              <w:pStyle w:val="Heading2"/>
              <w:keepNext w:val="0"/>
              <w:keepLines w:val="0"/>
              <w:spacing w:before="120" w:after="440" w:line="342" w:lineRule="auto"/>
              <w:ind w:left="40" w:right="40"/>
              <w:jc w:val="both"/>
              <w:rPr>
                <w:sz w:val="20"/>
                <w:szCs w:val="20"/>
              </w:rPr>
            </w:pPr>
            <w:bookmarkStart w:id="9" w:name="_iymjd2upcc96" w:colFirst="0" w:colLast="0"/>
            <w:bookmarkEnd w:id="9"/>
            <w:r>
              <w:rPr>
                <w:sz w:val="20"/>
                <w:szCs w:val="20"/>
              </w:rPr>
              <w:t>Manifest</w:t>
            </w:r>
          </w:p>
          <w:p w14:paraId="6EF33A64" w14:textId="77777777" w:rsidR="007C695C" w:rsidRDefault="00A10EA8">
            <w:pPr>
              <w:pStyle w:val="Heading2"/>
              <w:keepNext w:val="0"/>
              <w:keepLines w:val="0"/>
              <w:spacing w:before="120" w:after="440" w:line="342" w:lineRule="auto"/>
              <w:ind w:left="40" w:right="40"/>
              <w:jc w:val="both"/>
              <w:rPr>
                <w:sz w:val="20"/>
                <w:szCs w:val="20"/>
              </w:rPr>
            </w:pPr>
            <w:bookmarkStart w:id="10" w:name="_wnmzx9oj035e" w:colFirst="0" w:colLast="0"/>
            <w:bookmarkEnd w:id="10"/>
            <w:r>
              <w:rPr>
                <w:sz w:val="20"/>
                <w:szCs w:val="20"/>
              </w:rPr>
              <w:t>Configuration file for the application.</w:t>
            </w:r>
          </w:p>
        </w:tc>
      </w:tr>
    </w:tbl>
    <w:p w14:paraId="0DEEE6A5" w14:textId="77777777" w:rsidR="007C695C" w:rsidRDefault="007C695C">
      <w:pPr>
        <w:pStyle w:val="Heading2"/>
        <w:keepNext w:val="0"/>
        <w:keepLines w:val="0"/>
        <w:spacing w:after="80"/>
        <w:rPr>
          <w:sz w:val="20"/>
          <w:szCs w:val="20"/>
        </w:rPr>
      </w:pPr>
      <w:bookmarkStart w:id="11" w:name="_ul7aa86qc2qk" w:colFirst="0" w:colLast="0"/>
      <w:bookmarkEnd w:id="11"/>
    </w:p>
    <w:p w14:paraId="2112EE75" w14:textId="77777777" w:rsidR="007C695C" w:rsidRDefault="00A10EA8">
      <w:pPr>
        <w:pStyle w:val="Heading2"/>
        <w:keepNext w:val="0"/>
        <w:keepLines w:val="0"/>
        <w:spacing w:after="80"/>
        <w:rPr>
          <w:sz w:val="20"/>
          <w:szCs w:val="20"/>
        </w:rPr>
      </w:pPr>
      <w:bookmarkStart w:id="12" w:name="_q96vnud1cory" w:colFirst="0" w:colLast="0"/>
      <w:bookmarkEnd w:id="12"/>
      <w:r>
        <w:rPr>
          <w:sz w:val="20"/>
          <w:szCs w:val="20"/>
        </w:rPr>
        <w:t>Android Applications</w:t>
      </w:r>
    </w:p>
    <w:p w14:paraId="6E52BFEA" w14:textId="77777777" w:rsidR="007C695C" w:rsidRDefault="007C695C">
      <w:pPr>
        <w:rPr>
          <w:sz w:val="20"/>
          <w:szCs w:val="20"/>
        </w:rPr>
      </w:pPr>
    </w:p>
    <w:p w14:paraId="779963CC" w14:textId="77777777" w:rsidR="007C695C" w:rsidRDefault="00A10EA8">
      <w:pPr>
        <w:spacing w:before="120" w:after="140"/>
        <w:ind w:left="40" w:right="40"/>
        <w:jc w:val="both"/>
        <w:rPr>
          <w:sz w:val="20"/>
          <w:szCs w:val="20"/>
        </w:rPr>
      </w:pPr>
      <w:r>
        <w:rPr>
          <w:sz w:val="20"/>
          <w:szCs w:val="20"/>
        </w:rPr>
        <w:t>Android applications are usually developed in the Java language using the Android Software Development Kit.</w:t>
      </w:r>
    </w:p>
    <w:p w14:paraId="5296899C" w14:textId="77777777" w:rsidR="007C695C" w:rsidRDefault="00A10EA8">
      <w:pPr>
        <w:spacing w:before="120" w:after="140"/>
        <w:ind w:left="40" w:right="40"/>
        <w:jc w:val="both"/>
        <w:rPr>
          <w:sz w:val="20"/>
          <w:szCs w:val="20"/>
        </w:rPr>
      </w:pPr>
      <w:r>
        <w:rPr>
          <w:sz w:val="20"/>
          <w:szCs w:val="20"/>
        </w:rPr>
        <w:t xml:space="preserve">Once developed, Android applications can be packaged easily and sold out either through a store such as Google Play, </w:t>
      </w:r>
      <w:proofErr w:type="spellStart"/>
      <w:r>
        <w:rPr>
          <w:sz w:val="20"/>
          <w:szCs w:val="20"/>
        </w:rPr>
        <w:t>SlideME</w:t>
      </w:r>
      <w:proofErr w:type="spellEnd"/>
      <w:r>
        <w:rPr>
          <w:sz w:val="20"/>
          <w:szCs w:val="20"/>
        </w:rPr>
        <w:t xml:space="preserve">, Opera Mobile Store, </w:t>
      </w:r>
      <w:proofErr w:type="spellStart"/>
      <w:r>
        <w:rPr>
          <w:sz w:val="20"/>
          <w:szCs w:val="20"/>
        </w:rPr>
        <w:t>Mo</w:t>
      </w:r>
      <w:r>
        <w:rPr>
          <w:sz w:val="20"/>
          <w:szCs w:val="20"/>
        </w:rPr>
        <w:t>bango</w:t>
      </w:r>
      <w:proofErr w:type="spellEnd"/>
      <w:r>
        <w:rPr>
          <w:sz w:val="20"/>
          <w:szCs w:val="20"/>
        </w:rPr>
        <w:t>, F-droid, and the Amazon Appstore.</w:t>
      </w:r>
    </w:p>
    <w:p w14:paraId="742A134A" w14:textId="77777777" w:rsidR="007C695C" w:rsidRDefault="00A10EA8">
      <w:pPr>
        <w:spacing w:before="120" w:after="140"/>
        <w:ind w:left="40" w:right="40"/>
        <w:jc w:val="both"/>
        <w:rPr>
          <w:sz w:val="20"/>
          <w:szCs w:val="20"/>
        </w:rPr>
      </w:pPr>
      <w:r>
        <w:rPr>
          <w:sz w:val="20"/>
          <w:szCs w:val="20"/>
        </w:rPr>
        <w:lastRenderedPageBreak/>
        <w:t>Android powers hundreds of millions of mobile devices in more than 190 countries around the world. It's the largest installed base of any mobile platform and growing fast. Every day more than 1 million new Android d</w:t>
      </w:r>
      <w:r>
        <w:rPr>
          <w:sz w:val="20"/>
          <w:szCs w:val="20"/>
        </w:rPr>
        <w:t>evices are activated worldwide.</w:t>
      </w:r>
    </w:p>
    <w:p w14:paraId="0D32F420" w14:textId="77777777" w:rsidR="007C695C" w:rsidRDefault="00A10EA8">
      <w:pPr>
        <w:spacing w:before="120" w:after="140"/>
        <w:ind w:left="40" w:right="40"/>
        <w:jc w:val="both"/>
        <w:rPr>
          <w:sz w:val="20"/>
          <w:szCs w:val="20"/>
        </w:rPr>
      </w:pPr>
      <w:r>
        <w:rPr>
          <w:sz w:val="20"/>
          <w:szCs w:val="20"/>
        </w:rPr>
        <w:t>This tutorial has been written with the aim to teach you how to develop and package Android applications. We will start with an environment setup for Android application programming and then drill down to look into various a</w:t>
      </w:r>
      <w:r>
        <w:rPr>
          <w:sz w:val="20"/>
          <w:szCs w:val="20"/>
        </w:rPr>
        <w:t>spects of Android applications.</w:t>
      </w:r>
    </w:p>
    <w:p w14:paraId="76CC1503" w14:textId="77777777" w:rsidR="007C695C" w:rsidRDefault="00A10EA8">
      <w:pPr>
        <w:pStyle w:val="Heading2"/>
        <w:keepNext w:val="0"/>
        <w:keepLines w:val="0"/>
        <w:spacing w:after="80"/>
        <w:rPr>
          <w:sz w:val="20"/>
          <w:szCs w:val="20"/>
        </w:rPr>
      </w:pPr>
      <w:bookmarkStart w:id="13" w:name="_p2m3o4tbht5z" w:colFirst="0" w:colLast="0"/>
      <w:bookmarkEnd w:id="13"/>
      <w:r>
        <w:rPr>
          <w:sz w:val="20"/>
          <w:szCs w:val="20"/>
        </w:rPr>
        <w:t>Categories of Android applications</w:t>
      </w:r>
    </w:p>
    <w:p w14:paraId="0E4F066F" w14:textId="77777777" w:rsidR="007C695C" w:rsidRDefault="007C695C">
      <w:pPr>
        <w:rPr>
          <w:sz w:val="20"/>
          <w:szCs w:val="20"/>
        </w:rPr>
      </w:pPr>
    </w:p>
    <w:p w14:paraId="08B68AFF" w14:textId="77777777" w:rsidR="007C695C" w:rsidRDefault="00A10EA8">
      <w:pPr>
        <w:rPr>
          <w:sz w:val="20"/>
          <w:szCs w:val="20"/>
        </w:rPr>
      </w:pPr>
      <w:r>
        <w:rPr>
          <w:noProof/>
          <w:sz w:val="20"/>
          <w:szCs w:val="20"/>
        </w:rPr>
        <w:drawing>
          <wp:inline distT="114300" distB="114300" distL="114300" distR="114300" wp14:anchorId="3D552B4B" wp14:editId="076ABF3B">
            <wp:extent cx="4852988" cy="1314450"/>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4852988" cy="1314450"/>
                    </a:xfrm>
                    <a:prstGeom prst="rect">
                      <a:avLst/>
                    </a:prstGeom>
                    <a:ln/>
                  </pic:spPr>
                </pic:pic>
              </a:graphicData>
            </a:graphic>
          </wp:inline>
        </w:drawing>
      </w:r>
    </w:p>
    <w:p w14:paraId="5DFF14BA" w14:textId="77777777" w:rsidR="007C695C" w:rsidRDefault="007C695C">
      <w:pPr>
        <w:rPr>
          <w:sz w:val="20"/>
          <w:szCs w:val="20"/>
        </w:rPr>
      </w:pPr>
    </w:p>
    <w:p w14:paraId="1DCB1756" w14:textId="77777777" w:rsidR="007C695C" w:rsidRDefault="007C695C">
      <w:pPr>
        <w:rPr>
          <w:sz w:val="20"/>
          <w:szCs w:val="20"/>
        </w:rPr>
      </w:pPr>
    </w:p>
    <w:p w14:paraId="134B0A13" w14:textId="77777777" w:rsidR="007C695C" w:rsidRDefault="00A10EA8">
      <w:pPr>
        <w:pStyle w:val="Heading2"/>
        <w:keepNext w:val="0"/>
        <w:keepLines w:val="0"/>
        <w:spacing w:after="80"/>
        <w:rPr>
          <w:sz w:val="20"/>
          <w:szCs w:val="20"/>
        </w:rPr>
      </w:pPr>
      <w:bookmarkStart w:id="14" w:name="_z04ua4oozpkl" w:colFirst="0" w:colLast="0"/>
      <w:bookmarkEnd w:id="14"/>
      <w:r>
        <w:rPr>
          <w:sz w:val="20"/>
          <w:szCs w:val="20"/>
        </w:rPr>
        <w:t>History of Android</w:t>
      </w:r>
    </w:p>
    <w:p w14:paraId="40CE277C" w14:textId="77777777" w:rsidR="007C695C" w:rsidRDefault="007C695C">
      <w:pPr>
        <w:rPr>
          <w:b/>
          <w:sz w:val="20"/>
          <w:szCs w:val="20"/>
        </w:rPr>
      </w:pPr>
    </w:p>
    <w:p w14:paraId="3FCD9CCF" w14:textId="77777777" w:rsidR="007C695C" w:rsidRDefault="00A10EA8">
      <w:pPr>
        <w:rPr>
          <w:sz w:val="20"/>
          <w:szCs w:val="20"/>
        </w:rPr>
      </w:pPr>
      <w:r>
        <w:rPr>
          <w:sz w:val="20"/>
          <w:szCs w:val="20"/>
        </w:rPr>
        <w:t xml:space="preserve">The code names of android ranges from A to N currently, such as </w:t>
      </w:r>
      <w:proofErr w:type="spellStart"/>
      <w:r>
        <w:rPr>
          <w:sz w:val="20"/>
          <w:szCs w:val="20"/>
        </w:rPr>
        <w:t>Aestro</w:t>
      </w:r>
      <w:proofErr w:type="spellEnd"/>
      <w:r>
        <w:rPr>
          <w:sz w:val="20"/>
          <w:szCs w:val="20"/>
        </w:rPr>
        <w:t>, Blender, Cupcake, Donut, Eclair, Froyo, Gingerbread, Honeycomb, Ice Cream Sandwich, Jelly Be</w:t>
      </w:r>
      <w:r>
        <w:rPr>
          <w:sz w:val="20"/>
          <w:szCs w:val="20"/>
        </w:rPr>
        <w:t>an, KitKat, Lollipop, and Marshmallow. Let's understand the android history in a sequence.</w:t>
      </w:r>
    </w:p>
    <w:p w14:paraId="4E058618" w14:textId="77777777" w:rsidR="007C695C" w:rsidRDefault="007C695C">
      <w:pPr>
        <w:rPr>
          <w:b/>
          <w:sz w:val="20"/>
          <w:szCs w:val="20"/>
        </w:rPr>
      </w:pPr>
    </w:p>
    <w:p w14:paraId="44F618D7" w14:textId="77777777" w:rsidR="007C695C" w:rsidRDefault="00A10EA8">
      <w:pPr>
        <w:rPr>
          <w:b/>
          <w:sz w:val="20"/>
          <w:szCs w:val="20"/>
        </w:rPr>
      </w:pPr>
      <w:r>
        <w:rPr>
          <w:b/>
          <w:noProof/>
          <w:sz w:val="20"/>
          <w:szCs w:val="20"/>
        </w:rPr>
        <w:drawing>
          <wp:inline distT="114300" distB="114300" distL="114300" distR="114300" wp14:anchorId="2536EBE3" wp14:editId="470438CF">
            <wp:extent cx="6196013" cy="1876425"/>
            <wp:effectExtent l="0" t="0" r="0" b="0"/>
            <wp:docPr id="1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srcRect/>
                    <a:stretch>
                      <a:fillRect/>
                    </a:stretch>
                  </pic:blipFill>
                  <pic:spPr>
                    <a:xfrm>
                      <a:off x="0" y="0"/>
                      <a:ext cx="6196013" cy="1876425"/>
                    </a:xfrm>
                    <a:prstGeom prst="rect">
                      <a:avLst/>
                    </a:prstGeom>
                    <a:ln/>
                  </pic:spPr>
                </pic:pic>
              </a:graphicData>
            </a:graphic>
          </wp:inline>
        </w:drawing>
      </w:r>
    </w:p>
    <w:p w14:paraId="3023CCF1" w14:textId="77777777" w:rsidR="007C695C" w:rsidRDefault="007C695C">
      <w:pPr>
        <w:rPr>
          <w:sz w:val="20"/>
          <w:szCs w:val="20"/>
        </w:rPr>
      </w:pPr>
    </w:p>
    <w:p w14:paraId="687A1569" w14:textId="77777777" w:rsidR="007C695C" w:rsidRDefault="007C695C">
      <w:pPr>
        <w:rPr>
          <w:sz w:val="20"/>
          <w:szCs w:val="20"/>
        </w:rPr>
      </w:pPr>
    </w:p>
    <w:p w14:paraId="2E945182" w14:textId="77777777" w:rsidR="007C695C" w:rsidRDefault="00A10EA8">
      <w:pPr>
        <w:pStyle w:val="Heading2"/>
        <w:keepNext w:val="0"/>
        <w:keepLines w:val="0"/>
        <w:spacing w:after="80"/>
        <w:rPr>
          <w:sz w:val="20"/>
          <w:szCs w:val="20"/>
        </w:rPr>
      </w:pPr>
      <w:bookmarkStart w:id="15" w:name="_z0ixrybdmkjw" w:colFirst="0" w:colLast="0"/>
      <w:bookmarkEnd w:id="15"/>
      <w:r>
        <w:rPr>
          <w:sz w:val="20"/>
          <w:szCs w:val="20"/>
        </w:rPr>
        <w:t>What is the API level?</w:t>
      </w:r>
    </w:p>
    <w:p w14:paraId="0B07C571" w14:textId="77777777" w:rsidR="007C695C" w:rsidRDefault="00A10EA8">
      <w:pPr>
        <w:spacing w:before="340" w:after="440"/>
        <w:ind w:left="40" w:right="40"/>
        <w:jc w:val="both"/>
        <w:rPr>
          <w:sz w:val="20"/>
          <w:szCs w:val="20"/>
          <w:shd w:val="clear" w:color="auto" w:fill="F9F9F9"/>
        </w:rPr>
      </w:pPr>
      <w:r>
        <w:rPr>
          <w:sz w:val="20"/>
          <w:szCs w:val="20"/>
          <w:shd w:val="clear" w:color="auto" w:fill="F9F9F9"/>
        </w:rPr>
        <w:t>API Level is an integer value that uniquely identifies the framework API revision offered by a version of the Android platform.</w:t>
      </w:r>
    </w:p>
    <w:p w14:paraId="442E3207" w14:textId="77777777" w:rsidR="007C695C" w:rsidRDefault="007C695C">
      <w:pPr>
        <w:spacing w:before="220" w:after="300"/>
        <w:rPr>
          <w:sz w:val="20"/>
          <w:szCs w:val="20"/>
          <w:shd w:val="clear" w:color="auto" w:fill="F9F9F9"/>
        </w:rPr>
      </w:pPr>
    </w:p>
    <w:tbl>
      <w:tblPr>
        <w:tblStyle w:val="a3"/>
        <w:tblW w:w="8865"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Look w:val="0600" w:firstRow="0" w:lastRow="0" w:firstColumn="0" w:lastColumn="0" w:noHBand="1" w:noVBand="1"/>
      </w:tblPr>
      <w:tblGrid>
        <w:gridCol w:w="1935"/>
        <w:gridCol w:w="1065"/>
        <w:gridCol w:w="3735"/>
        <w:gridCol w:w="2130"/>
      </w:tblGrid>
      <w:tr w:rsidR="007C695C" w14:paraId="0EBD92DC" w14:textId="77777777">
        <w:trPr>
          <w:trHeight w:val="1222"/>
        </w:trPr>
        <w:tc>
          <w:tcPr>
            <w:tcW w:w="193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14:paraId="3B42164D" w14:textId="77777777" w:rsidR="007C695C" w:rsidRDefault="00A10EA8">
            <w:pPr>
              <w:spacing w:before="220" w:after="300" w:line="342" w:lineRule="auto"/>
              <w:jc w:val="center"/>
              <w:rPr>
                <w:sz w:val="20"/>
                <w:szCs w:val="20"/>
                <w:shd w:val="clear" w:color="auto" w:fill="F9F9F9"/>
              </w:rPr>
            </w:pPr>
            <w:r>
              <w:rPr>
                <w:b/>
                <w:sz w:val="20"/>
                <w:szCs w:val="20"/>
                <w:shd w:val="clear" w:color="auto" w:fill="F9F9F9"/>
              </w:rPr>
              <w:t>Platform Version</w:t>
            </w:r>
          </w:p>
        </w:tc>
        <w:tc>
          <w:tcPr>
            <w:tcW w:w="106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14:paraId="715E670E" w14:textId="77777777" w:rsidR="007C695C" w:rsidRDefault="00A10EA8">
            <w:pPr>
              <w:spacing w:before="220" w:after="300" w:line="342" w:lineRule="auto"/>
              <w:jc w:val="center"/>
              <w:rPr>
                <w:sz w:val="20"/>
                <w:szCs w:val="20"/>
                <w:shd w:val="clear" w:color="auto" w:fill="F9F9F9"/>
              </w:rPr>
            </w:pPr>
            <w:r>
              <w:rPr>
                <w:b/>
                <w:sz w:val="20"/>
                <w:szCs w:val="20"/>
                <w:shd w:val="clear" w:color="auto" w:fill="F9F9F9"/>
              </w:rPr>
              <w:t>API Level</w:t>
            </w:r>
          </w:p>
        </w:tc>
        <w:tc>
          <w:tcPr>
            <w:tcW w:w="373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14:paraId="4DA4712E" w14:textId="77777777" w:rsidR="007C695C" w:rsidRDefault="00A10EA8">
            <w:pPr>
              <w:spacing w:before="220" w:after="300" w:line="342" w:lineRule="auto"/>
              <w:jc w:val="center"/>
              <w:rPr>
                <w:sz w:val="20"/>
                <w:szCs w:val="20"/>
                <w:shd w:val="clear" w:color="auto" w:fill="F9F9F9"/>
              </w:rPr>
            </w:pPr>
            <w:r>
              <w:rPr>
                <w:b/>
                <w:sz w:val="20"/>
                <w:szCs w:val="20"/>
                <w:shd w:val="clear" w:color="auto" w:fill="F9F9F9"/>
              </w:rPr>
              <w:t>VERSION_CODE</w:t>
            </w:r>
          </w:p>
        </w:tc>
        <w:tc>
          <w:tcPr>
            <w:tcW w:w="213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14:paraId="3896DD89" w14:textId="77777777" w:rsidR="007C695C" w:rsidRDefault="007C695C">
            <w:pPr>
              <w:spacing w:before="220" w:after="300" w:line="342" w:lineRule="auto"/>
              <w:jc w:val="center"/>
              <w:rPr>
                <w:sz w:val="20"/>
                <w:szCs w:val="20"/>
                <w:shd w:val="clear" w:color="auto" w:fill="F9F9F9"/>
              </w:rPr>
            </w:pPr>
          </w:p>
        </w:tc>
      </w:tr>
      <w:tr w:rsidR="007C695C" w14:paraId="37A49E16" w14:textId="77777777">
        <w:trPr>
          <w:trHeight w:val="585"/>
        </w:trPr>
        <w:tc>
          <w:tcPr>
            <w:tcW w:w="193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19B7BD58" w14:textId="77777777" w:rsidR="007C695C" w:rsidRDefault="00A10EA8">
            <w:pPr>
              <w:spacing w:before="220" w:after="300" w:line="342" w:lineRule="auto"/>
              <w:rPr>
                <w:sz w:val="20"/>
                <w:szCs w:val="20"/>
                <w:shd w:val="clear" w:color="auto" w:fill="F9F9F9"/>
              </w:rPr>
            </w:pPr>
            <w:r>
              <w:rPr>
                <w:sz w:val="20"/>
                <w:szCs w:val="20"/>
                <w:shd w:val="clear" w:color="auto" w:fill="F9F9F9"/>
              </w:rPr>
              <w:t>Android 6.0</w:t>
            </w:r>
          </w:p>
        </w:tc>
        <w:tc>
          <w:tcPr>
            <w:tcW w:w="106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38E78E05" w14:textId="77777777" w:rsidR="007C695C" w:rsidRDefault="00A10EA8">
            <w:pPr>
              <w:spacing w:before="220" w:after="300" w:line="342" w:lineRule="auto"/>
              <w:rPr>
                <w:sz w:val="20"/>
                <w:szCs w:val="20"/>
                <w:shd w:val="clear" w:color="auto" w:fill="F9F9F9"/>
              </w:rPr>
            </w:pPr>
            <w:r>
              <w:rPr>
                <w:sz w:val="20"/>
                <w:szCs w:val="20"/>
                <w:shd w:val="clear" w:color="auto" w:fill="F9F9F9"/>
              </w:rPr>
              <w:t>23</w:t>
            </w:r>
          </w:p>
        </w:tc>
        <w:tc>
          <w:tcPr>
            <w:tcW w:w="373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2640205F" w14:textId="77777777" w:rsidR="007C695C" w:rsidRDefault="00A10EA8">
            <w:pPr>
              <w:spacing w:before="220" w:after="300" w:line="342" w:lineRule="auto"/>
              <w:rPr>
                <w:sz w:val="20"/>
                <w:szCs w:val="20"/>
                <w:shd w:val="clear" w:color="auto" w:fill="F9F9F9"/>
              </w:rPr>
            </w:pPr>
            <w:r>
              <w:rPr>
                <w:sz w:val="20"/>
                <w:szCs w:val="20"/>
                <w:shd w:val="clear" w:color="auto" w:fill="F9F9F9"/>
              </w:rPr>
              <w:t>MARSHMALLOW</w:t>
            </w:r>
          </w:p>
        </w:tc>
        <w:tc>
          <w:tcPr>
            <w:tcW w:w="213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0526AC17" w14:textId="77777777" w:rsidR="007C695C" w:rsidRDefault="007C695C">
            <w:pPr>
              <w:spacing w:before="220" w:after="300" w:line="342" w:lineRule="auto"/>
              <w:rPr>
                <w:sz w:val="20"/>
                <w:szCs w:val="20"/>
                <w:shd w:val="clear" w:color="auto" w:fill="F9F9F9"/>
              </w:rPr>
            </w:pPr>
          </w:p>
        </w:tc>
      </w:tr>
      <w:tr w:rsidR="007C695C" w14:paraId="3770E19E" w14:textId="77777777">
        <w:trPr>
          <w:trHeight w:val="585"/>
        </w:trPr>
        <w:tc>
          <w:tcPr>
            <w:tcW w:w="193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41518084" w14:textId="77777777" w:rsidR="007C695C" w:rsidRDefault="00A10EA8">
            <w:pPr>
              <w:spacing w:before="220" w:after="300" w:line="342" w:lineRule="auto"/>
              <w:rPr>
                <w:sz w:val="20"/>
                <w:szCs w:val="20"/>
                <w:shd w:val="clear" w:color="auto" w:fill="F9F9F9"/>
              </w:rPr>
            </w:pPr>
            <w:r>
              <w:rPr>
                <w:sz w:val="20"/>
                <w:szCs w:val="20"/>
                <w:shd w:val="clear" w:color="auto" w:fill="F9F9F9"/>
              </w:rPr>
              <w:t>Android 5.1</w:t>
            </w:r>
          </w:p>
        </w:tc>
        <w:tc>
          <w:tcPr>
            <w:tcW w:w="106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6EBC2F94" w14:textId="77777777" w:rsidR="007C695C" w:rsidRDefault="00A10EA8">
            <w:pPr>
              <w:spacing w:before="220" w:after="300" w:line="342" w:lineRule="auto"/>
              <w:rPr>
                <w:sz w:val="20"/>
                <w:szCs w:val="20"/>
                <w:shd w:val="clear" w:color="auto" w:fill="F9F9F9"/>
              </w:rPr>
            </w:pPr>
            <w:r>
              <w:rPr>
                <w:sz w:val="20"/>
                <w:szCs w:val="20"/>
                <w:shd w:val="clear" w:color="auto" w:fill="F9F9F9"/>
              </w:rPr>
              <w:t>22</w:t>
            </w:r>
          </w:p>
        </w:tc>
        <w:tc>
          <w:tcPr>
            <w:tcW w:w="373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447A229F" w14:textId="77777777" w:rsidR="007C695C" w:rsidRDefault="00A10EA8">
            <w:pPr>
              <w:spacing w:before="220" w:after="300" w:line="342" w:lineRule="auto"/>
              <w:rPr>
                <w:sz w:val="20"/>
                <w:szCs w:val="20"/>
                <w:shd w:val="clear" w:color="auto" w:fill="F9F9F9"/>
              </w:rPr>
            </w:pPr>
            <w:r>
              <w:rPr>
                <w:sz w:val="20"/>
                <w:szCs w:val="20"/>
                <w:shd w:val="clear" w:color="auto" w:fill="F9F9F9"/>
              </w:rPr>
              <w:t>LOLLIPOP_MR1</w:t>
            </w:r>
          </w:p>
        </w:tc>
        <w:tc>
          <w:tcPr>
            <w:tcW w:w="213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1C8F104B" w14:textId="77777777" w:rsidR="007C695C" w:rsidRDefault="007C695C">
            <w:pPr>
              <w:spacing w:before="220" w:after="300" w:line="342" w:lineRule="auto"/>
              <w:rPr>
                <w:sz w:val="20"/>
                <w:szCs w:val="20"/>
                <w:shd w:val="clear" w:color="auto" w:fill="F9F9F9"/>
              </w:rPr>
            </w:pPr>
          </w:p>
        </w:tc>
      </w:tr>
      <w:tr w:rsidR="007C695C" w14:paraId="1E1A345A" w14:textId="77777777">
        <w:trPr>
          <w:trHeight w:val="585"/>
        </w:trPr>
        <w:tc>
          <w:tcPr>
            <w:tcW w:w="193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008C321C" w14:textId="77777777" w:rsidR="007C695C" w:rsidRDefault="00A10EA8">
            <w:pPr>
              <w:spacing w:before="220" w:after="300" w:line="342" w:lineRule="auto"/>
              <w:rPr>
                <w:sz w:val="20"/>
                <w:szCs w:val="20"/>
                <w:shd w:val="clear" w:color="auto" w:fill="F9F9F9"/>
              </w:rPr>
            </w:pPr>
            <w:r>
              <w:rPr>
                <w:sz w:val="20"/>
                <w:szCs w:val="20"/>
                <w:shd w:val="clear" w:color="auto" w:fill="F9F9F9"/>
              </w:rPr>
              <w:t>Android 5.0</w:t>
            </w:r>
          </w:p>
        </w:tc>
        <w:tc>
          <w:tcPr>
            <w:tcW w:w="106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1D6B0922" w14:textId="77777777" w:rsidR="007C695C" w:rsidRDefault="00A10EA8">
            <w:pPr>
              <w:spacing w:before="220" w:after="300" w:line="342" w:lineRule="auto"/>
              <w:rPr>
                <w:sz w:val="20"/>
                <w:szCs w:val="20"/>
                <w:shd w:val="clear" w:color="auto" w:fill="F9F9F9"/>
              </w:rPr>
            </w:pPr>
            <w:r>
              <w:rPr>
                <w:sz w:val="20"/>
                <w:szCs w:val="20"/>
                <w:shd w:val="clear" w:color="auto" w:fill="F9F9F9"/>
              </w:rPr>
              <w:t>21</w:t>
            </w:r>
          </w:p>
        </w:tc>
        <w:tc>
          <w:tcPr>
            <w:tcW w:w="373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2E4A103B" w14:textId="77777777" w:rsidR="007C695C" w:rsidRDefault="00A10EA8">
            <w:pPr>
              <w:spacing w:before="220" w:after="300" w:line="342" w:lineRule="auto"/>
              <w:rPr>
                <w:sz w:val="20"/>
                <w:szCs w:val="20"/>
                <w:shd w:val="clear" w:color="auto" w:fill="F9F9F9"/>
              </w:rPr>
            </w:pPr>
            <w:r>
              <w:rPr>
                <w:sz w:val="20"/>
                <w:szCs w:val="20"/>
                <w:shd w:val="clear" w:color="auto" w:fill="F9F9F9"/>
              </w:rPr>
              <w:t>LOLLIPOP</w:t>
            </w:r>
          </w:p>
        </w:tc>
        <w:tc>
          <w:tcPr>
            <w:tcW w:w="213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6A5D7339" w14:textId="77777777" w:rsidR="007C695C" w:rsidRDefault="007C695C">
            <w:pPr>
              <w:spacing w:before="220" w:after="300" w:line="342" w:lineRule="auto"/>
              <w:rPr>
                <w:sz w:val="20"/>
                <w:szCs w:val="20"/>
                <w:shd w:val="clear" w:color="auto" w:fill="F9F9F9"/>
              </w:rPr>
            </w:pPr>
          </w:p>
        </w:tc>
      </w:tr>
      <w:tr w:rsidR="007C695C" w14:paraId="453FA0B2" w14:textId="77777777">
        <w:trPr>
          <w:trHeight w:val="930"/>
        </w:trPr>
        <w:tc>
          <w:tcPr>
            <w:tcW w:w="193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6E572C5F" w14:textId="77777777" w:rsidR="007C695C" w:rsidRDefault="00A10EA8">
            <w:pPr>
              <w:spacing w:before="220" w:after="300" w:line="342" w:lineRule="auto"/>
              <w:rPr>
                <w:sz w:val="20"/>
                <w:szCs w:val="20"/>
                <w:shd w:val="clear" w:color="auto" w:fill="F9F9F9"/>
              </w:rPr>
            </w:pPr>
            <w:r>
              <w:rPr>
                <w:sz w:val="20"/>
                <w:szCs w:val="20"/>
                <w:shd w:val="clear" w:color="auto" w:fill="F9F9F9"/>
              </w:rPr>
              <w:t>Android 4.4W</w:t>
            </w:r>
          </w:p>
        </w:tc>
        <w:tc>
          <w:tcPr>
            <w:tcW w:w="106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214E23E3" w14:textId="77777777" w:rsidR="007C695C" w:rsidRDefault="00A10EA8">
            <w:pPr>
              <w:spacing w:before="220" w:after="300" w:line="342" w:lineRule="auto"/>
              <w:rPr>
                <w:sz w:val="20"/>
                <w:szCs w:val="20"/>
                <w:shd w:val="clear" w:color="auto" w:fill="F9F9F9"/>
              </w:rPr>
            </w:pPr>
            <w:r>
              <w:rPr>
                <w:sz w:val="20"/>
                <w:szCs w:val="20"/>
                <w:shd w:val="clear" w:color="auto" w:fill="F9F9F9"/>
              </w:rPr>
              <w:t>20</w:t>
            </w:r>
          </w:p>
        </w:tc>
        <w:tc>
          <w:tcPr>
            <w:tcW w:w="373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4DC37A2E" w14:textId="77777777" w:rsidR="007C695C" w:rsidRDefault="00A10EA8">
            <w:pPr>
              <w:spacing w:before="220" w:after="300" w:line="342" w:lineRule="auto"/>
              <w:rPr>
                <w:sz w:val="20"/>
                <w:szCs w:val="20"/>
                <w:shd w:val="clear" w:color="auto" w:fill="F9F9F9"/>
              </w:rPr>
            </w:pPr>
            <w:r>
              <w:rPr>
                <w:sz w:val="20"/>
                <w:szCs w:val="20"/>
                <w:shd w:val="clear" w:color="auto" w:fill="F9F9F9"/>
              </w:rPr>
              <w:t>KITKAT_WATCH</w:t>
            </w:r>
          </w:p>
        </w:tc>
        <w:tc>
          <w:tcPr>
            <w:tcW w:w="213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5F3311D2" w14:textId="77777777" w:rsidR="007C695C" w:rsidRDefault="00A10EA8">
            <w:pPr>
              <w:spacing w:before="220" w:after="300" w:line="342" w:lineRule="auto"/>
              <w:rPr>
                <w:sz w:val="20"/>
                <w:szCs w:val="20"/>
                <w:shd w:val="clear" w:color="auto" w:fill="F9F9F9"/>
              </w:rPr>
            </w:pPr>
            <w:r>
              <w:rPr>
                <w:color w:val="BBBBBB"/>
                <w:sz w:val="20"/>
                <w:szCs w:val="20"/>
                <w:shd w:val="clear" w:color="auto" w:fill="F9F9F9"/>
              </w:rPr>
              <w:t>KitKat for Wearables Only</w:t>
            </w:r>
          </w:p>
        </w:tc>
      </w:tr>
      <w:tr w:rsidR="007C695C" w14:paraId="16E3F8A5" w14:textId="77777777">
        <w:trPr>
          <w:trHeight w:val="585"/>
        </w:trPr>
        <w:tc>
          <w:tcPr>
            <w:tcW w:w="193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3504ACB9" w14:textId="77777777" w:rsidR="007C695C" w:rsidRDefault="00A10EA8">
            <w:pPr>
              <w:spacing w:before="220" w:after="300" w:line="342" w:lineRule="auto"/>
              <w:rPr>
                <w:sz w:val="20"/>
                <w:szCs w:val="20"/>
                <w:shd w:val="clear" w:color="auto" w:fill="F9F9F9"/>
              </w:rPr>
            </w:pPr>
            <w:r>
              <w:rPr>
                <w:sz w:val="20"/>
                <w:szCs w:val="20"/>
                <w:shd w:val="clear" w:color="auto" w:fill="F9F9F9"/>
              </w:rPr>
              <w:t>Android 4.4</w:t>
            </w:r>
          </w:p>
        </w:tc>
        <w:tc>
          <w:tcPr>
            <w:tcW w:w="106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0F6309CE" w14:textId="77777777" w:rsidR="007C695C" w:rsidRDefault="00A10EA8">
            <w:pPr>
              <w:spacing w:before="220" w:after="300" w:line="342" w:lineRule="auto"/>
              <w:rPr>
                <w:sz w:val="20"/>
                <w:szCs w:val="20"/>
                <w:shd w:val="clear" w:color="auto" w:fill="F9F9F9"/>
              </w:rPr>
            </w:pPr>
            <w:r>
              <w:rPr>
                <w:sz w:val="20"/>
                <w:szCs w:val="20"/>
                <w:shd w:val="clear" w:color="auto" w:fill="F9F9F9"/>
              </w:rPr>
              <w:t>19</w:t>
            </w:r>
          </w:p>
        </w:tc>
        <w:tc>
          <w:tcPr>
            <w:tcW w:w="373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657BDA15" w14:textId="77777777" w:rsidR="007C695C" w:rsidRDefault="00A10EA8">
            <w:pPr>
              <w:spacing w:before="220" w:after="300" w:line="342" w:lineRule="auto"/>
              <w:rPr>
                <w:sz w:val="20"/>
                <w:szCs w:val="20"/>
                <w:shd w:val="clear" w:color="auto" w:fill="F9F9F9"/>
              </w:rPr>
            </w:pPr>
            <w:r>
              <w:rPr>
                <w:sz w:val="20"/>
                <w:szCs w:val="20"/>
                <w:shd w:val="clear" w:color="auto" w:fill="F9F9F9"/>
              </w:rPr>
              <w:t>KITKAT</w:t>
            </w:r>
          </w:p>
        </w:tc>
        <w:tc>
          <w:tcPr>
            <w:tcW w:w="213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5B6A44F3" w14:textId="77777777" w:rsidR="007C695C" w:rsidRDefault="007C695C">
            <w:pPr>
              <w:spacing w:before="220" w:after="300" w:line="342" w:lineRule="auto"/>
              <w:rPr>
                <w:sz w:val="20"/>
                <w:szCs w:val="20"/>
                <w:shd w:val="clear" w:color="auto" w:fill="F9F9F9"/>
              </w:rPr>
            </w:pPr>
          </w:p>
        </w:tc>
      </w:tr>
      <w:tr w:rsidR="007C695C" w14:paraId="35CE8520" w14:textId="77777777">
        <w:trPr>
          <w:trHeight w:val="585"/>
        </w:trPr>
        <w:tc>
          <w:tcPr>
            <w:tcW w:w="193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42C687AA" w14:textId="77777777" w:rsidR="007C695C" w:rsidRDefault="00A10EA8">
            <w:pPr>
              <w:spacing w:before="220" w:after="300" w:line="342" w:lineRule="auto"/>
              <w:rPr>
                <w:sz w:val="20"/>
                <w:szCs w:val="20"/>
                <w:shd w:val="clear" w:color="auto" w:fill="F9F9F9"/>
              </w:rPr>
            </w:pPr>
            <w:r>
              <w:rPr>
                <w:sz w:val="20"/>
                <w:szCs w:val="20"/>
                <w:shd w:val="clear" w:color="auto" w:fill="F9F9F9"/>
              </w:rPr>
              <w:t>Android 4.3</w:t>
            </w:r>
          </w:p>
        </w:tc>
        <w:tc>
          <w:tcPr>
            <w:tcW w:w="106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554F67AA" w14:textId="77777777" w:rsidR="007C695C" w:rsidRDefault="00A10EA8">
            <w:pPr>
              <w:spacing w:before="220" w:after="300" w:line="342" w:lineRule="auto"/>
              <w:rPr>
                <w:sz w:val="20"/>
                <w:szCs w:val="20"/>
                <w:shd w:val="clear" w:color="auto" w:fill="F9F9F9"/>
              </w:rPr>
            </w:pPr>
            <w:r>
              <w:rPr>
                <w:sz w:val="20"/>
                <w:szCs w:val="20"/>
                <w:shd w:val="clear" w:color="auto" w:fill="F9F9F9"/>
              </w:rPr>
              <w:t>18</w:t>
            </w:r>
          </w:p>
        </w:tc>
        <w:tc>
          <w:tcPr>
            <w:tcW w:w="373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6248B59B" w14:textId="77777777" w:rsidR="007C695C" w:rsidRDefault="00A10EA8">
            <w:pPr>
              <w:spacing w:before="220" w:after="300" w:line="342" w:lineRule="auto"/>
              <w:rPr>
                <w:sz w:val="20"/>
                <w:szCs w:val="20"/>
                <w:shd w:val="clear" w:color="auto" w:fill="F9F9F9"/>
              </w:rPr>
            </w:pPr>
            <w:r>
              <w:rPr>
                <w:sz w:val="20"/>
                <w:szCs w:val="20"/>
                <w:shd w:val="clear" w:color="auto" w:fill="F9F9F9"/>
              </w:rPr>
              <w:t>JELLY_BEAN_MR2</w:t>
            </w:r>
          </w:p>
        </w:tc>
        <w:tc>
          <w:tcPr>
            <w:tcW w:w="213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1A6BD4C7" w14:textId="77777777" w:rsidR="007C695C" w:rsidRDefault="007C695C">
            <w:pPr>
              <w:spacing w:before="220" w:after="300" w:line="342" w:lineRule="auto"/>
              <w:rPr>
                <w:sz w:val="20"/>
                <w:szCs w:val="20"/>
                <w:shd w:val="clear" w:color="auto" w:fill="F9F9F9"/>
              </w:rPr>
            </w:pPr>
          </w:p>
        </w:tc>
      </w:tr>
      <w:tr w:rsidR="007C695C" w14:paraId="7AE5B7EC" w14:textId="77777777">
        <w:trPr>
          <w:trHeight w:val="930"/>
        </w:trPr>
        <w:tc>
          <w:tcPr>
            <w:tcW w:w="193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4ED5E442" w14:textId="77777777" w:rsidR="007C695C" w:rsidRDefault="00A10EA8">
            <w:pPr>
              <w:spacing w:before="220" w:after="300" w:line="342" w:lineRule="auto"/>
              <w:rPr>
                <w:sz w:val="20"/>
                <w:szCs w:val="20"/>
                <w:shd w:val="clear" w:color="auto" w:fill="F9F9F9"/>
              </w:rPr>
            </w:pPr>
            <w:r>
              <w:rPr>
                <w:sz w:val="20"/>
                <w:szCs w:val="20"/>
                <w:shd w:val="clear" w:color="auto" w:fill="F9F9F9"/>
              </w:rPr>
              <w:t>Android 4.2, 4.2.2</w:t>
            </w:r>
          </w:p>
        </w:tc>
        <w:tc>
          <w:tcPr>
            <w:tcW w:w="106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7EA28453" w14:textId="77777777" w:rsidR="007C695C" w:rsidRDefault="00A10EA8">
            <w:pPr>
              <w:spacing w:before="220" w:after="300" w:line="342" w:lineRule="auto"/>
              <w:rPr>
                <w:sz w:val="20"/>
                <w:szCs w:val="20"/>
                <w:shd w:val="clear" w:color="auto" w:fill="F9F9F9"/>
              </w:rPr>
            </w:pPr>
            <w:r>
              <w:rPr>
                <w:sz w:val="20"/>
                <w:szCs w:val="20"/>
                <w:shd w:val="clear" w:color="auto" w:fill="F9F9F9"/>
              </w:rPr>
              <w:t>17</w:t>
            </w:r>
          </w:p>
        </w:tc>
        <w:tc>
          <w:tcPr>
            <w:tcW w:w="373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3BBB67E0" w14:textId="77777777" w:rsidR="007C695C" w:rsidRDefault="00A10EA8">
            <w:pPr>
              <w:spacing w:before="220" w:after="300" w:line="342" w:lineRule="auto"/>
              <w:rPr>
                <w:sz w:val="20"/>
                <w:szCs w:val="20"/>
                <w:shd w:val="clear" w:color="auto" w:fill="F9F9F9"/>
              </w:rPr>
            </w:pPr>
            <w:r>
              <w:rPr>
                <w:sz w:val="20"/>
                <w:szCs w:val="20"/>
                <w:shd w:val="clear" w:color="auto" w:fill="F9F9F9"/>
              </w:rPr>
              <w:t>JELLY_BEAN_MR1</w:t>
            </w:r>
          </w:p>
        </w:tc>
        <w:tc>
          <w:tcPr>
            <w:tcW w:w="213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1F8CE2CE" w14:textId="77777777" w:rsidR="007C695C" w:rsidRDefault="007C695C">
            <w:pPr>
              <w:spacing w:before="220" w:after="300" w:line="342" w:lineRule="auto"/>
              <w:rPr>
                <w:sz w:val="20"/>
                <w:szCs w:val="20"/>
                <w:shd w:val="clear" w:color="auto" w:fill="F9F9F9"/>
              </w:rPr>
            </w:pPr>
          </w:p>
        </w:tc>
      </w:tr>
      <w:tr w:rsidR="007C695C" w14:paraId="161E0DD9" w14:textId="77777777">
        <w:trPr>
          <w:trHeight w:val="930"/>
        </w:trPr>
        <w:tc>
          <w:tcPr>
            <w:tcW w:w="193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59CDD6B0" w14:textId="77777777" w:rsidR="007C695C" w:rsidRDefault="00A10EA8">
            <w:pPr>
              <w:spacing w:before="220" w:after="300" w:line="342" w:lineRule="auto"/>
              <w:rPr>
                <w:sz w:val="20"/>
                <w:szCs w:val="20"/>
                <w:shd w:val="clear" w:color="auto" w:fill="F9F9F9"/>
              </w:rPr>
            </w:pPr>
            <w:r>
              <w:rPr>
                <w:sz w:val="20"/>
                <w:szCs w:val="20"/>
                <w:shd w:val="clear" w:color="auto" w:fill="F9F9F9"/>
              </w:rPr>
              <w:t>Android 4.1, 4.1.1</w:t>
            </w:r>
          </w:p>
        </w:tc>
        <w:tc>
          <w:tcPr>
            <w:tcW w:w="106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48B204D0" w14:textId="77777777" w:rsidR="007C695C" w:rsidRDefault="00A10EA8">
            <w:pPr>
              <w:spacing w:before="220" w:after="300" w:line="342" w:lineRule="auto"/>
              <w:rPr>
                <w:sz w:val="20"/>
                <w:szCs w:val="20"/>
                <w:shd w:val="clear" w:color="auto" w:fill="F9F9F9"/>
              </w:rPr>
            </w:pPr>
            <w:r>
              <w:rPr>
                <w:sz w:val="20"/>
                <w:szCs w:val="20"/>
                <w:shd w:val="clear" w:color="auto" w:fill="F9F9F9"/>
              </w:rPr>
              <w:t>16</w:t>
            </w:r>
          </w:p>
        </w:tc>
        <w:tc>
          <w:tcPr>
            <w:tcW w:w="373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706F8876" w14:textId="77777777" w:rsidR="007C695C" w:rsidRDefault="00A10EA8">
            <w:pPr>
              <w:spacing w:before="220" w:after="300" w:line="342" w:lineRule="auto"/>
              <w:rPr>
                <w:sz w:val="20"/>
                <w:szCs w:val="20"/>
                <w:shd w:val="clear" w:color="auto" w:fill="F9F9F9"/>
              </w:rPr>
            </w:pPr>
            <w:r>
              <w:rPr>
                <w:sz w:val="20"/>
                <w:szCs w:val="20"/>
                <w:shd w:val="clear" w:color="auto" w:fill="F9F9F9"/>
              </w:rPr>
              <w:t>JELLY_BEAN</w:t>
            </w:r>
          </w:p>
        </w:tc>
        <w:tc>
          <w:tcPr>
            <w:tcW w:w="213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01D2FC19" w14:textId="77777777" w:rsidR="007C695C" w:rsidRDefault="007C695C">
            <w:pPr>
              <w:spacing w:before="220" w:after="300" w:line="342" w:lineRule="auto"/>
              <w:rPr>
                <w:sz w:val="20"/>
                <w:szCs w:val="20"/>
                <w:shd w:val="clear" w:color="auto" w:fill="F9F9F9"/>
              </w:rPr>
            </w:pPr>
          </w:p>
        </w:tc>
      </w:tr>
      <w:tr w:rsidR="007C695C" w14:paraId="5848026D" w14:textId="77777777">
        <w:trPr>
          <w:trHeight w:val="930"/>
        </w:trPr>
        <w:tc>
          <w:tcPr>
            <w:tcW w:w="193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1A05EB3E" w14:textId="77777777" w:rsidR="007C695C" w:rsidRDefault="00A10EA8">
            <w:pPr>
              <w:spacing w:before="220" w:after="300" w:line="342" w:lineRule="auto"/>
              <w:rPr>
                <w:sz w:val="20"/>
                <w:szCs w:val="20"/>
                <w:shd w:val="clear" w:color="auto" w:fill="F9F9F9"/>
              </w:rPr>
            </w:pPr>
            <w:r>
              <w:rPr>
                <w:sz w:val="20"/>
                <w:szCs w:val="20"/>
                <w:shd w:val="clear" w:color="auto" w:fill="F9F9F9"/>
              </w:rPr>
              <w:t>Android 4.0.3, 4.0.4</w:t>
            </w:r>
          </w:p>
        </w:tc>
        <w:tc>
          <w:tcPr>
            <w:tcW w:w="106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701E76D9" w14:textId="77777777" w:rsidR="007C695C" w:rsidRDefault="00A10EA8">
            <w:pPr>
              <w:spacing w:before="220" w:after="300" w:line="342" w:lineRule="auto"/>
              <w:rPr>
                <w:sz w:val="20"/>
                <w:szCs w:val="20"/>
                <w:shd w:val="clear" w:color="auto" w:fill="F9F9F9"/>
              </w:rPr>
            </w:pPr>
            <w:r>
              <w:rPr>
                <w:sz w:val="20"/>
                <w:szCs w:val="20"/>
                <w:shd w:val="clear" w:color="auto" w:fill="F9F9F9"/>
              </w:rPr>
              <w:t>15</w:t>
            </w:r>
          </w:p>
        </w:tc>
        <w:tc>
          <w:tcPr>
            <w:tcW w:w="373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5BC24E0E" w14:textId="77777777" w:rsidR="007C695C" w:rsidRDefault="00A10EA8">
            <w:pPr>
              <w:spacing w:before="220" w:after="300" w:line="342" w:lineRule="auto"/>
              <w:rPr>
                <w:sz w:val="20"/>
                <w:szCs w:val="20"/>
                <w:shd w:val="clear" w:color="auto" w:fill="F9F9F9"/>
              </w:rPr>
            </w:pPr>
            <w:r>
              <w:rPr>
                <w:sz w:val="20"/>
                <w:szCs w:val="20"/>
                <w:shd w:val="clear" w:color="auto" w:fill="F9F9F9"/>
              </w:rPr>
              <w:t>ICE_CREAM_SANDWICH_MR1</w:t>
            </w:r>
          </w:p>
        </w:tc>
        <w:tc>
          <w:tcPr>
            <w:tcW w:w="213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4839463A" w14:textId="77777777" w:rsidR="007C695C" w:rsidRDefault="007C695C">
            <w:pPr>
              <w:spacing w:before="220" w:after="300" w:line="342" w:lineRule="auto"/>
              <w:rPr>
                <w:sz w:val="20"/>
                <w:szCs w:val="20"/>
                <w:shd w:val="clear" w:color="auto" w:fill="F9F9F9"/>
              </w:rPr>
            </w:pPr>
          </w:p>
        </w:tc>
      </w:tr>
      <w:tr w:rsidR="007C695C" w14:paraId="34E1B1D5" w14:textId="77777777">
        <w:trPr>
          <w:trHeight w:val="930"/>
        </w:trPr>
        <w:tc>
          <w:tcPr>
            <w:tcW w:w="193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5D91E3E4" w14:textId="77777777" w:rsidR="007C695C" w:rsidRDefault="00A10EA8">
            <w:pPr>
              <w:spacing w:before="220" w:after="300" w:line="342" w:lineRule="auto"/>
              <w:rPr>
                <w:sz w:val="20"/>
                <w:szCs w:val="20"/>
                <w:shd w:val="clear" w:color="auto" w:fill="F9F9F9"/>
              </w:rPr>
            </w:pPr>
            <w:r>
              <w:rPr>
                <w:sz w:val="20"/>
                <w:szCs w:val="20"/>
                <w:shd w:val="clear" w:color="auto" w:fill="F9F9F9"/>
              </w:rPr>
              <w:lastRenderedPageBreak/>
              <w:t>Android 4.0, 4.0.1, 4.0.2</w:t>
            </w:r>
          </w:p>
        </w:tc>
        <w:tc>
          <w:tcPr>
            <w:tcW w:w="106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40E088EE" w14:textId="77777777" w:rsidR="007C695C" w:rsidRDefault="00A10EA8">
            <w:pPr>
              <w:spacing w:before="220" w:after="300" w:line="342" w:lineRule="auto"/>
              <w:rPr>
                <w:sz w:val="20"/>
                <w:szCs w:val="20"/>
                <w:shd w:val="clear" w:color="auto" w:fill="F9F9F9"/>
              </w:rPr>
            </w:pPr>
            <w:r>
              <w:rPr>
                <w:sz w:val="20"/>
                <w:szCs w:val="20"/>
                <w:shd w:val="clear" w:color="auto" w:fill="F9F9F9"/>
              </w:rPr>
              <w:t>14</w:t>
            </w:r>
          </w:p>
        </w:tc>
        <w:tc>
          <w:tcPr>
            <w:tcW w:w="373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00F1E9E8" w14:textId="77777777" w:rsidR="007C695C" w:rsidRDefault="00A10EA8">
            <w:pPr>
              <w:spacing w:before="220" w:after="300" w:line="342" w:lineRule="auto"/>
              <w:rPr>
                <w:sz w:val="20"/>
                <w:szCs w:val="20"/>
                <w:shd w:val="clear" w:color="auto" w:fill="F9F9F9"/>
              </w:rPr>
            </w:pPr>
            <w:r>
              <w:rPr>
                <w:sz w:val="20"/>
                <w:szCs w:val="20"/>
                <w:shd w:val="clear" w:color="auto" w:fill="F9F9F9"/>
              </w:rPr>
              <w:t>ICE_CREAM_SANDWICH</w:t>
            </w:r>
          </w:p>
        </w:tc>
        <w:tc>
          <w:tcPr>
            <w:tcW w:w="213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5BA71BC8" w14:textId="77777777" w:rsidR="007C695C" w:rsidRDefault="007C695C">
            <w:pPr>
              <w:spacing w:before="220" w:after="300" w:line="342" w:lineRule="auto"/>
              <w:rPr>
                <w:sz w:val="20"/>
                <w:szCs w:val="20"/>
                <w:shd w:val="clear" w:color="auto" w:fill="F9F9F9"/>
              </w:rPr>
            </w:pPr>
          </w:p>
        </w:tc>
      </w:tr>
      <w:tr w:rsidR="007C695C" w14:paraId="255F6CCB" w14:textId="77777777">
        <w:trPr>
          <w:trHeight w:val="585"/>
        </w:trPr>
        <w:tc>
          <w:tcPr>
            <w:tcW w:w="193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51700614" w14:textId="77777777" w:rsidR="007C695C" w:rsidRDefault="00A10EA8">
            <w:pPr>
              <w:spacing w:before="220" w:after="300" w:line="342" w:lineRule="auto"/>
              <w:rPr>
                <w:sz w:val="20"/>
                <w:szCs w:val="20"/>
                <w:shd w:val="clear" w:color="auto" w:fill="F9F9F9"/>
              </w:rPr>
            </w:pPr>
            <w:r>
              <w:rPr>
                <w:sz w:val="20"/>
                <w:szCs w:val="20"/>
                <w:shd w:val="clear" w:color="auto" w:fill="F9F9F9"/>
              </w:rPr>
              <w:t>Android 3.2</w:t>
            </w:r>
          </w:p>
        </w:tc>
        <w:tc>
          <w:tcPr>
            <w:tcW w:w="106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51A614F7" w14:textId="77777777" w:rsidR="007C695C" w:rsidRDefault="00A10EA8">
            <w:pPr>
              <w:spacing w:before="220" w:after="300" w:line="342" w:lineRule="auto"/>
              <w:rPr>
                <w:sz w:val="20"/>
                <w:szCs w:val="20"/>
                <w:shd w:val="clear" w:color="auto" w:fill="F9F9F9"/>
              </w:rPr>
            </w:pPr>
            <w:r>
              <w:rPr>
                <w:sz w:val="20"/>
                <w:szCs w:val="20"/>
                <w:shd w:val="clear" w:color="auto" w:fill="F9F9F9"/>
              </w:rPr>
              <w:t>13</w:t>
            </w:r>
          </w:p>
        </w:tc>
        <w:tc>
          <w:tcPr>
            <w:tcW w:w="373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6B7F308E" w14:textId="77777777" w:rsidR="007C695C" w:rsidRDefault="00A10EA8">
            <w:pPr>
              <w:spacing w:before="220" w:after="300" w:line="342" w:lineRule="auto"/>
              <w:rPr>
                <w:sz w:val="20"/>
                <w:szCs w:val="20"/>
                <w:shd w:val="clear" w:color="auto" w:fill="F9F9F9"/>
              </w:rPr>
            </w:pPr>
            <w:r>
              <w:rPr>
                <w:sz w:val="20"/>
                <w:szCs w:val="20"/>
                <w:shd w:val="clear" w:color="auto" w:fill="F9F9F9"/>
              </w:rPr>
              <w:t>HONEYCOMB_MR2</w:t>
            </w:r>
          </w:p>
        </w:tc>
        <w:tc>
          <w:tcPr>
            <w:tcW w:w="213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097695D9" w14:textId="77777777" w:rsidR="007C695C" w:rsidRDefault="007C695C">
            <w:pPr>
              <w:spacing w:before="220" w:after="300" w:line="342" w:lineRule="auto"/>
              <w:rPr>
                <w:sz w:val="20"/>
                <w:szCs w:val="20"/>
                <w:shd w:val="clear" w:color="auto" w:fill="F9F9F9"/>
              </w:rPr>
            </w:pPr>
          </w:p>
        </w:tc>
      </w:tr>
      <w:tr w:rsidR="007C695C" w14:paraId="46C59AD1" w14:textId="77777777">
        <w:trPr>
          <w:trHeight w:val="585"/>
        </w:trPr>
        <w:tc>
          <w:tcPr>
            <w:tcW w:w="193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58DD5BBF" w14:textId="77777777" w:rsidR="007C695C" w:rsidRDefault="00A10EA8">
            <w:pPr>
              <w:spacing w:before="220" w:after="300" w:line="342" w:lineRule="auto"/>
              <w:rPr>
                <w:sz w:val="20"/>
                <w:szCs w:val="20"/>
                <w:shd w:val="clear" w:color="auto" w:fill="F9F9F9"/>
              </w:rPr>
            </w:pPr>
            <w:r>
              <w:rPr>
                <w:sz w:val="20"/>
                <w:szCs w:val="20"/>
                <w:shd w:val="clear" w:color="auto" w:fill="F9F9F9"/>
              </w:rPr>
              <w:t>Android 3.1.x</w:t>
            </w:r>
          </w:p>
        </w:tc>
        <w:tc>
          <w:tcPr>
            <w:tcW w:w="106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3F158A79" w14:textId="77777777" w:rsidR="007C695C" w:rsidRDefault="00A10EA8">
            <w:pPr>
              <w:spacing w:before="220" w:after="300" w:line="342" w:lineRule="auto"/>
              <w:rPr>
                <w:sz w:val="20"/>
                <w:szCs w:val="20"/>
                <w:shd w:val="clear" w:color="auto" w:fill="F9F9F9"/>
              </w:rPr>
            </w:pPr>
            <w:r>
              <w:rPr>
                <w:sz w:val="20"/>
                <w:szCs w:val="20"/>
                <w:shd w:val="clear" w:color="auto" w:fill="F9F9F9"/>
              </w:rPr>
              <w:t>12</w:t>
            </w:r>
          </w:p>
        </w:tc>
        <w:tc>
          <w:tcPr>
            <w:tcW w:w="373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386E26DD" w14:textId="77777777" w:rsidR="007C695C" w:rsidRDefault="00A10EA8">
            <w:pPr>
              <w:spacing w:before="220" w:after="300" w:line="342" w:lineRule="auto"/>
              <w:rPr>
                <w:sz w:val="20"/>
                <w:szCs w:val="20"/>
                <w:shd w:val="clear" w:color="auto" w:fill="F9F9F9"/>
              </w:rPr>
            </w:pPr>
            <w:r>
              <w:rPr>
                <w:sz w:val="20"/>
                <w:szCs w:val="20"/>
                <w:shd w:val="clear" w:color="auto" w:fill="F9F9F9"/>
              </w:rPr>
              <w:t>HONEYCOMB_MR1</w:t>
            </w:r>
          </w:p>
        </w:tc>
        <w:tc>
          <w:tcPr>
            <w:tcW w:w="213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74D5BD21" w14:textId="77777777" w:rsidR="007C695C" w:rsidRDefault="007C695C">
            <w:pPr>
              <w:spacing w:before="220" w:after="300" w:line="342" w:lineRule="auto"/>
              <w:rPr>
                <w:sz w:val="20"/>
                <w:szCs w:val="20"/>
                <w:shd w:val="clear" w:color="auto" w:fill="F9F9F9"/>
              </w:rPr>
            </w:pPr>
          </w:p>
        </w:tc>
      </w:tr>
      <w:tr w:rsidR="007C695C" w14:paraId="0FD4FD94" w14:textId="77777777">
        <w:trPr>
          <w:trHeight w:val="585"/>
        </w:trPr>
        <w:tc>
          <w:tcPr>
            <w:tcW w:w="193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25D11945" w14:textId="77777777" w:rsidR="007C695C" w:rsidRDefault="00A10EA8">
            <w:pPr>
              <w:spacing w:before="220" w:after="300" w:line="342" w:lineRule="auto"/>
              <w:rPr>
                <w:sz w:val="20"/>
                <w:szCs w:val="20"/>
                <w:shd w:val="clear" w:color="auto" w:fill="F9F9F9"/>
              </w:rPr>
            </w:pPr>
            <w:r>
              <w:rPr>
                <w:sz w:val="20"/>
                <w:szCs w:val="20"/>
                <w:shd w:val="clear" w:color="auto" w:fill="F9F9F9"/>
              </w:rPr>
              <w:t>Android 3.0.x</w:t>
            </w:r>
          </w:p>
        </w:tc>
        <w:tc>
          <w:tcPr>
            <w:tcW w:w="106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61C341A2" w14:textId="77777777" w:rsidR="007C695C" w:rsidRDefault="00A10EA8">
            <w:pPr>
              <w:spacing w:before="220" w:after="300" w:line="342" w:lineRule="auto"/>
              <w:rPr>
                <w:sz w:val="20"/>
                <w:szCs w:val="20"/>
                <w:shd w:val="clear" w:color="auto" w:fill="F9F9F9"/>
              </w:rPr>
            </w:pPr>
            <w:r>
              <w:rPr>
                <w:sz w:val="20"/>
                <w:szCs w:val="20"/>
                <w:shd w:val="clear" w:color="auto" w:fill="F9F9F9"/>
              </w:rPr>
              <w:t>11</w:t>
            </w:r>
          </w:p>
        </w:tc>
        <w:tc>
          <w:tcPr>
            <w:tcW w:w="373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1AB9CE54" w14:textId="77777777" w:rsidR="007C695C" w:rsidRDefault="00A10EA8">
            <w:pPr>
              <w:spacing w:before="220" w:after="300" w:line="342" w:lineRule="auto"/>
              <w:rPr>
                <w:sz w:val="20"/>
                <w:szCs w:val="20"/>
                <w:shd w:val="clear" w:color="auto" w:fill="F9F9F9"/>
              </w:rPr>
            </w:pPr>
            <w:r>
              <w:rPr>
                <w:sz w:val="20"/>
                <w:szCs w:val="20"/>
                <w:shd w:val="clear" w:color="auto" w:fill="F9F9F9"/>
              </w:rPr>
              <w:t>HONEYCOMB</w:t>
            </w:r>
          </w:p>
        </w:tc>
        <w:tc>
          <w:tcPr>
            <w:tcW w:w="213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652D2443" w14:textId="77777777" w:rsidR="007C695C" w:rsidRDefault="007C695C">
            <w:pPr>
              <w:spacing w:before="220" w:after="300" w:line="342" w:lineRule="auto"/>
              <w:rPr>
                <w:sz w:val="20"/>
                <w:szCs w:val="20"/>
                <w:shd w:val="clear" w:color="auto" w:fill="F9F9F9"/>
              </w:rPr>
            </w:pPr>
          </w:p>
        </w:tc>
      </w:tr>
      <w:tr w:rsidR="007C695C" w14:paraId="7A4D000F" w14:textId="77777777">
        <w:trPr>
          <w:trHeight w:val="1335"/>
        </w:trPr>
        <w:tc>
          <w:tcPr>
            <w:tcW w:w="193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7910C511" w14:textId="77777777" w:rsidR="007C695C" w:rsidRDefault="00A10EA8">
            <w:pPr>
              <w:spacing w:before="120" w:after="440" w:line="342" w:lineRule="auto"/>
              <w:ind w:left="40" w:right="40"/>
              <w:jc w:val="both"/>
              <w:rPr>
                <w:sz w:val="20"/>
                <w:szCs w:val="20"/>
                <w:shd w:val="clear" w:color="auto" w:fill="F9F9F9"/>
              </w:rPr>
            </w:pPr>
            <w:r>
              <w:rPr>
                <w:sz w:val="20"/>
                <w:szCs w:val="20"/>
                <w:shd w:val="clear" w:color="auto" w:fill="F9F9F9"/>
              </w:rPr>
              <w:t>Android 2.3.4</w:t>
            </w:r>
          </w:p>
          <w:p w14:paraId="1365271F" w14:textId="77777777" w:rsidR="007C695C" w:rsidRDefault="00A10EA8">
            <w:pPr>
              <w:spacing w:before="120" w:after="440" w:line="342" w:lineRule="auto"/>
              <w:ind w:left="40" w:right="40"/>
              <w:jc w:val="both"/>
              <w:rPr>
                <w:sz w:val="20"/>
                <w:szCs w:val="20"/>
                <w:shd w:val="clear" w:color="auto" w:fill="F9F9F9"/>
              </w:rPr>
            </w:pPr>
            <w:r>
              <w:rPr>
                <w:sz w:val="20"/>
                <w:szCs w:val="20"/>
                <w:shd w:val="clear" w:color="auto" w:fill="F9F9F9"/>
              </w:rPr>
              <w:t>Android 2.3.3</w:t>
            </w:r>
          </w:p>
        </w:tc>
        <w:tc>
          <w:tcPr>
            <w:tcW w:w="106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2A9A932D" w14:textId="77777777" w:rsidR="007C695C" w:rsidRDefault="00A10EA8">
            <w:pPr>
              <w:spacing w:before="220" w:after="300" w:line="342" w:lineRule="auto"/>
              <w:rPr>
                <w:sz w:val="20"/>
                <w:szCs w:val="20"/>
                <w:shd w:val="clear" w:color="auto" w:fill="F9F9F9"/>
              </w:rPr>
            </w:pPr>
            <w:r>
              <w:rPr>
                <w:sz w:val="20"/>
                <w:szCs w:val="20"/>
                <w:shd w:val="clear" w:color="auto" w:fill="F9F9F9"/>
              </w:rPr>
              <w:t>10</w:t>
            </w:r>
          </w:p>
        </w:tc>
        <w:tc>
          <w:tcPr>
            <w:tcW w:w="373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070CE0B2" w14:textId="77777777" w:rsidR="007C695C" w:rsidRDefault="00A10EA8">
            <w:pPr>
              <w:spacing w:before="220" w:after="300" w:line="342" w:lineRule="auto"/>
              <w:rPr>
                <w:sz w:val="20"/>
                <w:szCs w:val="20"/>
                <w:shd w:val="clear" w:color="auto" w:fill="F9F9F9"/>
              </w:rPr>
            </w:pPr>
            <w:r>
              <w:rPr>
                <w:sz w:val="20"/>
                <w:szCs w:val="20"/>
                <w:shd w:val="clear" w:color="auto" w:fill="F9F9F9"/>
              </w:rPr>
              <w:t>GINGERBREAD_MR1</w:t>
            </w:r>
          </w:p>
        </w:tc>
        <w:tc>
          <w:tcPr>
            <w:tcW w:w="213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1414BABF" w14:textId="77777777" w:rsidR="007C695C" w:rsidRDefault="007C695C">
            <w:pPr>
              <w:spacing w:before="220" w:after="300" w:line="342" w:lineRule="auto"/>
              <w:rPr>
                <w:sz w:val="20"/>
                <w:szCs w:val="20"/>
                <w:shd w:val="clear" w:color="auto" w:fill="F9F9F9"/>
              </w:rPr>
            </w:pPr>
          </w:p>
        </w:tc>
      </w:tr>
      <w:tr w:rsidR="007C695C" w14:paraId="2EA353C5" w14:textId="77777777">
        <w:trPr>
          <w:trHeight w:val="1830"/>
        </w:trPr>
        <w:tc>
          <w:tcPr>
            <w:tcW w:w="193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77083502" w14:textId="77777777" w:rsidR="007C695C" w:rsidRDefault="00A10EA8">
            <w:pPr>
              <w:spacing w:before="120" w:after="440" w:line="342" w:lineRule="auto"/>
              <w:ind w:left="40" w:right="40"/>
              <w:jc w:val="both"/>
              <w:rPr>
                <w:sz w:val="20"/>
                <w:szCs w:val="20"/>
                <w:shd w:val="clear" w:color="auto" w:fill="F9F9F9"/>
              </w:rPr>
            </w:pPr>
            <w:r>
              <w:rPr>
                <w:sz w:val="20"/>
                <w:szCs w:val="20"/>
                <w:shd w:val="clear" w:color="auto" w:fill="F9F9F9"/>
              </w:rPr>
              <w:t>Android 2.3.2</w:t>
            </w:r>
          </w:p>
          <w:p w14:paraId="10E68DC8" w14:textId="77777777" w:rsidR="007C695C" w:rsidRDefault="00A10EA8">
            <w:pPr>
              <w:spacing w:before="120" w:after="440" w:line="342" w:lineRule="auto"/>
              <w:ind w:left="40" w:right="40"/>
              <w:jc w:val="both"/>
              <w:rPr>
                <w:sz w:val="20"/>
                <w:szCs w:val="20"/>
                <w:shd w:val="clear" w:color="auto" w:fill="F9F9F9"/>
              </w:rPr>
            </w:pPr>
            <w:r>
              <w:rPr>
                <w:sz w:val="20"/>
                <w:szCs w:val="20"/>
                <w:shd w:val="clear" w:color="auto" w:fill="F9F9F9"/>
              </w:rPr>
              <w:t>Android 2.3.1</w:t>
            </w:r>
          </w:p>
          <w:p w14:paraId="77D9F577" w14:textId="77777777" w:rsidR="007C695C" w:rsidRDefault="00A10EA8">
            <w:pPr>
              <w:spacing w:before="120" w:after="440" w:line="342" w:lineRule="auto"/>
              <w:ind w:left="40" w:right="40"/>
              <w:jc w:val="both"/>
              <w:rPr>
                <w:sz w:val="20"/>
                <w:szCs w:val="20"/>
                <w:shd w:val="clear" w:color="auto" w:fill="F9F9F9"/>
              </w:rPr>
            </w:pPr>
            <w:r>
              <w:rPr>
                <w:sz w:val="20"/>
                <w:szCs w:val="20"/>
                <w:shd w:val="clear" w:color="auto" w:fill="F9F9F9"/>
              </w:rPr>
              <w:t>Android 2.3</w:t>
            </w:r>
          </w:p>
        </w:tc>
        <w:tc>
          <w:tcPr>
            <w:tcW w:w="106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7FAABED4" w14:textId="77777777" w:rsidR="007C695C" w:rsidRDefault="00A10EA8">
            <w:pPr>
              <w:spacing w:before="220" w:after="300" w:line="342" w:lineRule="auto"/>
              <w:rPr>
                <w:sz w:val="20"/>
                <w:szCs w:val="20"/>
                <w:shd w:val="clear" w:color="auto" w:fill="F9F9F9"/>
              </w:rPr>
            </w:pPr>
            <w:r>
              <w:rPr>
                <w:sz w:val="20"/>
                <w:szCs w:val="20"/>
                <w:shd w:val="clear" w:color="auto" w:fill="F9F9F9"/>
              </w:rPr>
              <w:t>9</w:t>
            </w:r>
          </w:p>
        </w:tc>
        <w:tc>
          <w:tcPr>
            <w:tcW w:w="373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5467BABC" w14:textId="77777777" w:rsidR="007C695C" w:rsidRDefault="00A10EA8">
            <w:pPr>
              <w:spacing w:before="220" w:after="300" w:line="342" w:lineRule="auto"/>
              <w:rPr>
                <w:sz w:val="20"/>
                <w:szCs w:val="20"/>
                <w:shd w:val="clear" w:color="auto" w:fill="F9F9F9"/>
              </w:rPr>
            </w:pPr>
            <w:r>
              <w:rPr>
                <w:sz w:val="20"/>
                <w:szCs w:val="20"/>
                <w:shd w:val="clear" w:color="auto" w:fill="F9F9F9"/>
              </w:rPr>
              <w:t>GINGERBREAD</w:t>
            </w:r>
          </w:p>
        </w:tc>
        <w:tc>
          <w:tcPr>
            <w:tcW w:w="213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2A73918B" w14:textId="77777777" w:rsidR="007C695C" w:rsidRDefault="007C695C">
            <w:pPr>
              <w:spacing w:before="220" w:after="300" w:line="342" w:lineRule="auto"/>
              <w:rPr>
                <w:sz w:val="20"/>
                <w:szCs w:val="20"/>
                <w:shd w:val="clear" w:color="auto" w:fill="F9F9F9"/>
              </w:rPr>
            </w:pPr>
          </w:p>
        </w:tc>
      </w:tr>
      <w:tr w:rsidR="007C695C" w14:paraId="5BC64612" w14:textId="77777777">
        <w:trPr>
          <w:trHeight w:val="585"/>
        </w:trPr>
        <w:tc>
          <w:tcPr>
            <w:tcW w:w="193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4AD170FA" w14:textId="77777777" w:rsidR="007C695C" w:rsidRDefault="00A10EA8">
            <w:pPr>
              <w:spacing w:before="220" w:after="300" w:line="342" w:lineRule="auto"/>
              <w:rPr>
                <w:sz w:val="20"/>
                <w:szCs w:val="20"/>
                <w:shd w:val="clear" w:color="auto" w:fill="F9F9F9"/>
              </w:rPr>
            </w:pPr>
            <w:r>
              <w:rPr>
                <w:sz w:val="20"/>
                <w:szCs w:val="20"/>
                <w:shd w:val="clear" w:color="auto" w:fill="F9F9F9"/>
              </w:rPr>
              <w:t>Android 2.2.x</w:t>
            </w:r>
          </w:p>
        </w:tc>
        <w:tc>
          <w:tcPr>
            <w:tcW w:w="106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5FE7FA70" w14:textId="77777777" w:rsidR="007C695C" w:rsidRDefault="00A10EA8">
            <w:pPr>
              <w:spacing w:before="220" w:after="300" w:line="342" w:lineRule="auto"/>
              <w:rPr>
                <w:sz w:val="20"/>
                <w:szCs w:val="20"/>
                <w:shd w:val="clear" w:color="auto" w:fill="F9F9F9"/>
              </w:rPr>
            </w:pPr>
            <w:r>
              <w:rPr>
                <w:sz w:val="20"/>
                <w:szCs w:val="20"/>
                <w:shd w:val="clear" w:color="auto" w:fill="F9F9F9"/>
              </w:rPr>
              <w:t>8</w:t>
            </w:r>
          </w:p>
        </w:tc>
        <w:tc>
          <w:tcPr>
            <w:tcW w:w="373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617F8FCC" w14:textId="77777777" w:rsidR="007C695C" w:rsidRDefault="00A10EA8">
            <w:pPr>
              <w:spacing w:before="220" w:after="300" w:line="342" w:lineRule="auto"/>
              <w:rPr>
                <w:sz w:val="20"/>
                <w:szCs w:val="20"/>
                <w:shd w:val="clear" w:color="auto" w:fill="F9F9F9"/>
              </w:rPr>
            </w:pPr>
            <w:r>
              <w:rPr>
                <w:sz w:val="20"/>
                <w:szCs w:val="20"/>
                <w:shd w:val="clear" w:color="auto" w:fill="F9F9F9"/>
              </w:rPr>
              <w:t>FROYO</w:t>
            </w:r>
          </w:p>
        </w:tc>
        <w:tc>
          <w:tcPr>
            <w:tcW w:w="2130" w:type="dxa"/>
            <w:shd w:val="clear" w:color="auto" w:fill="auto"/>
            <w:tcMar>
              <w:top w:w="100" w:type="dxa"/>
              <w:left w:w="100" w:type="dxa"/>
              <w:bottom w:w="100" w:type="dxa"/>
              <w:right w:w="100" w:type="dxa"/>
            </w:tcMar>
          </w:tcPr>
          <w:p w14:paraId="75BC81A3" w14:textId="77777777" w:rsidR="007C695C" w:rsidRDefault="007C695C">
            <w:pPr>
              <w:spacing w:before="220" w:after="300"/>
              <w:rPr>
                <w:sz w:val="20"/>
                <w:szCs w:val="20"/>
                <w:shd w:val="clear" w:color="auto" w:fill="F9F9F9"/>
              </w:rPr>
            </w:pPr>
          </w:p>
        </w:tc>
      </w:tr>
      <w:tr w:rsidR="007C695C" w14:paraId="51C51CDC" w14:textId="77777777">
        <w:trPr>
          <w:trHeight w:val="585"/>
        </w:trPr>
        <w:tc>
          <w:tcPr>
            <w:tcW w:w="193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607B041E" w14:textId="77777777" w:rsidR="007C695C" w:rsidRDefault="00A10EA8">
            <w:pPr>
              <w:spacing w:before="220" w:after="300" w:line="342" w:lineRule="auto"/>
              <w:rPr>
                <w:sz w:val="20"/>
                <w:szCs w:val="20"/>
                <w:shd w:val="clear" w:color="auto" w:fill="F9F9F9"/>
              </w:rPr>
            </w:pPr>
            <w:r>
              <w:rPr>
                <w:sz w:val="20"/>
                <w:szCs w:val="20"/>
                <w:shd w:val="clear" w:color="auto" w:fill="F9F9F9"/>
              </w:rPr>
              <w:t>Android 2.1.x</w:t>
            </w:r>
          </w:p>
        </w:tc>
        <w:tc>
          <w:tcPr>
            <w:tcW w:w="106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6A59DC18" w14:textId="77777777" w:rsidR="007C695C" w:rsidRDefault="00A10EA8">
            <w:pPr>
              <w:spacing w:before="220" w:after="300" w:line="342" w:lineRule="auto"/>
              <w:rPr>
                <w:sz w:val="20"/>
                <w:szCs w:val="20"/>
                <w:shd w:val="clear" w:color="auto" w:fill="F9F9F9"/>
              </w:rPr>
            </w:pPr>
            <w:r>
              <w:rPr>
                <w:sz w:val="20"/>
                <w:szCs w:val="20"/>
                <w:shd w:val="clear" w:color="auto" w:fill="F9F9F9"/>
              </w:rPr>
              <w:t>7</w:t>
            </w:r>
          </w:p>
        </w:tc>
        <w:tc>
          <w:tcPr>
            <w:tcW w:w="373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145D85D3" w14:textId="77777777" w:rsidR="007C695C" w:rsidRDefault="00A10EA8">
            <w:pPr>
              <w:spacing w:before="220" w:after="300" w:line="342" w:lineRule="auto"/>
              <w:rPr>
                <w:sz w:val="20"/>
                <w:szCs w:val="20"/>
                <w:shd w:val="clear" w:color="auto" w:fill="F9F9F9"/>
              </w:rPr>
            </w:pPr>
            <w:r>
              <w:rPr>
                <w:sz w:val="20"/>
                <w:szCs w:val="20"/>
                <w:shd w:val="clear" w:color="auto" w:fill="F9F9F9"/>
              </w:rPr>
              <w:t>ECLAIR_MR1</w:t>
            </w:r>
          </w:p>
        </w:tc>
        <w:tc>
          <w:tcPr>
            <w:tcW w:w="213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62E3A1DA" w14:textId="77777777" w:rsidR="007C695C" w:rsidRDefault="007C695C">
            <w:pPr>
              <w:spacing w:before="220" w:after="300" w:line="342" w:lineRule="auto"/>
              <w:rPr>
                <w:sz w:val="20"/>
                <w:szCs w:val="20"/>
                <w:shd w:val="clear" w:color="auto" w:fill="F9F9F9"/>
              </w:rPr>
            </w:pPr>
          </w:p>
        </w:tc>
      </w:tr>
      <w:tr w:rsidR="007C695C" w14:paraId="285D03D8" w14:textId="77777777">
        <w:trPr>
          <w:trHeight w:val="585"/>
        </w:trPr>
        <w:tc>
          <w:tcPr>
            <w:tcW w:w="193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11F0F6A5" w14:textId="77777777" w:rsidR="007C695C" w:rsidRDefault="00A10EA8">
            <w:pPr>
              <w:spacing w:before="220" w:after="300" w:line="342" w:lineRule="auto"/>
              <w:rPr>
                <w:sz w:val="20"/>
                <w:szCs w:val="20"/>
                <w:shd w:val="clear" w:color="auto" w:fill="F9F9F9"/>
              </w:rPr>
            </w:pPr>
            <w:r>
              <w:rPr>
                <w:sz w:val="20"/>
                <w:szCs w:val="20"/>
                <w:shd w:val="clear" w:color="auto" w:fill="F9F9F9"/>
              </w:rPr>
              <w:t>Android 2.0.1</w:t>
            </w:r>
          </w:p>
        </w:tc>
        <w:tc>
          <w:tcPr>
            <w:tcW w:w="106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6432DFCC" w14:textId="77777777" w:rsidR="007C695C" w:rsidRDefault="00A10EA8">
            <w:pPr>
              <w:spacing w:before="220" w:after="300" w:line="342" w:lineRule="auto"/>
              <w:rPr>
                <w:sz w:val="20"/>
                <w:szCs w:val="20"/>
                <w:shd w:val="clear" w:color="auto" w:fill="F9F9F9"/>
              </w:rPr>
            </w:pPr>
            <w:r>
              <w:rPr>
                <w:sz w:val="20"/>
                <w:szCs w:val="20"/>
                <w:shd w:val="clear" w:color="auto" w:fill="F9F9F9"/>
              </w:rPr>
              <w:t>6</w:t>
            </w:r>
          </w:p>
        </w:tc>
        <w:tc>
          <w:tcPr>
            <w:tcW w:w="373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0EC0765F" w14:textId="77777777" w:rsidR="007C695C" w:rsidRDefault="00A10EA8">
            <w:pPr>
              <w:spacing w:before="220" w:after="300" w:line="342" w:lineRule="auto"/>
              <w:rPr>
                <w:sz w:val="20"/>
                <w:szCs w:val="20"/>
                <w:shd w:val="clear" w:color="auto" w:fill="F9F9F9"/>
              </w:rPr>
            </w:pPr>
            <w:r>
              <w:rPr>
                <w:sz w:val="20"/>
                <w:szCs w:val="20"/>
                <w:shd w:val="clear" w:color="auto" w:fill="F9F9F9"/>
              </w:rPr>
              <w:t>ECLAIR_0_1</w:t>
            </w:r>
          </w:p>
        </w:tc>
        <w:tc>
          <w:tcPr>
            <w:tcW w:w="213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0889C526" w14:textId="77777777" w:rsidR="007C695C" w:rsidRDefault="007C695C">
            <w:pPr>
              <w:spacing w:before="220" w:after="300" w:line="342" w:lineRule="auto"/>
              <w:rPr>
                <w:sz w:val="20"/>
                <w:szCs w:val="20"/>
                <w:shd w:val="clear" w:color="auto" w:fill="F9F9F9"/>
              </w:rPr>
            </w:pPr>
          </w:p>
        </w:tc>
      </w:tr>
      <w:tr w:rsidR="007C695C" w14:paraId="5D8623BA" w14:textId="77777777">
        <w:trPr>
          <w:trHeight w:val="585"/>
        </w:trPr>
        <w:tc>
          <w:tcPr>
            <w:tcW w:w="193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1369426C" w14:textId="77777777" w:rsidR="007C695C" w:rsidRDefault="00A10EA8">
            <w:pPr>
              <w:spacing w:before="220" w:after="300" w:line="342" w:lineRule="auto"/>
              <w:rPr>
                <w:sz w:val="20"/>
                <w:szCs w:val="20"/>
                <w:shd w:val="clear" w:color="auto" w:fill="F9F9F9"/>
              </w:rPr>
            </w:pPr>
            <w:r>
              <w:rPr>
                <w:sz w:val="20"/>
                <w:szCs w:val="20"/>
                <w:shd w:val="clear" w:color="auto" w:fill="F9F9F9"/>
              </w:rPr>
              <w:lastRenderedPageBreak/>
              <w:t>Android 2.0</w:t>
            </w:r>
          </w:p>
        </w:tc>
        <w:tc>
          <w:tcPr>
            <w:tcW w:w="106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4825F19D" w14:textId="77777777" w:rsidR="007C695C" w:rsidRDefault="00A10EA8">
            <w:pPr>
              <w:spacing w:before="220" w:after="300" w:line="342" w:lineRule="auto"/>
              <w:rPr>
                <w:sz w:val="20"/>
                <w:szCs w:val="20"/>
                <w:shd w:val="clear" w:color="auto" w:fill="F9F9F9"/>
              </w:rPr>
            </w:pPr>
            <w:r>
              <w:rPr>
                <w:sz w:val="20"/>
                <w:szCs w:val="20"/>
                <w:shd w:val="clear" w:color="auto" w:fill="F9F9F9"/>
              </w:rPr>
              <w:t>5</w:t>
            </w:r>
          </w:p>
        </w:tc>
        <w:tc>
          <w:tcPr>
            <w:tcW w:w="373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72B2FFB4" w14:textId="77777777" w:rsidR="007C695C" w:rsidRDefault="00A10EA8">
            <w:pPr>
              <w:spacing w:before="220" w:after="300" w:line="342" w:lineRule="auto"/>
              <w:rPr>
                <w:sz w:val="20"/>
                <w:szCs w:val="20"/>
                <w:shd w:val="clear" w:color="auto" w:fill="F9F9F9"/>
              </w:rPr>
            </w:pPr>
            <w:r>
              <w:rPr>
                <w:sz w:val="20"/>
                <w:szCs w:val="20"/>
                <w:shd w:val="clear" w:color="auto" w:fill="F9F9F9"/>
              </w:rPr>
              <w:t>ECLAIR</w:t>
            </w:r>
          </w:p>
        </w:tc>
        <w:tc>
          <w:tcPr>
            <w:tcW w:w="213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58089D44" w14:textId="77777777" w:rsidR="007C695C" w:rsidRDefault="007C695C">
            <w:pPr>
              <w:spacing w:before="220" w:after="300" w:line="342" w:lineRule="auto"/>
              <w:rPr>
                <w:sz w:val="20"/>
                <w:szCs w:val="20"/>
                <w:shd w:val="clear" w:color="auto" w:fill="F9F9F9"/>
              </w:rPr>
            </w:pPr>
          </w:p>
        </w:tc>
      </w:tr>
      <w:tr w:rsidR="007C695C" w14:paraId="00DEFE60" w14:textId="77777777">
        <w:trPr>
          <w:trHeight w:val="585"/>
        </w:trPr>
        <w:tc>
          <w:tcPr>
            <w:tcW w:w="193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7E15713B" w14:textId="77777777" w:rsidR="007C695C" w:rsidRDefault="00A10EA8">
            <w:pPr>
              <w:spacing w:before="220" w:after="300" w:line="342" w:lineRule="auto"/>
              <w:rPr>
                <w:sz w:val="20"/>
                <w:szCs w:val="20"/>
                <w:shd w:val="clear" w:color="auto" w:fill="F9F9F9"/>
              </w:rPr>
            </w:pPr>
            <w:r>
              <w:rPr>
                <w:sz w:val="20"/>
                <w:szCs w:val="20"/>
                <w:shd w:val="clear" w:color="auto" w:fill="F9F9F9"/>
              </w:rPr>
              <w:t>Android 1.6</w:t>
            </w:r>
          </w:p>
        </w:tc>
        <w:tc>
          <w:tcPr>
            <w:tcW w:w="106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17A5DC66" w14:textId="77777777" w:rsidR="007C695C" w:rsidRDefault="00A10EA8">
            <w:pPr>
              <w:spacing w:before="220" w:after="300" w:line="342" w:lineRule="auto"/>
              <w:rPr>
                <w:sz w:val="20"/>
                <w:szCs w:val="20"/>
                <w:shd w:val="clear" w:color="auto" w:fill="F9F9F9"/>
              </w:rPr>
            </w:pPr>
            <w:r>
              <w:rPr>
                <w:sz w:val="20"/>
                <w:szCs w:val="20"/>
                <w:shd w:val="clear" w:color="auto" w:fill="F9F9F9"/>
              </w:rPr>
              <w:t>4</w:t>
            </w:r>
          </w:p>
        </w:tc>
        <w:tc>
          <w:tcPr>
            <w:tcW w:w="373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5104E130" w14:textId="77777777" w:rsidR="007C695C" w:rsidRDefault="00A10EA8">
            <w:pPr>
              <w:spacing w:before="220" w:after="300" w:line="342" w:lineRule="auto"/>
              <w:rPr>
                <w:sz w:val="20"/>
                <w:szCs w:val="20"/>
                <w:shd w:val="clear" w:color="auto" w:fill="F9F9F9"/>
              </w:rPr>
            </w:pPr>
            <w:r>
              <w:rPr>
                <w:sz w:val="20"/>
                <w:szCs w:val="20"/>
                <w:shd w:val="clear" w:color="auto" w:fill="F9F9F9"/>
              </w:rPr>
              <w:t>DONUT</w:t>
            </w:r>
          </w:p>
        </w:tc>
        <w:tc>
          <w:tcPr>
            <w:tcW w:w="213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433FC7C1" w14:textId="77777777" w:rsidR="007C695C" w:rsidRDefault="007C695C">
            <w:pPr>
              <w:spacing w:before="220" w:after="300" w:line="342" w:lineRule="auto"/>
              <w:rPr>
                <w:sz w:val="20"/>
                <w:szCs w:val="20"/>
                <w:shd w:val="clear" w:color="auto" w:fill="F9F9F9"/>
              </w:rPr>
            </w:pPr>
          </w:p>
        </w:tc>
      </w:tr>
      <w:tr w:rsidR="007C695C" w14:paraId="6B6E03A7" w14:textId="77777777">
        <w:trPr>
          <w:trHeight w:val="585"/>
        </w:trPr>
        <w:tc>
          <w:tcPr>
            <w:tcW w:w="193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05D15264" w14:textId="77777777" w:rsidR="007C695C" w:rsidRDefault="00A10EA8">
            <w:pPr>
              <w:spacing w:before="220" w:after="300" w:line="342" w:lineRule="auto"/>
              <w:rPr>
                <w:sz w:val="20"/>
                <w:szCs w:val="20"/>
                <w:shd w:val="clear" w:color="auto" w:fill="F9F9F9"/>
              </w:rPr>
            </w:pPr>
            <w:r>
              <w:rPr>
                <w:sz w:val="20"/>
                <w:szCs w:val="20"/>
                <w:shd w:val="clear" w:color="auto" w:fill="F9F9F9"/>
              </w:rPr>
              <w:t>Android 1.5</w:t>
            </w:r>
          </w:p>
        </w:tc>
        <w:tc>
          <w:tcPr>
            <w:tcW w:w="106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4A526B91" w14:textId="77777777" w:rsidR="007C695C" w:rsidRDefault="00A10EA8">
            <w:pPr>
              <w:spacing w:before="220" w:after="300" w:line="342" w:lineRule="auto"/>
              <w:rPr>
                <w:sz w:val="20"/>
                <w:szCs w:val="20"/>
                <w:shd w:val="clear" w:color="auto" w:fill="F9F9F9"/>
              </w:rPr>
            </w:pPr>
            <w:r>
              <w:rPr>
                <w:sz w:val="20"/>
                <w:szCs w:val="20"/>
                <w:shd w:val="clear" w:color="auto" w:fill="F9F9F9"/>
              </w:rPr>
              <w:t>3</w:t>
            </w:r>
          </w:p>
        </w:tc>
        <w:tc>
          <w:tcPr>
            <w:tcW w:w="373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56F58993" w14:textId="77777777" w:rsidR="007C695C" w:rsidRDefault="00A10EA8">
            <w:pPr>
              <w:spacing w:before="220" w:after="300" w:line="342" w:lineRule="auto"/>
              <w:rPr>
                <w:sz w:val="20"/>
                <w:szCs w:val="20"/>
                <w:shd w:val="clear" w:color="auto" w:fill="F9F9F9"/>
              </w:rPr>
            </w:pPr>
            <w:r>
              <w:rPr>
                <w:sz w:val="20"/>
                <w:szCs w:val="20"/>
                <w:shd w:val="clear" w:color="auto" w:fill="F9F9F9"/>
              </w:rPr>
              <w:t>CUPCAKE</w:t>
            </w:r>
          </w:p>
        </w:tc>
        <w:tc>
          <w:tcPr>
            <w:tcW w:w="213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24ABBC92" w14:textId="77777777" w:rsidR="007C695C" w:rsidRDefault="007C695C">
            <w:pPr>
              <w:spacing w:before="220" w:after="300" w:line="342" w:lineRule="auto"/>
              <w:rPr>
                <w:sz w:val="20"/>
                <w:szCs w:val="20"/>
                <w:shd w:val="clear" w:color="auto" w:fill="F9F9F9"/>
              </w:rPr>
            </w:pPr>
          </w:p>
        </w:tc>
      </w:tr>
      <w:tr w:rsidR="007C695C" w14:paraId="359BEC4B" w14:textId="77777777">
        <w:trPr>
          <w:trHeight w:val="585"/>
        </w:trPr>
        <w:tc>
          <w:tcPr>
            <w:tcW w:w="193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768F1CF8" w14:textId="77777777" w:rsidR="007C695C" w:rsidRDefault="00A10EA8">
            <w:pPr>
              <w:spacing w:before="220" w:after="300" w:line="342" w:lineRule="auto"/>
              <w:rPr>
                <w:sz w:val="20"/>
                <w:szCs w:val="20"/>
                <w:shd w:val="clear" w:color="auto" w:fill="F9F9F9"/>
              </w:rPr>
            </w:pPr>
            <w:r>
              <w:rPr>
                <w:sz w:val="20"/>
                <w:szCs w:val="20"/>
                <w:shd w:val="clear" w:color="auto" w:fill="F9F9F9"/>
              </w:rPr>
              <w:t>Android 1.1</w:t>
            </w:r>
          </w:p>
        </w:tc>
        <w:tc>
          <w:tcPr>
            <w:tcW w:w="106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6B57474F" w14:textId="77777777" w:rsidR="007C695C" w:rsidRDefault="00A10EA8">
            <w:pPr>
              <w:spacing w:before="220" w:after="300" w:line="342" w:lineRule="auto"/>
              <w:rPr>
                <w:sz w:val="20"/>
                <w:szCs w:val="20"/>
                <w:shd w:val="clear" w:color="auto" w:fill="F9F9F9"/>
              </w:rPr>
            </w:pPr>
            <w:r>
              <w:rPr>
                <w:sz w:val="20"/>
                <w:szCs w:val="20"/>
                <w:shd w:val="clear" w:color="auto" w:fill="F9F9F9"/>
              </w:rPr>
              <w:t>2</w:t>
            </w:r>
          </w:p>
        </w:tc>
        <w:tc>
          <w:tcPr>
            <w:tcW w:w="373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0E578D3A" w14:textId="77777777" w:rsidR="007C695C" w:rsidRDefault="00A10EA8">
            <w:pPr>
              <w:spacing w:before="220" w:after="300" w:line="342" w:lineRule="auto"/>
              <w:rPr>
                <w:sz w:val="20"/>
                <w:szCs w:val="20"/>
                <w:shd w:val="clear" w:color="auto" w:fill="F9F9F9"/>
              </w:rPr>
            </w:pPr>
            <w:r>
              <w:rPr>
                <w:sz w:val="20"/>
                <w:szCs w:val="20"/>
                <w:shd w:val="clear" w:color="auto" w:fill="F9F9F9"/>
              </w:rPr>
              <w:t>BASE_1_1</w:t>
            </w:r>
          </w:p>
        </w:tc>
        <w:tc>
          <w:tcPr>
            <w:tcW w:w="213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4FD1905C" w14:textId="77777777" w:rsidR="007C695C" w:rsidRDefault="007C695C">
            <w:pPr>
              <w:spacing w:before="220" w:after="300" w:line="342" w:lineRule="auto"/>
              <w:rPr>
                <w:sz w:val="20"/>
                <w:szCs w:val="20"/>
                <w:shd w:val="clear" w:color="auto" w:fill="F9F9F9"/>
              </w:rPr>
            </w:pPr>
          </w:p>
        </w:tc>
      </w:tr>
      <w:tr w:rsidR="007C695C" w14:paraId="12C50FBC" w14:textId="77777777">
        <w:trPr>
          <w:trHeight w:val="585"/>
        </w:trPr>
        <w:tc>
          <w:tcPr>
            <w:tcW w:w="193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39C4CF0A" w14:textId="77777777" w:rsidR="007C695C" w:rsidRDefault="00A10EA8">
            <w:pPr>
              <w:spacing w:before="220" w:after="300" w:line="342" w:lineRule="auto"/>
              <w:rPr>
                <w:sz w:val="20"/>
                <w:szCs w:val="20"/>
                <w:shd w:val="clear" w:color="auto" w:fill="F9F9F9"/>
              </w:rPr>
            </w:pPr>
            <w:r>
              <w:rPr>
                <w:sz w:val="20"/>
                <w:szCs w:val="20"/>
                <w:shd w:val="clear" w:color="auto" w:fill="F9F9F9"/>
              </w:rPr>
              <w:t>Android 1.0</w:t>
            </w:r>
          </w:p>
        </w:tc>
        <w:tc>
          <w:tcPr>
            <w:tcW w:w="106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4E478BA6" w14:textId="77777777" w:rsidR="007C695C" w:rsidRDefault="00A10EA8">
            <w:pPr>
              <w:spacing w:before="220" w:after="300" w:line="342" w:lineRule="auto"/>
              <w:rPr>
                <w:sz w:val="20"/>
                <w:szCs w:val="20"/>
                <w:shd w:val="clear" w:color="auto" w:fill="F9F9F9"/>
              </w:rPr>
            </w:pPr>
            <w:r>
              <w:rPr>
                <w:sz w:val="20"/>
                <w:szCs w:val="20"/>
                <w:shd w:val="clear" w:color="auto" w:fill="F9F9F9"/>
              </w:rPr>
              <w:t>1</w:t>
            </w:r>
          </w:p>
        </w:tc>
        <w:tc>
          <w:tcPr>
            <w:tcW w:w="373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29C5310E" w14:textId="77777777" w:rsidR="007C695C" w:rsidRDefault="00A10EA8">
            <w:pPr>
              <w:spacing w:before="220" w:after="300" w:line="342" w:lineRule="auto"/>
              <w:rPr>
                <w:sz w:val="20"/>
                <w:szCs w:val="20"/>
                <w:shd w:val="clear" w:color="auto" w:fill="F9F9F9"/>
              </w:rPr>
            </w:pPr>
            <w:r>
              <w:rPr>
                <w:sz w:val="20"/>
                <w:szCs w:val="20"/>
                <w:shd w:val="clear" w:color="auto" w:fill="F9F9F9"/>
              </w:rPr>
              <w:t>BASE</w:t>
            </w:r>
          </w:p>
        </w:tc>
        <w:tc>
          <w:tcPr>
            <w:tcW w:w="2130" w:type="dxa"/>
            <w:shd w:val="clear" w:color="auto" w:fill="auto"/>
            <w:tcMar>
              <w:top w:w="100" w:type="dxa"/>
              <w:left w:w="100" w:type="dxa"/>
              <w:bottom w:w="100" w:type="dxa"/>
              <w:right w:w="100" w:type="dxa"/>
            </w:tcMar>
          </w:tcPr>
          <w:p w14:paraId="0CF7A015" w14:textId="77777777" w:rsidR="007C695C" w:rsidRDefault="007C695C">
            <w:pPr>
              <w:spacing w:before="220" w:after="300"/>
              <w:rPr>
                <w:sz w:val="20"/>
                <w:szCs w:val="20"/>
                <w:shd w:val="clear" w:color="auto" w:fill="F9F9F9"/>
              </w:rPr>
            </w:pPr>
          </w:p>
        </w:tc>
      </w:tr>
    </w:tbl>
    <w:p w14:paraId="2CF96B6D" w14:textId="77777777" w:rsidR="007C695C" w:rsidRDefault="007C695C">
      <w:pPr>
        <w:spacing w:before="220" w:after="300"/>
        <w:rPr>
          <w:sz w:val="20"/>
          <w:szCs w:val="20"/>
          <w:shd w:val="clear" w:color="auto" w:fill="F9F9F9"/>
        </w:rPr>
      </w:pPr>
    </w:p>
    <w:p w14:paraId="779AFD0D" w14:textId="77777777" w:rsidR="007C695C" w:rsidRDefault="00A10EA8">
      <w:pPr>
        <w:rPr>
          <w:sz w:val="20"/>
          <w:szCs w:val="20"/>
        </w:rPr>
      </w:pPr>
      <w:r>
        <w:rPr>
          <w:noProof/>
          <w:sz w:val="20"/>
          <w:szCs w:val="20"/>
        </w:rPr>
        <w:drawing>
          <wp:inline distT="114300" distB="114300" distL="114300" distR="114300" wp14:anchorId="080432C5" wp14:editId="241C73AE">
            <wp:extent cx="3290681" cy="1650825"/>
            <wp:effectExtent l="0" t="0" r="0" b="0"/>
            <wp:docPr id="3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1"/>
                    <a:srcRect/>
                    <a:stretch>
                      <a:fillRect/>
                    </a:stretch>
                  </pic:blipFill>
                  <pic:spPr>
                    <a:xfrm>
                      <a:off x="0" y="0"/>
                      <a:ext cx="3290681" cy="1650825"/>
                    </a:xfrm>
                    <a:prstGeom prst="rect">
                      <a:avLst/>
                    </a:prstGeom>
                    <a:ln/>
                  </pic:spPr>
                </pic:pic>
              </a:graphicData>
            </a:graphic>
          </wp:inline>
        </w:drawing>
      </w:r>
    </w:p>
    <w:p w14:paraId="0FEACE5E" w14:textId="77777777" w:rsidR="007C695C" w:rsidRDefault="007C695C">
      <w:pPr>
        <w:rPr>
          <w:sz w:val="20"/>
          <w:szCs w:val="20"/>
        </w:rPr>
      </w:pPr>
    </w:p>
    <w:p w14:paraId="3DFB9C54" w14:textId="77777777" w:rsidR="007C695C" w:rsidRDefault="00A10EA8">
      <w:pPr>
        <w:pStyle w:val="Heading2"/>
        <w:keepNext w:val="0"/>
        <w:keepLines w:val="0"/>
        <w:spacing w:after="80"/>
        <w:rPr>
          <w:sz w:val="20"/>
          <w:szCs w:val="20"/>
        </w:rPr>
      </w:pPr>
      <w:bookmarkStart w:id="16" w:name="_rgmeikk51n5l" w:colFirst="0" w:colLast="0"/>
      <w:bookmarkEnd w:id="16"/>
      <w:r>
        <w:rPr>
          <w:sz w:val="20"/>
          <w:szCs w:val="20"/>
        </w:rPr>
        <w:t>Step 1 - System Requirements</w:t>
      </w:r>
    </w:p>
    <w:p w14:paraId="78A9147C" w14:textId="77777777" w:rsidR="007C695C" w:rsidRDefault="00A10EA8">
      <w:pPr>
        <w:spacing w:before="120" w:after="140"/>
        <w:ind w:left="40" w:right="40"/>
        <w:jc w:val="both"/>
        <w:rPr>
          <w:sz w:val="20"/>
          <w:szCs w:val="20"/>
        </w:rPr>
      </w:pPr>
      <w:r>
        <w:rPr>
          <w:rFonts w:ascii="Arial Unicode MS" w:eastAsia="Arial Unicode MS" w:hAnsi="Arial Unicode MS" w:cs="Arial Unicode MS"/>
          <w:sz w:val="20"/>
          <w:szCs w:val="20"/>
        </w:rPr>
        <w:t>You will be delighted, to know that you can start your Android application development on either of the following operating systems −</w:t>
      </w:r>
    </w:p>
    <w:p w14:paraId="0983CE50" w14:textId="77777777" w:rsidR="007C695C" w:rsidRDefault="00A10EA8">
      <w:pPr>
        <w:numPr>
          <w:ilvl w:val="0"/>
          <w:numId w:val="7"/>
        </w:numPr>
        <w:rPr>
          <w:sz w:val="20"/>
          <w:szCs w:val="20"/>
        </w:rPr>
      </w:pPr>
      <w:r>
        <w:rPr>
          <w:sz w:val="20"/>
          <w:szCs w:val="20"/>
        </w:rPr>
        <w:t>Microsoft® Windows® 10/8/7/Vista/2003 (32 or 64-bit)</w:t>
      </w:r>
    </w:p>
    <w:p w14:paraId="208E90E1" w14:textId="77777777" w:rsidR="007C695C" w:rsidRDefault="00A10EA8">
      <w:pPr>
        <w:numPr>
          <w:ilvl w:val="0"/>
          <w:numId w:val="7"/>
        </w:numPr>
        <w:rPr>
          <w:sz w:val="20"/>
          <w:szCs w:val="20"/>
        </w:rPr>
      </w:pPr>
      <w:r>
        <w:rPr>
          <w:sz w:val="20"/>
          <w:szCs w:val="20"/>
        </w:rPr>
        <w:t xml:space="preserve">Mac® OS X® 10.8.5 or higher, up to 10.9 </w:t>
      </w:r>
      <w:r>
        <w:rPr>
          <w:sz w:val="20"/>
          <w:szCs w:val="20"/>
        </w:rPr>
        <w:t>(Mavericks)</w:t>
      </w:r>
    </w:p>
    <w:p w14:paraId="1858DBF6" w14:textId="77777777" w:rsidR="007C695C" w:rsidRDefault="00A10EA8">
      <w:pPr>
        <w:numPr>
          <w:ilvl w:val="0"/>
          <w:numId w:val="7"/>
        </w:numPr>
        <w:spacing w:after="80"/>
        <w:rPr>
          <w:sz w:val="20"/>
          <w:szCs w:val="20"/>
        </w:rPr>
      </w:pPr>
      <w:r>
        <w:rPr>
          <w:sz w:val="20"/>
          <w:szCs w:val="20"/>
        </w:rPr>
        <w:t>GNOME or KDE desktop</w:t>
      </w:r>
    </w:p>
    <w:p w14:paraId="23FB2624" w14:textId="77777777" w:rsidR="007C695C" w:rsidRDefault="00A10EA8">
      <w:pPr>
        <w:spacing w:before="120" w:after="140"/>
        <w:ind w:left="40" w:right="40"/>
        <w:jc w:val="both"/>
        <w:rPr>
          <w:sz w:val="20"/>
          <w:szCs w:val="20"/>
        </w:rPr>
      </w:pPr>
      <w:r>
        <w:rPr>
          <w:sz w:val="20"/>
          <w:szCs w:val="20"/>
        </w:rPr>
        <w:t>Second point is that all the required tools to develop Android applications are open source and can be downloaded from the Web. Following is the list of software you will need before you start your Android application progr</w:t>
      </w:r>
      <w:r>
        <w:rPr>
          <w:sz w:val="20"/>
          <w:szCs w:val="20"/>
        </w:rPr>
        <w:t>amming.</w:t>
      </w:r>
    </w:p>
    <w:p w14:paraId="74F2E846" w14:textId="77777777" w:rsidR="007C695C" w:rsidRDefault="00A10EA8">
      <w:pPr>
        <w:numPr>
          <w:ilvl w:val="0"/>
          <w:numId w:val="5"/>
        </w:numPr>
        <w:rPr>
          <w:sz w:val="20"/>
          <w:szCs w:val="20"/>
        </w:rPr>
      </w:pPr>
      <w:r>
        <w:rPr>
          <w:sz w:val="20"/>
          <w:szCs w:val="20"/>
        </w:rPr>
        <w:t>Java JDK5 or later version</w:t>
      </w:r>
    </w:p>
    <w:p w14:paraId="25C5C449" w14:textId="77777777" w:rsidR="007C695C" w:rsidRDefault="00A10EA8">
      <w:pPr>
        <w:numPr>
          <w:ilvl w:val="0"/>
          <w:numId w:val="5"/>
        </w:numPr>
        <w:rPr>
          <w:sz w:val="20"/>
          <w:szCs w:val="20"/>
        </w:rPr>
      </w:pPr>
      <w:r>
        <w:rPr>
          <w:sz w:val="20"/>
          <w:szCs w:val="20"/>
        </w:rPr>
        <w:lastRenderedPageBreak/>
        <w:t>Java Runtime Environment (JRE) 6</w:t>
      </w:r>
    </w:p>
    <w:p w14:paraId="2F07EBED" w14:textId="77777777" w:rsidR="007C695C" w:rsidRDefault="00A10EA8">
      <w:pPr>
        <w:numPr>
          <w:ilvl w:val="0"/>
          <w:numId w:val="5"/>
        </w:numPr>
        <w:spacing w:after="80"/>
        <w:rPr>
          <w:sz w:val="20"/>
          <w:szCs w:val="20"/>
        </w:rPr>
      </w:pPr>
      <w:r>
        <w:rPr>
          <w:sz w:val="20"/>
          <w:szCs w:val="20"/>
        </w:rPr>
        <w:t>Android Studio</w:t>
      </w:r>
    </w:p>
    <w:p w14:paraId="5DF2C0E8" w14:textId="77777777" w:rsidR="007C695C" w:rsidRDefault="00A10EA8">
      <w:pPr>
        <w:pStyle w:val="Heading2"/>
        <w:keepNext w:val="0"/>
        <w:keepLines w:val="0"/>
        <w:spacing w:after="80"/>
        <w:rPr>
          <w:sz w:val="20"/>
          <w:szCs w:val="20"/>
        </w:rPr>
      </w:pPr>
      <w:bookmarkStart w:id="17" w:name="_3s2u3hvcwbs9" w:colFirst="0" w:colLast="0"/>
      <w:bookmarkEnd w:id="17"/>
      <w:r>
        <w:rPr>
          <w:sz w:val="20"/>
          <w:szCs w:val="20"/>
        </w:rPr>
        <w:t>Step 2 - Setup Android Studio</w:t>
      </w:r>
    </w:p>
    <w:p w14:paraId="44DF6E01" w14:textId="77777777" w:rsidR="007C695C" w:rsidRDefault="00A10EA8">
      <w:pPr>
        <w:pStyle w:val="Heading3"/>
        <w:keepNext w:val="0"/>
        <w:keepLines w:val="0"/>
        <w:spacing w:before="280"/>
        <w:rPr>
          <w:color w:val="000000"/>
          <w:sz w:val="20"/>
          <w:szCs w:val="20"/>
        </w:rPr>
      </w:pPr>
      <w:bookmarkStart w:id="18" w:name="_kk17asatnk1x" w:colFirst="0" w:colLast="0"/>
      <w:bookmarkEnd w:id="18"/>
      <w:r>
        <w:rPr>
          <w:color w:val="000000"/>
          <w:sz w:val="20"/>
          <w:szCs w:val="20"/>
        </w:rPr>
        <w:t>Overview</w:t>
      </w:r>
    </w:p>
    <w:p w14:paraId="4A8C0184" w14:textId="77777777" w:rsidR="007C695C" w:rsidRDefault="00A10EA8">
      <w:pPr>
        <w:spacing w:before="120" w:after="140"/>
        <w:ind w:left="40" w:right="40"/>
        <w:jc w:val="both"/>
        <w:rPr>
          <w:sz w:val="20"/>
          <w:szCs w:val="20"/>
        </w:rPr>
      </w:pPr>
      <w:r>
        <w:rPr>
          <w:sz w:val="20"/>
          <w:szCs w:val="20"/>
        </w:rPr>
        <w:t xml:space="preserve">Android Studio is the official IDE for android application development. It works based on IntelliJ IDEA, You can download the latest version of the android studio from </w:t>
      </w:r>
      <w:hyperlink r:id="rId12">
        <w:r>
          <w:rPr>
            <w:color w:val="313131"/>
            <w:sz w:val="20"/>
            <w:szCs w:val="20"/>
          </w:rPr>
          <w:t>Android Studio 2.2 Downl</w:t>
        </w:r>
        <w:r>
          <w:rPr>
            <w:color w:val="313131"/>
            <w:sz w:val="20"/>
            <w:szCs w:val="20"/>
          </w:rPr>
          <w:t>oad</w:t>
        </w:r>
      </w:hyperlink>
      <w:r>
        <w:rPr>
          <w:sz w:val="20"/>
          <w:szCs w:val="20"/>
        </w:rPr>
        <w:t xml:space="preserve">, If you are new to installing Android Studio on windows, you will find a file, which is named </w:t>
      </w:r>
      <w:r>
        <w:rPr>
          <w:i/>
          <w:sz w:val="20"/>
          <w:szCs w:val="20"/>
        </w:rPr>
        <w:t>android-studio-bundle-143.3101438-windows.exe</w:t>
      </w:r>
      <w:r>
        <w:rPr>
          <w:sz w:val="20"/>
          <w:szCs w:val="20"/>
        </w:rPr>
        <w:t>.So just download and run on a windows machine according to android studio wizard guidelines.</w:t>
      </w:r>
    </w:p>
    <w:p w14:paraId="78230708" w14:textId="77777777" w:rsidR="007C695C" w:rsidRDefault="00A10EA8">
      <w:pPr>
        <w:spacing w:before="120" w:after="140"/>
        <w:ind w:left="40" w:right="40"/>
        <w:jc w:val="both"/>
        <w:rPr>
          <w:sz w:val="20"/>
          <w:szCs w:val="20"/>
        </w:rPr>
      </w:pPr>
      <w:r>
        <w:rPr>
          <w:sz w:val="20"/>
          <w:szCs w:val="20"/>
        </w:rPr>
        <w:t>If you are installi</w:t>
      </w:r>
      <w:r>
        <w:rPr>
          <w:sz w:val="20"/>
          <w:szCs w:val="20"/>
        </w:rPr>
        <w:t xml:space="preserve">ng Android Studio on Mac or Linux, You can download the latest version from </w:t>
      </w:r>
      <w:hyperlink r:id="rId13">
        <w:r>
          <w:rPr>
            <w:color w:val="313131"/>
            <w:sz w:val="20"/>
            <w:szCs w:val="20"/>
          </w:rPr>
          <w:t>Android Studio Mac Download</w:t>
        </w:r>
      </w:hyperlink>
      <w:r>
        <w:rPr>
          <w:sz w:val="20"/>
          <w:szCs w:val="20"/>
        </w:rPr>
        <w:t xml:space="preserve">, or </w:t>
      </w:r>
      <w:hyperlink r:id="rId14">
        <w:r>
          <w:rPr>
            <w:color w:val="313131"/>
            <w:sz w:val="20"/>
            <w:szCs w:val="20"/>
          </w:rPr>
          <w:t>Android Studio Linux Download</w:t>
        </w:r>
      </w:hyperlink>
      <w:r>
        <w:rPr>
          <w:sz w:val="20"/>
          <w:szCs w:val="20"/>
        </w:rPr>
        <w:t>, check the instructions provided along with the downloaded file for Mac OS and Linux. This tutorial will consider that you are going to set up your</w:t>
      </w:r>
      <w:r>
        <w:rPr>
          <w:sz w:val="20"/>
          <w:szCs w:val="20"/>
        </w:rPr>
        <w:t xml:space="preserve"> environment on a Windows machine having Windows 8.1 operating system.</w:t>
      </w:r>
    </w:p>
    <w:p w14:paraId="72D1B530" w14:textId="77777777" w:rsidR="007C695C" w:rsidRDefault="00A10EA8">
      <w:pPr>
        <w:spacing w:before="120" w:after="140"/>
        <w:ind w:left="40" w:right="40"/>
        <w:jc w:val="both"/>
        <w:rPr>
          <w:sz w:val="20"/>
          <w:szCs w:val="20"/>
        </w:rPr>
      </w:pPr>
      <w:r>
        <w:rPr>
          <w:sz w:val="20"/>
          <w:szCs w:val="20"/>
        </w:rPr>
        <w:t>Installation</w:t>
      </w:r>
    </w:p>
    <w:p w14:paraId="7220F93B" w14:textId="77777777" w:rsidR="007C695C" w:rsidRDefault="00A10EA8">
      <w:pPr>
        <w:spacing w:before="120" w:after="140"/>
        <w:ind w:left="40" w:right="40"/>
        <w:jc w:val="both"/>
        <w:rPr>
          <w:color w:val="313131"/>
          <w:sz w:val="20"/>
          <w:szCs w:val="20"/>
        </w:rPr>
      </w:pPr>
      <w:proofErr w:type="gramStart"/>
      <w:r>
        <w:rPr>
          <w:sz w:val="20"/>
          <w:szCs w:val="20"/>
        </w:rPr>
        <w:t>So</w:t>
      </w:r>
      <w:proofErr w:type="gramEnd"/>
      <w:r>
        <w:rPr>
          <w:sz w:val="20"/>
          <w:szCs w:val="20"/>
        </w:rPr>
        <w:t xml:space="preserve"> let's launch </w:t>
      </w:r>
      <w:r>
        <w:rPr>
          <w:i/>
          <w:sz w:val="20"/>
          <w:szCs w:val="20"/>
        </w:rPr>
        <w:t>Android Studio.exe</w:t>
      </w:r>
      <w:r>
        <w:rPr>
          <w:sz w:val="20"/>
          <w:szCs w:val="20"/>
        </w:rPr>
        <w:t xml:space="preserve">, Make sure before launching Android Studio, Our Machine should be required to install Java JDK. To install Java JDK, take a reference of </w:t>
      </w:r>
      <w:r>
        <w:rPr>
          <w:sz w:val="20"/>
          <w:szCs w:val="20"/>
        </w:rPr>
        <w:t xml:space="preserve">the </w:t>
      </w:r>
      <w:hyperlink r:id="rId15">
        <w:r>
          <w:rPr>
            <w:color w:val="313131"/>
            <w:sz w:val="20"/>
            <w:szCs w:val="20"/>
          </w:rPr>
          <w:t xml:space="preserve">Android environment </w:t>
        </w:r>
      </w:hyperlink>
      <w:r>
        <w:rPr>
          <w:sz w:val="20"/>
          <w:szCs w:val="20"/>
        </w:rPr>
        <w:t>setup</w:t>
      </w:r>
    </w:p>
    <w:p w14:paraId="760643F1" w14:textId="77777777" w:rsidR="007C695C" w:rsidRDefault="007C695C">
      <w:pPr>
        <w:rPr>
          <w:sz w:val="20"/>
          <w:szCs w:val="20"/>
        </w:rPr>
      </w:pPr>
    </w:p>
    <w:p w14:paraId="696969F6" w14:textId="77777777" w:rsidR="007C695C" w:rsidRDefault="00A10EA8">
      <w:pPr>
        <w:rPr>
          <w:sz w:val="20"/>
          <w:szCs w:val="20"/>
        </w:rPr>
      </w:pPr>
      <w:r>
        <w:rPr>
          <w:noProof/>
          <w:sz w:val="20"/>
          <w:szCs w:val="20"/>
        </w:rPr>
        <w:drawing>
          <wp:inline distT="114300" distB="114300" distL="114300" distR="114300" wp14:anchorId="728E91F4" wp14:editId="6282433C">
            <wp:extent cx="2938463" cy="2281997"/>
            <wp:effectExtent l="0" t="0" r="0" b="0"/>
            <wp:docPr id="3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6"/>
                    <a:srcRect/>
                    <a:stretch>
                      <a:fillRect/>
                    </a:stretch>
                  </pic:blipFill>
                  <pic:spPr>
                    <a:xfrm>
                      <a:off x="0" y="0"/>
                      <a:ext cx="2938463" cy="2281997"/>
                    </a:xfrm>
                    <a:prstGeom prst="rect">
                      <a:avLst/>
                    </a:prstGeom>
                    <a:ln/>
                  </pic:spPr>
                </pic:pic>
              </a:graphicData>
            </a:graphic>
          </wp:inline>
        </w:drawing>
      </w:r>
    </w:p>
    <w:p w14:paraId="0C12F47D" w14:textId="77777777" w:rsidR="007C695C" w:rsidRDefault="007C695C">
      <w:pPr>
        <w:rPr>
          <w:sz w:val="20"/>
          <w:szCs w:val="20"/>
        </w:rPr>
      </w:pPr>
    </w:p>
    <w:p w14:paraId="4E3A0506" w14:textId="77777777" w:rsidR="007C695C" w:rsidRDefault="00A10EA8">
      <w:pPr>
        <w:spacing w:before="120" w:after="140"/>
        <w:ind w:left="40" w:right="40"/>
        <w:jc w:val="both"/>
        <w:rPr>
          <w:sz w:val="20"/>
          <w:szCs w:val="20"/>
        </w:rPr>
      </w:pPr>
      <w:r>
        <w:rPr>
          <w:sz w:val="20"/>
          <w:szCs w:val="20"/>
        </w:rPr>
        <w:t>Once you launched Android Studio, it's time to mention the JDK7 path or later version in the android studio installer.</w:t>
      </w:r>
    </w:p>
    <w:p w14:paraId="22DF9810" w14:textId="77777777" w:rsidR="007C695C" w:rsidRDefault="007C695C">
      <w:pPr>
        <w:rPr>
          <w:sz w:val="20"/>
          <w:szCs w:val="20"/>
        </w:rPr>
      </w:pPr>
    </w:p>
    <w:p w14:paraId="76D97254" w14:textId="77777777" w:rsidR="007C695C" w:rsidRDefault="00A10EA8">
      <w:pPr>
        <w:rPr>
          <w:sz w:val="20"/>
          <w:szCs w:val="20"/>
        </w:rPr>
      </w:pPr>
      <w:r>
        <w:rPr>
          <w:noProof/>
          <w:sz w:val="20"/>
          <w:szCs w:val="20"/>
        </w:rPr>
        <w:lastRenderedPageBreak/>
        <w:drawing>
          <wp:inline distT="114300" distB="114300" distL="114300" distR="114300" wp14:anchorId="3A5A4FE8" wp14:editId="35B83B78">
            <wp:extent cx="2919413" cy="2279824"/>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7"/>
                    <a:srcRect/>
                    <a:stretch>
                      <a:fillRect/>
                    </a:stretch>
                  </pic:blipFill>
                  <pic:spPr>
                    <a:xfrm>
                      <a:off x="0" y="0"/>
                      <a:ext cx="2919413" cy="2279824"/>
                    </a:xfrm>
                    <a:prstGeom prst="rect">
                      <a:avLst/>
                    </a:prstGeom>
                    <a:ln/>
                  </pic:spPr>
                </pic:pic>
              </a:graphicData>
            </a:graphic>
          </wp:inline>
        </w:drawing>
      </w:r>
    </w:p>
    <w:p w14:paraId="0F03FC86" w14:textId="77777777" w:rsidR="007C695C" w:rsidRDefault="00A10EA8">
      <w:pPr>
        <w:spacing w:before="120" w:after="140"/>
        <w:ind w:left="40" w:right="40"/>
        <w:jc w:val="both"/>
        <w:rPr>
          <w:sz w:val="20"/>
          <w:szCs w:val="20"/>
        </w:rPr>
      </w:pPr>
      <w:r>
        <w:rPr>
          <w:sz w:val="20"/>
          <w:szCs w:val="20"/>
        </w:rPr>
        <w:t>Below the im</w:t>
      </w:r>
      <w:r>
        <w:rPr>
          <w:sz w:val="20"/>
          <w:szCs w:val="20"/>
        </w:rPr>
        <w:t>age initiating JDK to android SDK</w:t>
      </w:r>
    </w:p>
    <w:p w14:paraId="26FB6BD6" w14:textId="77777777" w:rsidR="007C695C" w:rsidRDefault="007C695C">
      <w:pPr>
        <w:rPr>
          <w:sz w:val="20"/>
          <w:szCs w:val="20"/>
        </w:rPr>
      </w:pPr>
    </w:p>
    <w:p w14:paraId="1664AB57" w14:textId="77777777" w:rsidR="007C695C" w:rsidRDefault="00A10EA8">
      <w:pPr>
        <w:rPr>
          <w:sz w:val="20"/>
          <w:szCs w:val="20"/>
        </w:rPr>
      </w:pPr>
      <w:r>
        <w:rPr>
          <w:noProof/>
          <w:sz w:val="20"/>
          <w:szCs w:val="20"/>
        </w:rPr>
        <w:drawing>
          <wp:inline distT="114300" distB="114300" distL="114300" distR="114300" wp14:anchorId="77CE294E" wp14:editId="3B1396D0">
            <wp:extent cx="2776538" cy="2155074"/>
            <wp:effectExtent l="0" t="0" r="0" b="0"/>
            <wp:docPr id="3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8"/>
                    <a:srcRect/>
                    <a:stretch>
                      <a:fillRect/>
                    </a:stretch>
                  </pic:blipFill>
                  <pic:spPr>
                    <a:xfrm>
                      <a:off x="0" y="0"/>
                      <a:ext cx="2776538" cy="2155074"/>
                    </a:xfrm>
                    <a:prstGeom prst="rect">
                      <a:avLst/>
                    </a:prstGeom>
                    <a:ln/>
                  </pic:spPr>
                </pic:pic>
              </a:graphicData>
            </a:graphic>
          </wp:inline>
        </w:drawing>
      </w:r>
    </w:p>
    <w:p w14:paraId="2F0DDDBB" w14:textId="77777777" w:rsidR="007C695C" w:rsidRDefault="007C695C">
      <w:pPr>
        <w:rPr>
          <w:sz w:val="20"/>
          <w:szCs w:val="20"/>
        </w:rPr>
      </w:pPr>
    </w:p>
    <w:p w14:paraId="42002075" w14:textId="77777777" w:rsidR="007C695C" w:rsidRDefault="00A10EA8">
      <w:pPr>
        <w:spacing w:before="120" w:after="140"/>
        <w:ind w:left="40" w:right="40"/>
        <w:jc w:val="both"/>
        <w:rPr>
          <w:sz w:val="20"/>
          <w:szCs w:val="20"/>
        </w:rPr>
      </w:pPr>
      <w:r>
        <w:rPr>
          <w:sz w:val="20"/>
          <w:szCs w:val="20"/>
        </w:rPr>
        <w:t xml:space="preserve">Need to check the components, which are required to create applications, below the image has selected Android Studio, Android SDK, Android Virtual Machine, and </w:t>
      </w:r>
      <w:proofErr w:type="gramStart"/>
      <w:r>
        <w:rPr>
          <w:sz w:val="20"/>
          <w:szCs w:val="20"/>
        </w:rPr>
        <w:t>performance(</w:t>
      </w:r>
      <w:proofErr w:type="gramEnd"/>
      <w:r>
        <w:rPr>
          <w:sz w:val="20"/>
          <w:szCs w:val="20"/>
        </w:rPr>
        <w:t>Intel chip).</w:t>
      </w:r>
    </w:p>
    <w:p w14:paraId="19E9F3F6" w14:textId="77777777" w:rsidR="007C695C" w:rsidRDefault="007C695C">
      <w:pPr>
        <w:rPr>
          <w:sz w:val="20"/>
          <w:szCs w:val="20"/>
        </w:rPr>
      </w:pPr>
    </w:p>
    <w:p w14:paraId="3F40D479" w14:textId="77777777" w:rsidR="007C695C" w:rsidRDefault="00A10EA8">
      <w:pPr>
        <w:rPr>
          <w:sz w:val="20"/>
          <w:szCs w:val="20"/>
        </w:rPr>
      </w:pPr>
      <w:r>
        <w:rPr>
          <w:noProof/>
          <w:sz w:val="20"/>
          <w:szCs w:val="20"/>
        </w:rPr>
        <w:drawing>
          <wp:inline distT="114300" distB="114300" distL="114300" distR="114300" wp14:anchorId="798D7E9A" wp14:editId="443EE05E">
            <wp:extent cx="2686894" cy="2086728"/>
            <wp:effectExtent l="0" t="0" r="0" b="0"/>
            <wp:docPr id="4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9"/>
                    <a:srcRect/>
                    <a:stretch>
                      <a:fillRect/>
                    </a:stretch>
                  </pic:blipFill>
                  <pic:spPr>
                    <a:xfrm>
                      <a:off x="0" y="0"/>
                      <a:ext cx="2686894" cy="2086728"/>
                    </a:xfrm>
                    <a:prstGeom prst="rect">
                      <a:avLst/>
                    </a:prstGeom>
                    <a:ln/>
                  </pic:spPr>
                </pic:pic>
              </a:graphicData>
            </a:graphic>
          </wp:inline>
        </w:drawing>
      </w:r>
    </w:p>
    <w:p w14:paraId="3523F0F6" w14:textId="77777777" w:rsidR="007C695C" w:rsidRDefault="00A10EA8">
      <w:pPr>
        <w:spacing w:before="120" w:after="140"/>
        <w:ind w:left="40" w:right="40"/>
        <w:jc w:val="both"/>
        <w:rPr>
          <w:sz w:val="20"/>
          <w:szCs w:val="20"/>
        </w:rPr>
      </w:pPr>
      <w:r>
        <w:rPr>
          <w:sz w:val="20"/>
          <w:szCs w:val="20"/>
        </w:rPr>
        <w:lastRenderedPageBreak/>
        <w:t>Need to specify the location o</w:t>
      </w:r>
      <w:r>
        <w:rPr>
          <w:sz w:val="20"/>
          <w:szCs w:val="20"/>
        </w:rPr>
        <w:t>f the local machine path for Android studio and Android SDK, below the image has taken default location of windows 8.1 x64 bit architecture.</w:t>
      </w:r>
    </w:p>
    <w:p w14:paraId="3EDFE063" w14:textId="77777777" w:rsidR="007C695C" w:rsidRDefault="00A10EA8">
      <w:pPr>
        <w:rPr>
          <w:sz w:val="20"/>
          <w:szCs w:val="20"/>
        </w:rPr>
      </w:pPr>
      <w:r>
        <w:rPr>
          <w:noProof/>
          <w:sz w:val="20"/>
          <w:szCs w:val="20"/>
        </w:rPr>
        <w:drawing>
          <wp:inline distT="114300" distB="114300" distL="114300" distR="114300" wp14:anchorId="3B324AE5" wp14:editId="136FF761">
            <wp:extent cx="2452688" cy="1894068"/>
            <wp:effectExtent l="0" t="0" r="0" b="0"/>
            <wp:docPr id="3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0"/>
                    <a:srcRect/>
                    <a:stretch>
                      <a:fillRect/>
                    </a:stretch>
                  </pic:blipFill>
                  <pic:spPr>
                    <a:xfrm>
                      <a:off x="0" y="0"/>
                      <a:ext cx="2452688" cy="1894068"/>
                    </a:xfrm>
                    <a:prstGeom prst="rect">
                      <a:avLst/>
                    </a:prstGeom>
                    <a:ln/>
                  </pic:spPr>
                </pic:pic>
              </a:graphicData>
            </a:graphic>
          </wp:inline>
        </w:drawing>
      </w:r>
    </w:p>
    <w:p w14:paraId="2DB019B2" w14:textId="77777777" w:rsidR="007C695C" w:rsidRDefault="00A10EA8">
      <w:pPr>
        <w:spacing w:before="120" w:after="140"/>
        <w:ind w:left="40" w:right="40"/>
        <w:jc w:val="both"/>
        <w:rPr>
          <w:sz w:val="20"/>
          <w:szCs w:val="20"/>
        </w:rPr>
      </w:pPr>
      <w:r>
        <w:rPr>
          <w:sz w:val="20"/>
          <w:szCs w:val="20"/>
        </w:rPr>
        <w:t>Need to specify the ram space for the Android emulator by default it would take 512MB of local machine RAM.</w:t>
      </w:r>
    </w:p>
    <w:p w14:paraId="57D69270" w14:textId="77777777" w:rsidR="007C695C" w:rsidRDefault="007C695C">
      <w:pPr>
        <w:rPr>
          <w:sz w:val="20"/>
          <w:szCs w:val="20"/>
        </w:rPr>
      </w:pPr>
    </w:p>
    <w:p w14:paraId="5DBCA52F" w14:textId="77777777" w:rsidR="007C695C" w:rsidRDefault="00A10EA8">
      <w:pPr>
        <w:rPr>
          <w:sz w:val="20"/>
          <w:szCs w:val="20"/>
        </w:rPr>
      </w:pPr>
      <w:r>
        <w:rPr>
          <w:noProof/>
          <w:sz w:val="20"/>
          <w:szCs w:val="20"/>
        </w:rPr>
        <w:drawing>
          <wp:inline distT="114300" distB="114300" distL="114300" distR="114300" wp14:anchorId="497202F4" wp14:editId="35E825C1">
            <wp:extent cx="2795588" cy="2168819"/>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2795588" cy="2168819"/>
                    </a:xfrm>
                    <a:prstGeom prst="rect">
                      <a:avLst/>
                    </a:prstGeom>
                    <a:ln/>
                  </pic:spPr>
                </pic:pic>
              </a:graphicData>
            </a:graphic>
          </wp:inline>
        </w:drawing>
      </w:r>
    </w:p>
    <w:p w14:paraId="2919D564" w14:textId="77777777" w:rsidR="007C695C" w:rsidRDefault="00A10EA8">
      <w:pPr>
        <w:rPr>
          <w:sz w:val="20"/>
          <w:szCs w:val="20"/>
        </w:rPr>
      </w:pPr>
      <w:r>
        <w:rPr>
          <w:sz w:val="20"/>
          <w:szCs w:val="20"/>
        </w:rPr>
        <w:t>At the final stage, it would extract SDK packages into our local machine, it would take a while time to finish the task, and would take 2626MB of Hard disk space.</w:t>
      </w:r>
    </w:p>
    <w:p w14:paraId="5F1C2495" w14:textId="77777777" w:rsidR="007C695C" w:rsidRDefault="007C695C">
      <w:pPr>
        <w:rPr>
          <w:sz w:val="20"/>
          <w:szCs w:val="20"/>
        </w:rPr>
      </w:pPr>
    </w:p>
    <w:p w14:paraId="55B45E5D" w14:textId="77777777" w:rsidR="007C695C" w:rsidRDefault="00A10EA8">
      <w:pPr>
        <w:rPr>
          <w:sz w:val="20"/>
          <w:szCs w:val="20"/>
        </w:rPr>
      </w:pPr>
      <w:r>
        <w:rPr>
          <w:noProof/>
          <w:sz w:val="20"/>
          <w:szCs w:val="20"/>
        </w:rPr>
        <w:drawing>
          <wp:inline distT="114300" distB="114300" distL="114300" distR="114300" wp14:anchorId="25FD3229" wp14:editId="7D7A0896">
            <wp:extent cx="2855687" cy="2222325"/>
            <wp:effectExtent l="0" t="0" r="0" b="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2855687" cy="2222325"/>
                    </a:xfrm>
                    <a:prstGeom prst="rect">
                      <a:avLst/>
                    </a:prstGeom>
                    <a:ln/>
                  </pic:spPr>
                </pic:pic>
              </a:graphicData>
            </a:graphic>
          </wp:inline>
        </w:drawing>
      </w:r>
    </w:p>
    <w:p w14:paraId="039507C1" w14:textId="77777777" w:rsidR="007C695C" w:rsidRDefault="007C695C">
      <w:pPr>
        <w:rPr>
          <w:sz w:val="20"/>
          <w:szCs w:val="20"/>
        </w:rPr>
      </w:pPr>
    </w:p>
    <w:p w14:paraId="07573528" w14:textId="77777777" w:rsidR="007C695C" w:rsidRDefault="00A10EA8">
      <w:pPr>
        <w:spacing w:before="120" w:after="140"/>
        <w:ind w:left="40" w:right="40"/>
        <w:jc w:val="both"/>
        <w:rPr>
          <w:sz w:val="20"/>
          <w:szCs w:val="20"/>
        </w:rPr>
      </w:pPr>
      <w:r>
        <w:rPr>
          <w:sz w:val="20"/>
          <w:szCs w:val="20"/>
        </w:rPr>
        <w:lastRenderedPageBreak/>
        <w:t xml:space="preserve">After doing all the above steps perfectly, you must get the finish button and it </w:t>
      </w:r>
      <w:proofErr w:type="spellStart"/>
      <w:r>
        <w:rPr>
          <w:sz w:val="20"/>
          <w:szCs w:val="20"/>
        </w:rPr>
        <w:t>gonna</w:t>
      </w:r>
      <w:proofErr w:type="spellEnd"/>
      <w:r>
        <w:rPr>
          <w:sz w:val="20"/>
          <w:szCs w:val="20"/>
        </w:rPr>
        <w:t xml:space="preserve"> be</w:t>
      </w:r>
      <w:r>
        <w:rPr>
          <w:sz w:val="20"/>
          <w:szCs w:val="20"/>
        </w:rPr>
        <w:t xml:space="preserve"> open the android studio project with the Welcome to android studio message as shown below</w:t>
      </w:r>
    </w:p>
    <w:p w14:paraId="379F024B" w14:textId="77777777" w:rsidR="007C695C" w:rsidRDefault="007C695C">
      <w:pPr>
        <w:rPr>
          <w:sz w:val="20"/>
          <w:szCs w:val="20"/>
        </w:rPr>
      </w:pPr>
    </w:p>
    <w:p w14:paraId="6A27CB04" w14:textId="77777777" w:rsidR="007C695C" w:rsidRDefault="00A10EA8">
      <w:pPr>
        <w:rPr>
          <w:sz w:val="20"/>
          <w:szCs w:val="20"/>
        </w:rPr>
      </w:pPr>
      <w:r>
        <w:rPr>
          <w:noProof/>
          <w:sz w:val="20"/>
          <w:szCs w:val="20"/>
        </w:rPr>
        <w:drawing>
          <wp:inline distT="114300" distB="114300" distL="114300" distR="114300" wp14:anchorId="4DA85D73" wp14:editId="4F15E177">
            <wp:extent cx="3256027" cy="2665811"/>
            <wp:effectExtent l="0" t="0" r="0" b="0"/>
            <wp:docPr id="1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3256027" cy="2665811"/>
                    </a:xfrm>
                    <a:prstGeom prst="rect">
                      <a:avLst/>
                    </a:prstGeom>
                    <a:ln/>
                  </pic:spPr>
                </pic:pic>
              </a:graphicData>
            </a:graphic>
          </wp:inline>
        </w:drawing>
      </w:r>
    </w:p>
    <w:p w14:paraId="13A43524" w14:textId="77777777" w:rsidR="007C695C" w:rsidRDefault="00A10EA8">
      <w:pPr>
        <w:rPr>
          <w:sz w:val="20"/>
          <w:szCs w:val="20"/>
        </w:rPr>
      </w:pPr>
      <w:r>
        <w:rPr>
          <w:sz w:val="20"/>
          <w:szCs w:val="20"/>
        </w:rPr>
        <w:t>You can start your application development by calling start a new android studio project. a new installation frame should ask Application name, package informatio</w:t>
      </w:r>
      <w:r>
        <w:rPr>
          <w:sz w:val="20"/>
          <w:szCs w:val="20"/>
        </w:rPr>
        <w:t>n, and location of the project.</w:t>
      </w:r>
    </w:p>
    <w:p w14:paraId="1D977402" w14:textId="77777777" w:rsidR="007C695C" w:rsidRDefault="007C695C">
      <w:pPr>
        <w:rPr>
          <w:sz w:val="20"/>
          <w:szCs w:val="20"/>
        </w:rPr>
      </w:pPr>
    </w:p>
    <w:p w14:paraId="564A209B" w14:textId="77777777" w:rsidR="007C695C" w:rsidRDefault="00A10EA8">
      <w:pPr>
        <w:rPr>
          <w:sz w:val="20"/>
          <w:szCs w:val="20"/>
        </w:rPr>
      </w:pPr>
      <w:r>
        <w:rPr>
          <w:noProof/>
          <w:sz w:val="20"/>
          <w:szCs w:val="20"/>
        </w:rPr>
        <w:drawing>
          <wp:inline distT="114300" distB="114300" distL="114300" distR="114300" wp14:anchorId="15776029" wp14:editId="1FB0B4C7">
            <wp:extent cx="3290888" cy="2321078"/>
            <wp:effectExtent l="0" t="0" r="0" b="0"/>
            <wp:docPr id="2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3290888" cy="2321078"/>
                    </a:xfrm>
                    <a:prstGeom prst="rect">
                      <a:avLst/>
                    </a:prstGeom>
                    <a:ln/>
                  </pic:spPr>
                </pic:pic>
              </a:graphicData>
            </a:graphic>
          </wp:inline>
        </w:drawing>
      </w:r>
    </w:p>
    <w:p w14:paraId="74D1B6C4" w14:textId="77777777" w:rsidR="007C695C" w:rsidRDefault="00A10EA8">
      <w:pPr>
        <w:spacing w:before="120" w:after="140"/>
        <w:ind w:left="40" w:right="40"/>
        <w:jc w:val="both"/>
        <w:rPr>
          <w:sz w:val="20"/>
          <w:szCs w:val="20"/>
        </w:rPr>
      </w:pPr>
      <w:r>
        <w:rPr>
          <w:sz w:val="20"/>
          <w:szCs w:val="20"/>
        </w:rPr>
        <w:t>After entered application name, it going to be called select the form factors your application runs on, here need to specify Minimum SDK, in our tutorial, I have declared as API23: Android 6.0(Marshmallow)</w:t>
      </w:r>
    </w:p>
    <w:p w14:paraId="2C5D82F4" w14:textId="77777777" w:rsidR="007C695C" w:rsidRDefault="00A10EA8">
      <w:pPr>
        <w:rPr>
          <w:sz w:val="20"/>
          <w:szCs w:val="20"/>
        </w:rPr>
      </w:pPr>
      <w:r>
        <w:rPr>
          <w:noProof/>
          <w:sz w:val="20"/>
          <w:szCs w:val="20"/>
        </w:rPr>
        <w:lastRenderedPageBreak/>
        <w:drawing>
          <wp:inline distT="114300" distB="114300" distL="114300" distR="114300" wp14:anchorId="5913EC64" wp14:editId="6C6097B6">
            <wp:extent cx="3481388" cy="2356759"/>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3481388" cy="2356759"/>
                    </a:xfrm>
                    <a:prstGeom prst="rect">
                      <a:avLst/>
                    </a:prstGeom>
                    <a:ln/>
                  </pic:spPr>
                </pic:pic>
              </a:graphicData>
            </a:graphic>
          </wp:inline>
        </w:drawing>
      </w:r>
    </w:p>
    <w:p w14:paraId="1A7586F6" w14:textId="77777777" w:rsidR="007C695C" w:rsidRDefault="007C695C">
      <w:pPr>
        <w:rPr>
          <w:sz w:val="20"/>
          <w:szCs w:val="20"/>
        </w:rPr>
      </w:pPr>
    </w:p>
    <w:p w14:paraId="29C74750" w14:textId="77777777" w:rsidR="007C695C" w:rsidRDefault="00A10EA8">
      <w:pPr>
        <w:spacing w:before="120" w:after="140"/>
        <w:ind w:left="40" w:right="40"/>
        <w:jc w:val="both"/>
        <w:rPr>
          <w:sz w:val="20"/>
          <w:szCs w:val="20"/>
        </w:rPr>
      </w:pPr>
      <w:r>
        <w:rPr>
          <w:sz w:val="20"/>
          <w:szCs w:val="20"/>
        </w:rPr>
        <w:t>The next level of installation should contain selecting the activity to mobile, it specifies the default layout for Applications</w:t>
      </w:r>
    </w:p>
    <w:p w14:paraId="5D078786" w14:textId="77777777" w:rsidR="007C695C" w:rsidRDefault="007C695C">
      <w:pPr>
        <w:rPr>
          <w:sz w:val="20"/>
          <w:szCs w:val="20"/>
        </w:rPr>
      </w:pPr>
    </w:p>
    <w:p w14:paraId="04E71A1E" w14:textId="77777777" w:rsidR="007C695C" w:rsidRDefault="00A10EA8">
      <w:pPr>
        <w:rPr>
          <w:sz w:val="20"/>
          <w:szCs w:val="20"/>
        </w:rPr>
      </w:pPr>
      <w:r>
        <w:rPr>
          <w:noProof/>
          <w:sz w:val="20"/>
          <w:szCs w:val="20"/>
        </w:rPr>
        <w:drawing>
          <wp:inline distT="114300" distB="114300" distL="114300" distR="114300" wp14:anchorId="50A903B9" wp14:editId="7F00AB8B">
            <wp:extent cx="3465532" cy="2021560"/>
            <wp:effectExtent l="0" t="0" r="0" b="0"/>
            <wp:docPr id="3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6"/>
                    <a:srcRect/>
                    <a:stretch>
                      <a:fillRect/>
                    </a:stretch>
                  </pic:blipFill>
                  <pic:spPr>
                    <a:xfrm>
                      <a:off x="0" y="0"/>
                      <a:ext cx="3465532" cy="2021560"/>
                    </a:xfrm>
                    <a:prstGeom prst="rect">
                      <a:avLst/>
                    </a:prstGeom>
                    <a:ln/>
                  </pic:spPr>
                </pic:pic>
              </a:graphicData>
            </a:graphic>
          </wp:inline>
        </w:drawing>
      </w:r>
    </w:p>
    <w:p w14:paraId="30E19CBC" w14:textId="77777777" w:rsidR="007C695C" w:rsidRDefault="007C695C">
      <w:pPr>
        <w:rPr>
          <w:sz w:val="20"/>
          <w:szCs w:val="20"/>
        </w:rPr>
      </w:pPr>
    </w:p>
    <w:p w14:paraId="5A4695BD" w14:textId="77777777" w:rsidR="007C695C" w:rsidRDefault="007C695C">
      <w:pPr>
        <w:rPr>
          <w:sz w:val="20"/>
          <w:szCs w:val="20"/>
        </w:rPr>
      </w:pPr>
    </w:p>
    <w:p w14:paraId="60EB4B66" w14:textId="77777777" w:rsidR="007C695C" w:rsidRDefault="007C695C">
      <w:pPr>
        <w:rPr>
          <w:sz w:val="20"/>
          <w:szCs w:val="20"/>
        </w:rPr>
      </w:pPr>
    </w:p>
    <w:p w14:paraId="3DB87CCB" w14:textId="77777777" w:rsidR="007C695C" w:rsidRDefault="00A10EA8">
      <w:pPr>
        <w:spacing w:before="120" w:after="140"/>
        <w:ind w:left="40" w:right="40"/>
        <w:jc w:val="both"/>
        <w:rPr>
          <w:sz w:val="20"/>
          <w:szCs w:val="20"/>
        </w:rPr>
      </w:pPr>
      <w:r>
        <w:rPr>
          <w:sz w:val="20"/>
          <w:szCs w:val="20"/>
        </w:rPr>
        <w:t>At the final stage it is going to be open development tool to write the application code.</w:t>
      </w:r>
    </w:p>
    <w:p w14:paraId="6998516F" w14:textId="77777777" w:rsidR="007C695C" w:rsidRDefault="007C695C">
      <w:pPr>
        <w:rPr>
          <w:sz w:val="20"/>
          <w:szCs w:val="20"/>
        </w:rPr>
      </w:pPr>
    </w:p>
    <w:p w14:paraId="1378F96D" w14:textId="77777777" w:rsidR="007C695C" w:rsidRDefault="00A10EA8">
      <w:pPr>
        <w:rPr>
          <w:sz w:val="20"/>
          <w:szCs w:val="20"/>
        </w:rPr>
      </w:pPr>
      <w:r>
        <w:rPr>
          <w:noProof/>
          <w:sz w:val="20"/>
          <w:szCs w:val="20"/>
        </w:rPr>
        <w:drawing>
          <wp:inline distT="114300" distB="114300" distL="114300" distR="114300" wp14:anchorId="57C1DD72" wp14:editId="43593242">
            <wp:extent cx="3407372" cy="1960155"/>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3407372" cy="1960155"/>
                    </a:xfrm>
                    <a:prstGeom prst="rect">
                      <a:avLst/>
                    </a:prstGeom>
                    <a:ln/>
                  </pic:spPr>
                </pic:pic>
              </a:graphicData>
            </a:graphic>
          </wp:inline>
        </w:drawing>
      </w:r>
    </w:p>
    <w:p w14:paraId="230585DE" w14:textId="77777777" w:rsidR="007C695C" w:rsidRDefault="00A10EA8">
      <w:pPr>
        <w:pStyle w:val="Heading2"/>
        <w:keepNext w:val="0"/>
        <w:keepLines w:val="0"/>
        <w:spacing w:after="80"/>
        <w:rPr>
          <w:sz w:val="20"/>
          <w:szCs w:val="20"/>
        </w:rPr>
      </w:pPr>
      <w:bookmarkStart w:id="19" w:name="_6cnbo33ht5fs" w:colFirst="0" w:colLast="0"/>
      <w:bookmarkEnd w:id="19"/>
      <w:r>
        <w:rPr>
          <w:sz w:val="20"/>
          <w:szCs w:val="20"/>
        </w:rPr>
        <w:lastRenderedPageBreak/>
        <w:t>Step 3 - Create Android Virt</w:t>
      </w:r>
      <w:r>
        <w:rPr>
          <w:sz w:val="20"/>
          <w:szCs w:val="20"/>
        </w:rPr>
        <w:t>ual Device</w:t>
      </w:r>
    </w:p>
    <w:p w14:paraId="25ED6320" w14:textId="77777777" w:rsidR="007C695C" w:rsidRDefault="007C695C">
      <w:pPr>
        <w:rPr>
          <w:sz w:val="20"/>
          <w:szCs w:val="20"/>
        </w:rPr>
      </w:pPr>
    </w:p>
    <w:p w14:paraId="1F00956C" w14:textId="77777777" w:rsidR="007C695C" w:rsidRDefault="00A10EA8">
      <w:pPr>
        <w:spacing w:before="120" w:after="140"/>
        <w:ind w:left="40" w:right="40"/>
        <w:jc w:val="both"/>
        <w:rPr>
          <w:sz w:val="20"/>
          <w:szCs w:val="20"/>
        </w:rPr>
      </w:pPr>
      <w:r>
        <w:rPr>
          <w:sz w:val="20"/>
          <w:szCs w:val="20"/>
        </w:rPr>
        <w:t xml:space="preserve">To test your Android applications, you will need a virtual Android device. </w:t>
      </w:r>
      <w:proofErr w:type="gramStart"/>
      <w:r>
        <w:rPr>
          <w:sz w:val="20"/>
          <w:szCs w:val="20"/>
        </w:rPr>
        <w:t>So</w:t>
      </w:r>
      <w:proofErr w:type="gramEnd"/>
      <w:r>
        <w:rPr>
          <w:sz w:val="20"/>
          <w:szCs w:val="20"/>
        </w:rPr>
        <w:t xml:space="preserve"> before we start writing our code, let us create an Android virtual device. Launch Android AVD Manager by Clicking the </w:t>
      </w:r>
      <w:proofErr w:type="spellStart"/>
      <w:r>
        <w:rPr>
          <w:sz w:val="20"/>
          <w:szCs w:val="20"/>
        </w:rPr>
        <w:t>AVD_Manager</w:t>
      </w:r>
      <w:proofErr w:type="spellEnd"/>
      <w:r>
        <w:rPr>
          <w:sz w:val="20"/>
          <w:szCs w:val="20"/>
        </w:rPr>
        <w:t xml:space="preserve"> icon as shown below</w:t>
      </w:r>
    </w:p>
    <w:p w14:paraId="74711F0E" w14:textId="77777777" w:rsidR="007C695C" w:rsidRDefault="007C695C">
      <w:pPr>
        <w:rPr>
          <w:sz w:val="20"/>
          <w:szCs w:val="20"/>
        </w:rPr>
      </w:pPr>
    </w:p>
    <w:p w14:paraId="32C15F96" w14:textId="77777777" w:rsidR="007C695C" w:rsidRDefault="00A10EA8">
      <w:pPr>
        <w:rPr>
          <w:sz w:val="20"/>
          <w:szCs w:val="20"/>
        </w:rPr>
      </w:pPr>
      <w:r>
        <w:rPr>
          <w:noProof/>
          <w:sz w:val="20"/>
          <w:szCs w:val="20"/>
        </w:rPr>
        <w:drawing>
          <wp:inline distT="114300" distB="114300" distL="114300" distR="114300" wp14:anchorId="4FE9F1A1" wp14:editId="5CE79DA8">
            <wp:extent cx="3430661" cy="1966913"/>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3430661" cy="1966913"/>
                    </a:xfrm>
                    <a:prstGeom prst="rect">
                      <a:avLst/>
                    </a:prstGeom>
                    <a:ln/>
                  </pic:spPr>
                </pic:pic>
              </a:graphicData>
            </a:graphic>
          </wp:inline>
        </w:drawing>
      </w:r>
    </w:p>
    <w:p w14:paraId="3F7CCEF1" w14:textId="77777777" w:rsidR="007C695C" w:rsidRDefault="007C695C">
      <w:pPr>
        <w:rPr>
          <w:sz w:val="20"/>
          <w:szCs w:val="20"/>
        </w:rPr>
      </w:pPr>
    </w:p>
    <w:p w14:paraId="321BB809" w14:textId="77777777" w:rsidR="007C695C" w:rsidRDefault="007C695C">
      <w:pPr>
        <w:rPr>
          <w:sz w:val="20"/>
          <w:szCs w:val="20"/>
        </w:rPr>
      </w:pPr>
    </w:p>
    <w:p w14:paraId="6C700BDB" w14:textId="77777777" w:rsidR="007C695C" w:rsidRDefault="00A10EA8">
      <w:pPr>
        <w:spacing w:before="120" w:after="140"/>
        <w:ind w:left="40" w:right="40"/>
        <w:jc w:val="both"/>
        <w:rPr>
          <w:sz w:val="20"/>
          <w:szCs w:val="20"/>
        </w:rPr>
      </w:pPr>
      <w:r>
        <w:rPr>
          <w:sz w:val="20"/>
          <w:szCs w:val="20"/>
        </w:rPr>
        <w:t>After Click on a virtua</w:t>
      </w:r>
      <w:r>
        <w:rPr>
          <w:sz w:val="20"/>
          <w:szCs w:val="20"/>
        </w:rPr>
        <w:t>l device icon, it going to be shown by default virtual devices which are present on your SDK, or else need to create a virtual device by clicking Create new Virtual device button</w:t>
      </w:r>
    </w:p>
    <w:p w14:paraId="2183C18D" w14:textId="77777777" w:rsidR="007C695C" w:rsidRDefault="007C695C">
      <w:pPr>
        <w:rPr>
          <w:sz w:val="20"/>
          <w:szCs w:val="20"/>
        </w:rPr>
      </w:pPr>
    </w:p>
    <w:p w14:paraId="56A514C4" w14:textId="77777777" w:rsidR="007C695C" w:rsidRDefault="00A10EA8">
      <w:pPr>
        <w:rPr>
          <w:sz w:val="20"/>
          <w:szCs w:val="20"/>
        </w:rPr>
      </w:pPr>
      <w:r>
        <w:rPr>
          <w:noProof/>
          <w:sz w:val="20"/>
          <w:szCs w:val="20"/>
        </w:rPr>
        <w:drawing>
          <wp:inline distT="114300" distB="114300" distL="114300" distR="114300" wp14:anchorId="3C980CA6" wp14:editId="302A153F">
            <wp:extent cx="5262563" cy="1676400"/>
            <wp:effectExtent l="0" t="0" r="0" b="0"/>
            <wp:docPr id="2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9"/>
                    <a:srcRect/>
                    <a:stretch>
                      <a:fillRect/>
                    </a:stretch>
                  </pic:blipFill>
                  <pic:spPr>
                    <a:xfrm>
                      <a:off x="0" y="0"/>
                      <a:ext cx="5262563" cy="1676400"/>
                    </a:xfrm>
                    <a:prstGeom prst="rect">
                      <a:avLst/>
                    </a:prstGeom>
                    <a:ln/>
                  </pic:spPr>
                </pic:pic>
              </a:graphicData>
            </a:graphic>
          </wp:inline>
        </w:drawing>
      </w:r>
    </w:p>
    <w:p w14:paraId="161A752D" w14:textId="77777777" w:rsidR="007C695C" w:rsidRDefault="007C695C">
      <w:pPr>
        <w:rPr>
          <w:sz w:val="20"/>
          <w:szCs w:val="20"/>
        </w:rPr>
      </w:pPr>
    </w:p>
    <w:p w14:paraId="100E0E40" w14:textId="77777777" w:rsidR="007C695C" w:rsidRDefault="007C695C">
      <w:pPr>
        <w:rPr>
          <w:sz w:val="20"/>
          <w:szCs w:val="20"/>
        </w:rPr>
      </w:pPr>
    </w:p>
    <w:p w14:paraId="06456AFF" w14:textId="77777777" w:rsidR="007C695C" w:rsidRDefault="00A10EA8">
      <w:pPr>
        <w:spacing w:before="120" w:after="140"/>
        <w:ind w:left="40" w:right="40"/>
        <w:jc w:val="both"/>
        <w:rPr>
          <w:sz w:val="20"/>
          <w:szCs w:val="20"/>
        </w:rPr>
      </w:pPr>
      <w:r>
        <w:rPr>
          <w:sz w:val="20"/>
          <w:szCs w:val="20"/>
        </w:rPr>
        <w:t>If your AVD is created successfully it means your environment is ready f</w:t>
      </w:r>
      <w:r>
        <w:rPr>
          <w:sz w:val="20"/>
          <w:szCs w:val="20"/>
        </w:rPr>
        <w:t>or Android application development. If you like, you can close this window using the top-right cross button. Better you restart your machine and once you are done with this last step, you are ready to proceed with your first Android example but before that</w:t>
      </w:r>
      <w:r>
        <w:rPr>
          <w:sz w:val="20"/>
          <w:szCs w:val="20"/>
        </w:rPr>
        <w:t>, we will see a few more important concepts related to Android Application Development.</w:t>
      </w:r>
    </w:p>
    <w:p w14:paraId="30265F87" w14:textId="77777777" w:rsidR="007C695C" w:rsidRDefault="007C695C">
      <w:pPr>
        <w:rPr>
          <w:sz w:val="20"/>
          <w:szCs w:val="20"/>
        </w:rPr>
      </w:pPr>
    </w:p>
    <w:p w14:paraId="4B2B7BEF" w14:textId="77777777" w:rsidR="007C695C" w:rsidRDefault="00A10EA8">
      <w:pPr>
        <w:pStyle w:val="Heading2"/>
        <w:keepNext w:val="0"/>
        <w:keepLines w:val="0"/>
        <w:spacing w:after="80"/>
        <w:rPr>
          <w:sz w:val="20"/>
          <w:szCs w:val="20"/>
        </w:rPr>
      </w:pPr>
      <w:bookmarkStart w:id="20" w:name="_lqfr8hys06vk" w:colFirst="0" w:colLast="0"/>
      <w:bookmarkEnd w:id="20"/>
      <w:r>
        <w:rPr>
          <w:sz w:val="20"/>
          <w:szCs w:val="20"/>
        </w:rPr>
        <w:t>Hello World Example</w:t>
      </w:r>
    </w:p>
    <w:p w14:paraId="5E3E5B03" w14:textId="77777777" w:rsidR="007C695C" w:rsidRDefault="007C695C">
      <w:pPr>
        <w:rPr>
          <w:sz w:val="20"/>
          <w:szCs w:val="20"/>
        </w:rPr>
      </w:pPr>
    </w:p>
    <w:p w14:paraId="19365E1B" w14:textId="77777777" w:rsidR="007C695C" w:rsidRDefault="00A10EA8">
      <w:pPr>
        <w:spacing w:before="120" w:after="140"/>
        <w:ind w:left="40" w:right="40"/>
        <w:jc w:val="both"/>
        <w:rPr>
          <w:sz w:val="20"/>
          <w:szCs w:val="20"/>
        </w:rPr>
      </w:pPr>
      <w:r>
        <w:rPr>
          <w:sz w:val="20"/>
          <w:szCs w:val="20"/>
        </w:rPr>
        <w:lastRenderedPageBreak/>
        <w:t xml:space="preserve">Before Writing a Hello world code, you must know about XML </w:t>
      </w:r>
      <w:proofErr w:type="spellStart"/>
      <w:proofErr w:type="gramStart"/>
      <w:r>
        <w:rPr>
          <w:sz w:val="20"/>
          <w:szCs w:val="20"/>
        </w:rPr>
        <w:t>tags.To</w:t>
      </w:r>
      <w:proofErr w:type="spellEnd"/>
      <w:proofErr w:type="gramEnd"/>
      <w:r>
        <w:rPr>
          <w:sz w:val="20"/>
          <w:szCs w:val="20"/>
        </w:rPr>
        <w:t xml:space="preserve"> write hello world code, you should redirect to App&gt;res&gt;layout&gt;Activity_main.xml</w:t>
      </w:r>
    </w:p>
    <w:p w14:paraId="55C4E762" w14:textId="77777777" w:rsidR="007C695C" w:rsidRDefault="007C695C">
      <w:pPr>
        <w:rPr>
          <w:sz w:val="20"/>
          <w:szCs w:val="20"/>
        </w:rPr>
      </w:pPr>
    </w:p>
    <w:p w14:paraId="7DED6F91" w14:textId="77777777" w:rsidR="007C695C" w:rsidRDefault="00A10EA8">
      <w:pPr>
        <w:rPr>
          <w:sz w:val="20"/>
          <w:szCs w:val="20"/>
        </w:rPr>
      </w:pPr>
      <w:r>
        <w:rPr>
          <w:noProof/>
          <w:sz w:val="20"/>
          <w:szCs w:val="20"/>
        </w:rPr>
        <w:drawing>
          <wp:inline distT="114300" distB="114300" distL="114300" distR="114300" wp14:anchorId="597DDCAA" wp14:editId="4C874A3C">
            <wp:extent cx="1804988" cy="1315684"/>
            <wp:effectExtent l="0" t="0" r="0" b="0"/>
            <wp:docPr id="3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0"/>
                    <a:srcRect/>
                    <a:stretch>
                      <a:fillRect/>
                    </a:stretch>
                  </pic:blipFill>
                  <pic:spPr>
                    <a:xfrm>
                      <a:off x="0" y="0"/>
                      <a:ext cx="1804988" cy="1315684"/>
                    </a:xfrm>
                    <a:prstGeom prst="rect">
                      <a:avLst/>
                    </a:prstGeom>
                    <a:ln/>
                  </pic:spPr>
                </pic:pic>
              </a:graphicData>
            </a:graphic>
          </wp:inline>
        </w:drawing>
      </w:r>
    </w:p>
    <w:p w14:paraId="18DE0D22" w14:textId="77777777" w:rsidR="007C695C" w:rsidRDefault="007C695C">
      <w:pPr>
        <w:rPr>
          <w:sz w:val="20"/>
          <w:szCs w:val="20"/>
        </w:rPr>
      </w:pPr>
    </w:p>
    <w:p w14:paraId="19AA83C8" w14:textId="77777777" w:rsidR="007C695C" w:rsidRDefault="00A10EA8">
      <w:pPr>
        <w:spacing w:before="120" w:after="140"/>
        <w:ind w:left="40" w:right="40"/>
        <w:jc w:val="both"/>
        <w:rPr>
          <w:sz w:val="20"/>
          <w:szCs w:val="20"/>
        </w:rPr>
      </w:pPr>
      <w:r>
        <w:rPr>
          <w:sz w:val="20"/>
          <w:szCs w:val="20"/>
        </w:rPr>
        <w:t xml:space="preserve">To show hello word, we need to call a text view with layout ( about text view and layout, you must take references at </w:t>
      </w:r>
      <w:hyperlink r:id="rId31">
        <w:r>
          <w:rPr>
            <w:color w:val="313131"/>
            <w:sz w:val="20"/>
            <w:szCs w:val="20"/>
          </w:rPr>
          <w:t>Relative Layout</w:t>
        </w:r>
      </w:hyperlink>
      <w:r>
        <w:rPr>
          <w:sz w:val="20"/>
          <w:szCs w:val="20"/>
        </w:rPr>
        <w:t xml:space="preserve"> and </w:t>
      </w:r>
      <w:hyperlink r:id="rId32">
        <w:r>
          <w:rPr>
            <w:color w:val="313131"/>
            <w:sz w:val="20"/>
            <w:szCs w:val="20"/>
          </w:rPr>
          <w:t>Text View</w:t>
        </w:r>
      </w:hyperlink>
      <w:r>
        <w:rPr>
          <w:sz w:val="20"/>
          <w:szCs w:val="20"/>
        </w:rPr>
        <w:t xml:space="preserve"> ).</w:t>
      </w:r>
    </w:p>
    <w:p w14:paraId="3D8E4C80" w14:textId="77777777" w:rsidR="007C695C" w:rsidRDefault="007C695C">
      <w:pPr>
        <w:rPr>
          <w:sz w:val="20"/>
          <w:szCs w:val="20"/>
        </w:rPr>
      </w:pPr>
    </w:p>
    <w:p w14:paraId="171990DC" w14:textId="77777777" w:rsidR="007C695C" w:rsidRDefault="00A10EA8">
      <w:pPr>
        <w:rPr>
          <w:sz w:val="20"/>
          <w:szCs w:val="20"/>
        </w:rPr>
      </w:pPr>
      <w:r>
        <w:rPr>
          <w:sz w:val="20"/>
          <w:szCs w:val="20"/>
        </w:rPr>
        <w:t>&lt;</w:t>
      </w:r>
      <w:proofErr w:type="spellStart"/>
      <w:r>
        <w:rPr>
          <w:sz w:val="20"/>
          <w:szCs w:val="20"/>
        </w:rPr>
        <w:t>RelativeLayout</w:t>
      </w:r>
      <w:proofErr w:type="spellEnd"/>
      <w:r>
        <w:rPr>
          <w:sz w:val="20"/>
          <w:szCs w:val="20"/>
        </w:rPr>
        <w:t xml:space="preserve"> </w:t>
      </w:r>
      <w:proofErr w:type="spellStart"/>
      <w:proofErr w:type="gramStart"/>
      <w:r>
        <w:rPr>
          <w:sz w:val="20"/>
          <w:szCs w:val="20"/>
        </w:rPr>
        <w:t>xmlns:android</w:t>
      </w:r>
      <w:proofErr w:type="spellEnd"/>
      <w:proofErr w:type="gramEnd"/>
      <w:r>
        <w:rPr>
          <w:sz w:val="20"/>
          <w:szCs w:val="20"/>
        </w:rPr>
        <w:t>="http://schemas.android.com/</w:t>
      </w:r>
      <w:proofErr w:type="spellStart"/>
      <w:r>
        <w:rPr>
          <w:sz w:val="20"/>
          <w:szCs w:val="20"/>
        </w:rPr>
        <w:t>apk</w:t>
      </w:r>
      <w:proofErr w:type="spellEnd"/>
      <w:r>
        <w:rPr>
          <w:sz w:val="20"/>
          <w:szCs w:val="20"/>
        </w:rPr>
        <w:t>/res/android"</w:t>
      </w:r>
    </w:p>
    <w:p w14:paraId="4AD710E7" w14:textId="77777777" w:rsidR="007C695C" w:rsidRDefault="00A10EA8">
      <w:pPr>
        <w:rPr>
          <w:sz w:val="20"/>
          <w:szCs w:val="20"/>
        </w:rPr>
      </w:pPr>
      <w:r>
        <w:rPr>
          <w:sz w:val="20"/>
          <w:szCs w:val="20"/>
        </w:rPr>
        <w:t xml:space="preserve">   </w:t>
      </w:r>
      <w:proofErr w:type="spellStart"/>
      <w:proofErr w:type="gramStart"/>
      <w:r>
        <w:rPr>
          <w:sz w:val="20"/>
          <w:szCs w:val="20"/>
        </w:rPr>
        <w:t>xmlns:tools</w:t>
      </w:r>
      <w:proofErr w:type="spellEnd"/>
      <w:proofErr w:type="gramEnd"/>
      <w:r>
        <w:rPr>
          <w:sz w:val="20"/>
          <w:szCs w:val="20"/>
        </w:rPr>
        <w:t xml:space="preserve">="http://schemas.android.com/tools" </w:t>
      </w:r>
      <w:proofErr w:type="spellStart"/>
      <w:r>
        <w:rPr>
          <w:sz w:val="20"/>
          <w:szCs w:val="20"/>
        </w:rPr>
        <w:t>android:layout_width</w:t>
      </w:r>
      <w:proofErr w:type="spellEnd"/>
      <w:r>
        <w:rPr>
          <w:sz w:val="20"/>
          <w:szCs w:val="20"/>
        </w:rPr>
        <w:t>="</w:t>
      </w:r>
      <w:proofErr w:type="spellStart"/>
      <w:r>
        <w:rPr>
          <w:sz w:val="20"/>
          <w:szCs w:val="20"/>
        </w:rPr>
        <w:t>match_parent</w:t>
      </w:r>
      <w:proofErr w:type="spellEnd"/>
      <w:r>
        <w:rPr>
          <w:sz w:val="20"/>
          <w:szCs w:val="20"/>
        </w:rPr>
        <w:t>"</w:t>
      </w:r>
    </w:p>
    <w:p w14:paraId="37B0449C" w14:textId="77777777" w:rsidR="007C695C" w:rsidRDefault="00A10EA8">
      <w:pPr>
        <w:rPr>
          <w:sz w:val="20"/>
          <w:szCs w:val="20"/>
        </w:rPr>
      </w:pPr>
      <w:r>
        <w:rPr>
          <w:sz w:val="20"/>
          <w:szCs w:val="20"/>
        </w:rPr>
        <w:t xml:space="preserve">   </w:t>
      </w:r>
      <w:proofErr w:type="spellStart"/>
      <w:proofErr w:type="gramStart"/>
      <w:r>
        <w:rPr>
          <w:sz w:val="20"/>
          <w:szCs w:val="20"/>
        </w:rPr>
        <w:t>android:layout</w:t>
      </w:r>
      <w:proofErr w:type="gramEnd"/>
      <w:r>
        <w:rPr>
          <w:sz w:val="20"/>
          <w:szCs w:val="20"/>
        </w:rPr>
        <w:t>_hei</w:t>
      </w:r>
      <w:r>
        <w:rPr>
          <w:sz w:val="20"/>
          <w:szCs w:val="20"/>
        </w:rPr>
        <w:t>ght</w:t>
      </w:r>
      <w:proofErr w:type="spellEnd"/>
      <w:r>
        <w:rPr>
          <w:sz w:val="20"/>
          <w:szCs w:val="20"/>
        </w:rPr>
        <w:t>="</w:t>
      </w:r>
      <w:proofErr w:type="spellStart"/>
      <w:r>
        <w:rPr>
          <w:sz w:val="20"/>
          <w:szCs w:val="20"/>
        </w:rPr>
        <w:t>match_parent</w:t>
      </w:r>
      <w:proofErr w:type="spellEnd"/>
      <w:r>
        <w:rPr>
          <w:sz w:val="20"/>
          <w:szCs w:val="20"/>
        </w:rPr>
        <w:t xml:space="preserve">" </w:t>
      </w:r>
      <w:proofErr w:type="spellStart"/>
      <w:r>
        <w:rPr>
          <w:sz w:val="20"/>
          <w:szCs w:val="20"/>
        </w:rPr>
        <w:t>android:paddingLeft</w:t>
      </w:r>
      <w:proofErr w:type="spellEnd"/>
      <w:r>
        <w:rPr>
          <w:sz w:val="20"/>
          <w:szCs w:val="20"/>
        </w:rPr>
        <w:t>="@</w:t>
      </w:r>
      <w:proofErr w:type="spellStart"/>
      <w:r>
        <w:rPr>
          <w:sz w:val="20"/>
          <w:szCs w:val="20"/>
        </w:rPr>
        <w:t>dimen</w:t>
      </w:r>
      <w:proofErr w:type="spellEnd"/>
      <w:r>
        <w:rPr>
          <w:sz w:val="20"/>
          <w:szCs w:val="20"/>
        </w:rPr>
        <w:t>/</w:t>
      </w:r>
      <w:proofErr w:type="spellStart"/>
      <w:r>
        <w:rPr>
          <w:sz w:val="20"/>
          <w:szCs w:val="20"/>
        </w:rPr>
        <w:t>activity_horizontal_margin</w:t>
      </w:r>
      <w:proofErr w:type="spellEnd"/>
      <w:r>
        <w:rPr>
          <w:sz w:val="20"/>
          <w:szCs w:val="20"/>
        </w:rPr>
        <w:t>"</w:t>
      </w:r>
    </w:p>
    <w:p w14:paraId="0044F496" w14:textId="77777777" w:rsidR="007C695C" w:rsidRDefault="00A10EA8">
      <w:pPr>
        <w:rPr>
          <w:sz w:val="20"/>
          <w:szCs w:val="20"/>
        </w:rPr>
      </w:pPr>
      <w:r>
        <w:rPr>
          <w:sz w:val="20"/>
          <w:szCs w:val="20"/>
        </w:rPr>
        <w:t xml:space="preserve">   </w:t>
      </w:r>
      <w:proofErr w:type="spellStart"/>
      <w:proofErr w:type="gramStart"/>
      <w:r>
        <w:rPr>
          <w:sz w:val="20"/>
          <w:szCs w:val="20"/>
        </w:rPr>
        <w:t>android:paddingRight</w:t>
      </w:r>
      <w:proofErr w:type="spellEnd"/>
      <w:proofErr w:type="gramEnd"/>
      <w:r>
        <w:rPr>
          <w:sz w:val="20"/>
          <w:szCs w:val="20"/>
        </w:rPr>
        <w:t>="@</w:t>
      </w:r>
      <w:proofErr w:type="spellStart"/>
      <w:r>
        <w:rPr>
          <w:sz w:val="20"/>
          <w:szCs w:val="20"/>
        </w:rPr>
        <w:t>dimen</w:t>
      </w:r>
      <w:proofErr w:type="spellEnd"/>
      <w:r>
        <w:rPr>
          <w:sz w:val="20"/>
          <w:szCs w:val="20"/>
        </w:rPr>
        <w:t>/</w:t>
      </w:r>
      <w:proofErr w:type="spellStart"/>
      <w:r>
        <w:rPr>
          <w:sz w:val="20"/>
          <w:szCs w:val="20"/>
        </w:rPr>
        <w:t>activity_horizontal_margin</w:t>
      </w:r>
      <w:proofErr w:type="spellEnd"/>
      <w:r>
        <w:rPr>
          <w:sz w:val="20"/>
          <w:szCs w:val="20"/>
        </w:rPr>
        <w:t>"</w:t>
      </w:r>
    </w:p>
    <w:p w14:paraId="7067BEC9" w14:textId="77777777" w:rsidR="007C695C" w:rsidRDefault="00A10EA8">
      <w:pPr>
        <w:rPr>
          <w:sz w:val="20"/>
          <w:szCs w:val="20"/>
        </w:rPr>
      </w:pPr>
      <w:r>
        <w:rPr>
          <w:sz w:val="20"/>
          <w:szCs w:val="20"/>
        </w:rPr>
        <w:t xml:space="preserve">   </w:t>
      </w:r>
      <w:proofErr w:type="spellStart"/>
      <w:proofErr w:type="gramStart"/>
      <w:r>
        <w:rPr>
          <w:sz w:val="20"/>
          <w:szCs w:val="20"/>
        </w:rPr>
        <w:t>android:paddingTop</w:t>
      </w:r>
      <w:proofErr w:type="spellEnd"/>
      <w:proofErr w:type="gramEnd"/>
      <w:r>
        <w:rPr>
          <w:sz w:val="20"/>
          <w:szCs w:val="20"/>
        </w:rPr>
        <w:t>="@</w:t>
      </w:r>
      <w:proofErr w:type="spellStart"/>
      <w:r>
        <w:rPr>
          <w:sz w:val="20"/>
          <w:szCs w:val="20"/>
        </w:rPr>
        <w:t>dimen</w:t>
      </w:r>
      <w:proofErr w:type="spellEnd"/>
      <w:r>
        <w:rPr>
          <w:sz w:val="20"/>
          <w:szCs w:val="20"/>
        </w:rPr>
        <w:t>/</w:t>
      </w:r>
      <w:proofErr w:type="spellStart"/>
      <w:r>
        <w:rPr>
          <w:sz w:val="20"/>
          <w:szCs w:val="20"/>
        </w:rPr>
        <w:t>activity_vertical_margin</w:t>
      </w:r>
      <w:proofErr w:type="spellEnd"/>
      <w:r>
        <w:rPr>
          <w:sz w:val="20"/>
          <w:szCs w:val="20"/>
        </w:rPr>
        <w:t>"</w:t>
      </w:r>
    </w:p>
    <w:p w14:paraId="570F09E0" w14:textId="77777777" w:rsidR="007C695C" w:rsidRDefault="00A10EA8">
      <w:pPr>
        <w:rPr>
          <w:sz w:val="20"/>
          <w:szCs w:val="20"/>
        </w:rPr>
      </w:pPr>
      <w:r>
        <w:rPr>
          <w:sz w:val="20"/>
          <w:szCs w:val="20"/>
        </w:rPr>
        <w:t xml:space="preserve">   </w:t>
      </w:r>
      <w:proofErr w:type="spellStart"/>
      <w:proofErr w:type="gramStart"/>
      <w:r>
        <w:rPr>
          <w:sz w:val="20"/>
          <w:szCs w:val="20"/>
        </w:rPr>
        <w:t>android:paddingBottom</w:t>
      </w:r>
      <w:proofErr w:type="spellEnd"/>
      <w:proofErr w:type="gramEnd"/>
      <w:r>
        <w:rPr>
          <w:sz w:val="20"/>
          <w:szCs w:val="20"/>
        </w:rPr>
        <w:t>="@</w:t>
      </w:r>
      <w:proofErr w:type="spellStart"/>
      <w:r>
        <w:rPr>
          <w:sz w:val="20"/>
          <w:szCs w:val="20"/>
        </w:rPr>
        <w:t>dimen</w:t>
      </w:r>
      <w:proofErr w:type="spellEnd"/>
      <w:r>
        <w:rPr>
          <w:sz w:val="20"/>
          <w:szCs w:val="20"/>
        </w:rPr>
        <w:t>/</w:t>
      </w:r>
      <w:proofErr w:type="spellStart"/>
      <w:r>
        <w:rPr>
          <w:sz w:val="20"/>
          <w:szCs w:val="20"/>
        </w:rPr>
        <w:t>activity_vertical_margin</w:t>
      </w:r>
      <w:proofErr w:type="spellEnd"/>
      <w:r>
        <w:rPr>
          <w:sz w:val="20"/>
          <w:szCs w:val="20"/>
        </w:rPr>
        <w:t xml:space="preserve">" </w:t>
      </w:r>
      <w:proofErr w:type="spellStart"/>
      <w:r>
        <w:rPr>
          <w:sz w:val="20"/>
          <w:szCs w:val="20"/>
        </w:rPr>
        <w:t>tools:</w:t>
      </w:r>
      <w:r>
        <w:rPr>
          <w:sz w:val="20"/>
          <w:szCs w:val="20"/>
        </w:rPr>
        <w:t>context</w:t>
      </w:r>
      <w:proofErr w:type="spellEnd"/>
      <w:r>
        <w:rPr>
          <w:sz w:val="20"/>
          <w:szCs w:val="20"/>
        </w:rPr>
        <w:t>=".</w:t>
      </w:r>
      <w:proofErr w:type="spellStart"/>
      <w:r>
        <w:rPr>
          <w:sz w:val="20"/>
          <w:szCs w:val="20"/>
        </w:rPr>
        <w:t>MainActivity</w:t>
      </w:r>
      <w:proofErr w:type="spellEnd"/>
      <w:r>
        <w:rPr>
          <w:sz w:val="20"/>
          <w:szCs w:val="20"/>
        </w:rPr>
        <w:t>"&gt;</w:t>
      </w:r>
    </w:p>
    <w:p w14:paraId="76FAAAF7" w14:textId="77777777" w:rsidR="007C695C" w:rsidRDefault="00A10EA8">
      <w:pPr>
        <w:rPr>
          <w:sz w:val="20"/>
          <w:szCs w:val="20"/>
        </w:rPr>
      </w:pPr>
      <w:r>
        <w:rPr>
          <w:sz w:val="20"/>
          <w:szCs w:val="20"/>
        </w:rPr>
        <w:t xml:space="preserve">   </w:t>
      </w:r>
    </w:p>
    <w:p w14:paraId="097DC8B5" w14:textId="77777777" w:rsidR="007C695C" w:rsidRDefault="00A10EA8">
      <w:pPr>
        <w:rPr>
          <w:sz w:val="20"/>
          <w:szCs w:val="20"/>
        </w:rPr>
      </w:pPr>
      <w:r>
        <w:rPr>
          <w:sz w:val="20"/>
          <w:szCs w:val="20"/>
        </w:rPr>
        <w:t xml:space="preserve">   &lt;</w:t>
      </w:r>
      <w:proofErr w:type="spellStart"/>
      <w:r>
        <w:rPr>
          <w:sz w:val="20"/>
          <w:szCs w:val="20"/>
        </w:rPr>
        <w:t>TextView</w:t>
      </w:r>
      <w:proofErr w:type="spellEnd"/>
      <w:r>
        <w:rPr>
          <w:sz w:val="20"/>
          <w:szCs w:val="20"/>
        </w:rPr>
        <w:t xml:space="preserve"> </w:t>
      </w:r>
      <w:proofErr w:type="spellStart"/>
      <w:r>
        <w:rPr>
          <w:sz w:val="20"/>
          <w:szCs w:val="20"/>
        </w:rPr>
        <w:t>android:text</w:t>
      </w:r>
      <w:proofErr w:type="spellEnd"/>
      <w:r>
        <w:rPr>
          <w:sz w:val="20"/>
          <w:szCs w:val="20"/>
        </w:rPr>
        <w:t>="@string/</w:t>
      </w:r>
      <w:proofErr w:type="spellStart"/>
      <w:r>
        <w:rPr>
          <w:sz w:val="20"/>
          <w:szCs w:val="20"/>
        </w:rPr>
        <w:t>hello_world</w:t>
      </w:r>
      <w:proofErr w:type="spellEnd"/>
      <w:r>
        <w:rPr>
          <w:sz w:val="20"/>
          <w:szCs w:val="20"/>
        </w:rPr>
        <w:t>"</w:t>
      </w:r>
    </w:p>
    <w:p w14:paraId="39898EB6" w14:textId="77777777" w:rsidR="007C695C" w:rsidRDefault="00A10EA8">
      <w:pPr>
        <w:rPr>
          <w:sz w:val="20"/>
          <w:szCs w:val="20"/>
        </w:rPr>
      </w:pPr>
      <w:r>
        <w:rPr>
          <w:sz w:val="20"/>
          <w:szCs w:val="20"/>
        </w:rPr>
        <w:t xml:space="preserve">      </w:t>
      </w:r>
      <w:proofErr w:type="spellStart"/>
      <w:proofErr w:type="gramStart"/>
      <w:r>
        <w:rPr>
          <w:sz w:val="20"/>
          <w:szCs w:val="20"/>
        </w:rPr>
        <w:t>android:layout</w:t>
      </w:r>
      <w:proofErr w:type="gramEnd"/>
      <w:r>
        <w:rPr>
          <w:sz w:val="20"/>
          <w:szCs w:val="20"/>
        </w:rPr>
        <w:t>_width</w:t>
      </w:r>
      <w:proofErr w:type="spellEnd"/>
      <w:r>
        <w:rPr>
          <w:sz w:val="20"/>
          <w:szCs w:val="20"/>
        </w:rPr>
        <w:t>="550dp"</w:t>
      </w:r>
    </w:p>
    <w:p w14:paraId="6D34B67A" w14:textId="77777777" w:rsidR="007C695C" w:rsidRDefault="00A10EA8">
      <w:pPr>
        <w:rPr>
          <w:sz w:val="20"/>
          <w:szCs w:val="20"/>
        </w:rPr>
      </w:pPr>
      <w:r>
        <w:rPr>
          <w:sz w:val="20"/>
          <w:szCs w:val="20"/>
        </w:rPr>
        <w:t xml:space="preserve">      </w:t>
      </w:r>
      <w:proofErr w:type="spellStart"/>
      <w:proofErr w:type="gramStart"/>
      <w:r>
        <w:rPr>
          <w:sz w:val="20"/>
          <w:szCs w:val="20"/>
        </w:rPr>
        <w:t>android:layout</w:t>
      </w:r>
      <w:proofErr w:type="gramEnd"/>
      <w:r>
        <w:rPr>
          <w:sz w:val="20"/>
          <w:szCs w:val="20"/>
        </w:rPr>
        <w:t>_height</w:t>
      </w:r>
      <w:proofErr w:type="spellEnd"/>
      <w:r>
        <w:rPr>
          <w:sz w:val="20"/>
          <w:szCs w:val="20"/>
        </w:rPr>
        <w:t>="</w:t>
      </w:r>
      <w:proofErr w:type="spellStart"/>
      <w:r>
        <w:rPr>
          <w:sz w:val="20"/>
          <w:szCs w:val="20"/>
        </w:rPr>
        <w:t>wrap_content</w:t>
      </w:r>
      <w:proofErr w:type="spellEnd"/>
      <w:r>
        <w:rPr>
          <w:sz w:val="20"/>
          <w:szCs w:val="20"/>
        </w:rPr>
        <w:t>" /&gt;</w:t>
      </w:r>
    </w:p>
    <w:p w14:paraId="1A4968C6" w14:textId="77777777" w:rsidR="007C695C" w:rsidRDefault="00A10EA8">
      <w:pPr>
        <w:rPr>
          <w:sz w:val="20"/>
          <w:szCs w:val="20"/>
        </w:rPr>
      </w:pPr>
      <w:r>
        <w:rPr>
          <w:sz w:val="20"/>
          <w:szCs w:val="20"/>
        </w:rPr>
        <w:t>&lt;/</w:t>
      </w:r>
      <w:proofErr w:type="spellStart"/>
      <w:r>
        <w:rPr>
          <w:sz w:val="20"/>
          <w:szCs w:val="20"/>
        </w:rPr>
        <w:t>RelativeLayout</w:t>
      </w:r>
      <w:proofErr w:type="spellEnd"/>
      <w:r>
        <w:rPr>
          <w:sz w:val="20"/>
          <w:szCs w:val="20"/>
        </w:rPr>
        <w:t>&gt;</w:t>
      </w:r>
    </w:p>
    <w:p w14:paraId="0D45308D" w14:textId="77777777" w:rsidR="007C695C" w:rsidRDefault="00A10EA8">
      <w:pPr>
        <w:spacing w:before="120" w:after="140"/>
        <w:ind w:left="40" w:right="40"/>
        <w:jc w:val="both"/>
        <w:rPr>
          <w:sz w:val="20"/>
          <w:szCs w:val="20"/>
        </w:rPr>
      </w:pPr>
      <w:r>
        <w:rPr>
          <w:sz w:val="20"/>
          <w:szCs w:val="20"/>
        </w:rPr>
        <w:t xml:space="preserve">Need to run the program by clicking Run&gt;Run App or else need to call </w:t>
      </w:r>
      <w:proofErr w:type="spellStart"/>
      <w:r>
        <w:rPr>
          <w:sz w:val="20"/>
          <w:szCs w:val="20"/>
        </w:rPr>
        <w:t>shift+f</w:t>
      </w:r>
      <w:proofErr w:type="spellEnd"/>
      <w:r>
        <w:rPr>
          <w:sz w:val="20"/>
          <w:szCs w:val="20"/>
        </w:rPr>
        <w:t xml:space="preserve"> 10 key. Finally, result should be placed at Virtual devices as shown below</w:t>
      </w:r>
    </w:p>
    <w:p w14:paraId="326442AD" w14:textId="77777777" w:rsidR="007C695C" w:rsidRDefault="007C695C">
      <w:pPr>
        <w:rPr>
          <w:sz w:val="20"/>
          <w:szCs w:val="20"/>
        </w:rPr>
      </w:pPr>
    </w:p>
    <w:p w14:paraId="4B5EBC31" w14:textId="77777777" w:rsidR="007C695C" w:rsidRDefault="00A10EA8">
      <w:pPr>
        <w:rPr>
          <w:sz w:val="20"/>
          <w:szCs w:val="20"/>
        </w:rPr>
      </w:pPr>
      <w:r>
        <w:rPr>
          <w:noProof/>
          <w:sz w:val="20"/>
          <w:szCs w:val="20"/>
        </w:rPr>
        <w:drawing>
          <wp:inline distT="114300" distB="114300" distL="114300" distR="114300" wp14:anchorId="7D37CFE3" wp14:editId="612F2D7A">
            <wp:extent cx="1538288" cy="2635406"/>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3"/>
                    <a:srcRect/>
                    <a:stretch>
                      <a:fillRect/>
                    </a:stretch>
                  </pic:blipFill>
                  <pic:spPr>
                    <a:xfrm>
                      <a:off x="0" y="0"/>
                      <a:ext cx="1538288" cy="2635406"/>
                    </a:xfrm>
                    <a:prstGeom prst="rect">
                      <a:avLst/>
                    </a:prstGeom>
                    <a:ln/>
                  </pic:spPr>
                </pic:pic>
              </a:graphicData>
            </a:graphic>
          </wp:inline>
        </w:drawing>
      </w:r>
    </w:p>
    <w:p w14:paraId="0C66795F" w14:textId="77777777" w:rsidR="007C695C" w:rsidRDefault="007C695C"/>
    <w:p w14:paraId="524AF59F" w14:textId="77777777" w:rsidR="007C695C" w:rsidRDefault="007C695C"/>
    <w:p w14:paraId="50F61FBA" w14:textId="6DE35E44" w:rsidR="00D31C75" w:rsidRDefault="00D31C75" w:rsidP="00D31C75">
      <w:pPr>
        <w:pStyle w:val="Heading1"/>
        <w:ind w:left="0" w:firstLine="0"/>
        <w:jc w:val="center"/>
        <w:rPr>
          <w:rFonts w:ascii="Oswald" w:eastAsia="Oswald" w:hAnsi="Oswald" w:cs="Oswald"/>
          <w:b w:val="0"/>
          <w:bCs/>
          <w:sz w:val="28"/>
          <w:szCs w:val="28"/>
        </w:rPr>
      </w:pPr>
      <w:r>
        <w:rPr>
          <w:rFonts w:ascii="Oswald" w:eastAsia="Oswald" w:hAnsi="Oswald" w:cs="Oswald"/>
          <w:b w:val="0"/>
          <w:bCs/>
          <w:sz w:val="28"/>
          <w:szCs w:val="28"/>
        </w:rPr>
        <w:t xml:space="preserve">PRACTICAL </w:t>
      </w:r>
      <w:r>
        <w:rPr>
          <w:rFonts w:ascii="Oswald" w:eastAsia="Oswald" w:hAnsi="Oswald" w:cs="Oswald"/>
          <w:b w:val="0"/>
          <w:bCs/>
          <w:sz w:val="28"/>
          <w:szCs w:val="28"/>
        </w:rPr>
        <w:t>2</w:t>
      </w:r>
    </w:p>
    <w:p w14:paraId="20BDB2E0" w14:textId="39D8E5D6" w:rsidR="007C695C" w:rsidRDefault="007C695C"/>
    <w:p w14:paraId="2883F43F" w14:textId="374522CC" w:rsidR="007C695C" w:rsidRDefault="00D31C75">
      <w:pPr>
        <w:rPr>
          <w:rFonts w:ascii="Oswald" w:eastAsia="Oswald" w:hAnsi="Oswald" w:cs="Oswald"/>
          <w:b/>
          <w:sz w:val="30"/>
          <w:szCs w:val="30"/>
        </w:rPr>
      </w:pPr>
      <w:r>
        <w:rPr>
          <w:rFonts w:ascii="Oswald" w:eastAsia="Oswald" w:hAnsi="Oswald" w:cs="Oswald"/>
          <w:b/>
          <w:sz w:val="30"/>
          <w:szCs w:val="30"/>
        </w:rPr>
        <w:t>Q)</w:t>
      </w:r>
      <w:r w:rsidR="00A10EA8">
        <w:rPr>
          <w:rFonts w:ascii="Oswald" w:eastAsia="Oswald" w:hAnsi="Oswald" w:cs="Oswald"/>
          <w:b/>
          <w:sz w:val="30"/>
          <w:szCs w:val="30"/>
        </w:rPr>
        <w:t xml:space="preserve"> Programming Resources Android </w:t>
      </w:r>
      <w:proofErr w:type="spellStart"/>
      <w:r w:rsidR="00A10EA8">
        <w:rPr>
          <w:rFonts w:ascii="Oswald" w:eastAsia="Oswald" w:hAnsi="Oswald" w:cs="Oswald"/>
          <w:b/>
          <w:sz w:val="30"/>
          <w:szCs w:val="30"/>
        </w:rPr>
        <w:t>Ressources</w:t>
      </w:r>
      <w:proofErr w:type="spellEnd"/>
      <w:r w:rsidR="00A10EA8">
        <w:rPr>
          <w:rFonts w:ascii="Oswald" w:eastAsia="Oswald" w:hAnsi="Oswald" w:cs="Oswald"/>
          <w:b/>
          <w:sz w:val="30"/>
          <w:szCs w:val="30"/>
        </w:rPr>
        <w:t>: (Color, Theme, String, Drawable, Dimension, Image).</w:t>
      </w:r>
    </w:p>
    <w:p w14:paraId="693DE98E" w14:textId="77777777" w:rsidR="007C695C" w:rsidRDefault="007C695C">
      <w:pPr>
        <w:rPr>
          <w:sz w:val="20"/>
          <w:szCs w:val="20"/>
        </w:rPr>
      </w:pPr>
    </w:p>
    <w:p w14:paraId="0735D02B" w14:textId="77777777" w:rsidR="007C695C" w:rsidRDefault="00A10EA8">
      <w:pPr>
        <w:spacing w:before="120" w:after="140"/>
        <w:ind w:left="40" w:right="40"/>
        <w:jc w:val="both"/>
        <w:rPr>
          <w:sz w:val="20"/>
          <w:szCs w:val="20"/>
        </w:rPr>
      </w:pPr>
      <w:r>
        <w:rPr>
          <w:sz w:val="20"/>
          <w:szCs w:val="20"/>
        </w:rPr>
        <w:t>There are many more items that you use to build a good Android application. Apart from coding for the application, you take care of various other resources like static content that your code uses, such as bitmaps, Colors, Themes, Drawable, layout definiti</w:t>
      </w:r>
      <w:r>
        <w:rPr>
          <w:sz w:val="20"/>
          <w:szCs w:val="20"/>
        </w:rPr>
        <w:t>ons, user interface strings, animation instructions, and more. These resources are always maintained separately in various sub-directories under the res/ directory of the project.</w:t>
      </w:r>
    </w:p>
    <w:p w14:paraId="367FC475" w14:textId="77777777" w:rsidR="007C695C" w:rsidRDefault="007C695C">
      <w:pPr>
        <w:spacing w:before="120" w:after="140"/>
        <w:ind w:left="40" w:right="40"/>
        <w:jc w:val="both"/>
        <w:rPr>
          <w:sz w:val="20"/>
          <w:szCs w:val="20"/>
        </w:rPr>
      </w:pPr>
    </w:p>
    <w:p w14:paraId="5EA0973E" w14:textId="77777777" w:rsidR="007C695C" w:rsidRDefault="007C695C">
      <w:pPr>
        <w:spacing w:before="120" w:after="140"/>
        <w:ind w:left="40" w:right="40"/>
        <w:jc w:val="both"/>
        <w:rPr>
          <w:sz w:val="20"/>
          <w:szCs w:val="20"/>
        </w:rPr>
      </w:pPr>
    </w:p>
    <w:p w14:paraId="51D6FE17" w14:textId="77777777" w:rsidR="007C695C" w:rsidRDefault="007C695C">
      <w:pPr>
        <w:rPr>
          <w:sz w:val="20"/>
          <w:szCs w:val="20"/>
        </w:rPr>
      </w:pPr>
    </w:p>
    <w:p w14:paraId="3FDE86A8" w14:textId="77777777" w:rsidR="007C695C" w:rsidRDefault="007C695C">
      <w:pPr>
        <w:ind w:left="720"/>
        <w:rPr>
          <w:rFonts w:ascii="Courier New" w:eastAsia="Courier New" w:hAnsi="Courier New" w:cs="Courier New"/>
          <w:sz w:val="20"/>
          <w:szCs w:val="20"/>
        </w:rPr>
      </w:pPr>
    </w:p>
    <w:p w14:paraId="56E0ADC0" w14:textId="77777777" w:rsidR="007C695C" w:rsidRDefault="00A10EA8">
      <w:pPr>
        <w:ind w:left="2160"/>
        <w:rPr>
          <w:rFonts w:ascii="Courier New" w:eastAsia="Courier New" w:hAnsi="Courier New" w:cs="Courier New"/>
          <w:sz w:val="20"/>
          <w:szCs w:val="20"/>
        </w:rPr>
      </w:pPr>
      <w:proofErr w:type="spellStart"/>
      <w:r>
        <w:rPr>
          <w:rFonts w:ascii="Courier New" w:eastAsia="Courier New" w:hAnsi="Courier New" w:cs="Courier New"/>
          <w:sz w:val="20"/>
          <w:szCs w:val="20"/>
        </w:rPr>
        <w:t>MyProject</w:t>
      </w:r>
      <w:proofErr w:type="spellEnd"/>
      <w:r>
        <w:rPr>
          <w:rFonts w:ascii="Courier New" w:eastAsia="Courier New" w:hAnsi="Courier New" w:cs="Courier New"/>
          <w:sz w:val="20"/>
          <w:szCs w:val="20"/>
        </w:rPr>
        <w:t>/</w:t>
      </w:r>
    </w:p>
    <w:p w14:paraId="04768CF9" w14:textId="77777777" w:rsidR="007C695C" w:rsidRDefault="00A10EA8">
      <w:pPr>
        <w:ind w:left="2160"/>
        <w:rPr>
          <w:rFonts w:ascii="Courier New" w:eastAsia="Courier New" w:hAnsi="Courier New" w:cs="Courier New"/>
          <w:sz w:val="20"/>
          <w:szCs w:val="20"/>
        </w:rPr>
      </w:pPr>
      <w:r>
        <w:rPr>
          <w:rFonts w:ascii="Courier New" w:eastAsia="Courier New" w:hAnsi="Courier New" w:cs="Courier New"/>
          <w:sz w:val="20"/>
          <w:szCs w:val="20"/>
        </w:rPr>
        <w:t xml:space="preserve">   app/</w:t>
      </w:r>
    </w:p>
    <w:p w14:paraId="530AE75A" w14:textId="77777777" w:rsidR="007C695C" w:rsidRDefault="00A10EA8">
      <w:pPr>
        <w:ind w:left="2160"/>
        <w:rPr>
          <w:rFonts w:ascii="Courier New" w:eastAsia="Courier New" w:hAnsi="Courier New" w:cs="Courier New"/>
          <w:sz w:val="20"/>
          <w:szCs w:val="20"/>
        </w:rPr>
      </w:pPr>
      <w:r>
        <w:rPr>
          <w:rFonts w:ascii="Courier New" w:eastAsia="Courier New" w:hAnsi="Courier New" w:cs="Courier New"/>
          <w:sz w:val="20"/>
          <w:szCs w:val="20"/>
        </w:rPr>
        <w:t xml:space="preserve">      manifest/</w:t>
      </w:r>
    </w:p>
    <w:p w14:paraId="645A38B1" w14:textId="77777777" w:rsidR="007C695C" w:rsidRDefault="00A10EA8">
      <w:pPr>
        <w:ind w:left="2160"/>
        <w:rPr>
          <w:rFonts w:ascii="Courier New" w:eastAsia="Courier New" w:hAnsi="Courier New" w:cs="Courier New"/>
          <w:sz w:val="20"/>
          <w:szCs w:val="20"/>
        </w:rPr>
      </w:pPr>
      <w:r>
        <w:rPr>
          <w:rFonts w:ascii="Courier New" w:eastAsia="Courier New" w:hAnsi="Courier New" w:cs="Courier New"/>
          <w:sz w:val="20"/>
          <w:szCs w:val="20"/>
        </w:rPr>
        <w:t xml:space="preserve">         AndroidManifest.xml</w:t>
      </w:r>
    </w:p>
    <w:p w14:paraId="743DC5B3" w14:textId="77777777" w:rsidR="007C695C" w:rsidRDefault="00A10EA8">
      <w:pPr>
        <w:ind w:left="2160"/>
        <w:rPr>
          <w:rFonts w:ascii="Courier New" w:eastAsia="Courier New" w:hAnsi="Courier New" w:cs="Courier New"/>
          <w:sz w:val="20"/>
          <w:szCs w:val="20"/>
        </w:rPr>
      </w:pPr>
      <w:r>
        <w:rPr>
          <w:rFonts w:ascii="Courier New" w:eastAsia="Courier New" w:hAnsi="Courier New" w:cs="Courier New"/>
          <w:sz w:val="20"/>
          <w:szCs w:val="20"/>
        </w:rPr>
        <w:t xml:space="preserve">   java/</w:t>
      </w:r>
    </w:p>
    <w:p w14:paraId="00D65759" w14:textId="77777777" w:rsidR="007C695C" w:rsidRDefault="00A10EA8">
      <w:pPr>
        <w:ind w:left="2160"/>
        <w:rPr>
          <w:rFonts w:ascii="Courier New" w:eastAsia="Courier New" w:hAnsi="Courier New" w:cs="Courier New"/>
          <w:sz w:val="20"/>
          <w:szCs w:val="20"/>
        </w:rPr>
      </w:pPr>
      <w:r>
        <w:rPr>
          <w:rFonts w:ascii="Courier New" w:eastAsia="Courier New" w:hAnsi="Courier New" w:cs="Courier New"/>
          <w:sz w:val="20"/>
          <w:szCs w:val="20"/>
        </w:rPr>
        <w:t xml:space="preserve">      MyActivity.java  </w:t>
      </w:r>
    </w:p>
    <w:p w14:paraId="39E1936D" w14:textId="77777777" w:rsidR="007C695C" w:rsidRDefault="00A10EA8">
      <w:pPr>
        <w:ind w:left="2160"/>
        <w:rPr>
          <w:rFonts w:ascii="Courier New" w:eastAsia="Courier New" w:hAnsi="Courier New" w:cs="Courier New"/>
          <w:sz w:val="20"/>
          <w:szCs w:val="20"/>
        </w:rPr>
      </w:pPr>
      <w:r>
        <w:rPr>
          <w:rFonts w:ascii="Courier New" w:eastAsia="Courier New" w:hAnsi="Courier New" w:cs="Courier New"/>
          <w:sz w:val="20"/>
          <w:szCs w:val="20"/>
        </w:rPr>
        <w:t xml:space="preserve">      res/</w:t>
      </w:r>
    </w:p>
    <w:p w14:paraId="1DE188E1" w14:textId="77777777" w:rsidR="007C695C" w:rsidRDefault="00A10EA8">
      <w:pPr>
        <w:ind w:left="2160"/>
        <w:rPr>
          <w:rFonts w:ascii="Courier New" w:eastAsia="Courier New" w:hAnsi="Courier New" w:cs="Courier New"/>
          <w:sz w:val="20"/>
          <w:szCs w:val="20"/>
        </w:rPr>
      </w:pPr>
      <w:r>
        <w:rPr>
          <w:rFonts w:ascii="Courier New" w:eastAsia="Courier New" w:hAnsi="Courier New" w:cs="Courier New"/>
          <w:sz w:val="20"/>
          <w:szCs w:val="20"/>
        </w:rPr>
        <w:t xml:space="preserve">         drawable/  </w:t>
      </w:r>
    </w:p>
    <w:p w14:paraId="704CDB3B" w14:textId="77777777" w:rsidR="007C695C" w:rsidRDefault="00A10EA8">
      <w:pPr>
        <w:ind w:left="2160"/>
        <w:rPr>
          <w:rFonts w:ascii="Courier New" w:eastAsia="Courier New" w:hAnsi="Courier New" w:cs="Courier New"/>
          <w:sz w:val="20"/>
          <w:szCs w:val="20"/>
        </w:rPr>
      </w:pPr>
      <w:r>
        <w:rPr>
          <w:rFonts w:ascii="Courier New" w:eastAsia="Courier New" w:hAnsi="Courier New" w:cs="Courier New"/>
          <w:sz w:val="20"/>
          <w:szCs w:val="20"/>
        </w:rPr>
        <w:t xml:space="preserve">            icon.png  </w:t>
      </w:r>
    </w:p>
    <w:p w14:paraId="4F8348D0" w14:textId="77777777" w:rsidR="007C695C" w:rsidRDefault="00A10EA8">
      <w:pPr>
        <w:ind w:left="2160"/>
        <w:rPr>
          <w:rFonts w:ascii="Courier New" w:eastAsia="Courier New" w:hAnsi="Courier New" w:cs="Courier New"/>
          <w:sz w:val="20"/>
          <w:szCs w:val="20"/>
        </w:rPr>
      </w:pPr>
      <w:r>
        <w:rPr>
          <w:rFonts w:ascii="Courier New" w:eastAsia="Courier New" w:hAnsi="Courier New" w:cs="Courier New"/>
          <w:sz w:val="20"/>
          <w:szCs w:val="20"/>
        </w:rPr>
        <w:t xml:space="preserve">         layout/  </w:t>
      </w:r>
    </w:p>
    <w:p w14:paraId="7A8D406E" w14:textId="77777777" w:rsidR="007C695C" w:rsidRDefault="00A10EA8">
      <w:pPr>
        <w:ind w:left="2160"/>
        <w:rPr>
          <w:rFonts w:ascii="Courier New" w:eastAsia="Courier New" w:hAnsi="Courier New" w:cs="Courier New"/>
          <w:sz w:val="20"/>
          <w:szCs w:val="20"/>
        </w:rPr>
      </w:pPr>
      <w:r>
        <w:rPr>
          <w:rFonts w:ascii="Courier New" w:eastAsia="Courier New" w:hAnsi="Courier New" w:cs="Courier New"/>
          <w:sz w:val="20"/>
          <w:szCs w:val="20"/>
        </w:rPr>
        <w:t xml:space="preserve">            activity_main.xml</w:t>
      </w:r>
    </w:p>
    <w:p w14:paraId="17EDB93E" w14:textId="77777777" w:rsidR="007C695C" w:rsidRDefault="00A10EA8">
      <w:pPr>
        <w:ind w:left="2160"/>
        <w:rPr>
          <w:rFonts w:ascii="Courier New" w:eastAsia="Courier New" w:hAnsi="Courier New" w:cs="Courier New"/>
          <w:sz w:val="20"/>
          <w:szCs w:val="20"/>
        </w:rPr>
      </w:pPr>
      <w:r>
        <w:rPr>
          <w:rFonts w:ascii="Courier New" w:eastAsia="Courier New" w:hAnsi="Courier New" w:cs="Courier New"/>
          <w:sz w:val="20"/>
          <w:szCs w:val="20"/>
        </w:rPr>
        <w:t xml:space="preserve">            info.xml</w:t>
      </w:r>
    </w:p>
    <w:p w14:paraId="15E84DFA" w14:textId="77777777" w:rsidR="007C695C" w:rsidRDefault="00A10EA8">
      <w:pPr>
        <w:ind w:left="2160"/>
        <w:rPr>
          <w:rFonts w:ascii="Courier New" w:eastAsia="Courier New" w:hAnsi="Courier New" w:cs="Courier New"/>
          <w:sz w:val="20"/>
          <w:szCs w:val="20"/>
        </w:rPr>
      </w:pPr>
      <w:r>
        <w:rPr>
          <w:rFonts w:ascii="Courier New" w:eastAsia="Courier New" w:hAnsi="Courier New" w:cs="Courier New"/>
          <w:sz w:val="20"/>
          <w:szCs w:val="20"/>
        </w:rPr>
        <w:t xml:space="preserve">         values/  </w:t>
      </w:r>
    </w:p>
    <w:p w14:paraId="0C042A1E" w14:textId="77777777" w:rsidR="007C695C" w:rsidRDefault="00A10EA8">
      <w:pPr>
        <w:ind w:left="2160"/>
        <w:rPr>
          <w:rFonts w:ascii="Courier New" w:eastAsia="Courier New" w:hAnsi="Courier New" w:cs="Courier New"/>
          <w:sz w:val="20"/>
          <w:szCs w:val="20"/>
        </w:rPr>
      </w:pPr>
      <w:r>
        <w:rPr>
          <w:rFonts w:ascii="Courier New" w:eastAsia="Courier New" w:hAnsi="Courier New" w:cs="Courier New"/>
          <w:sz w:val="20"/>
          <w:szCs w:val="20"/>
        </w:rPr>
        <w:t xml:space="preserve">            Strings.xml</w:t>
      </w:r>
    </w:p>
    <w:p w14:paraId="16D08084" w14:textId="77777777" w:rsidR="007C695C" w:rsidRDefault="007C695C">
      <w:pPr>
        <w:ind w:left="1440"/>
        <w:rPr>
          <w:sz w:val="20"/>
          <w:szCs w:val="20"/>
        </w:rPr>
      </w:pPr>
    </w:p>
    <w:p w14:paraId="57DF0398" w14:textId="77777777" w:rsidR="007C695C" w:rsidRDefault="007C695C">
      <w:pPr>
        <w:rPr>
          <w:sz w:val="20"/>
          <w:szCs w:val="20"/>
        </w:rPr>
      </w:pPr>
    </w:p>
    <w:p w14:paraId="2199CE8A" w14:textId="77777777" w:rsidR="007C695C" w:rsidRDefault="007C695C">
      <w:pPr>
        <w:rPr>
          <w:rFonts w:ascii="Courier New" w:eastAsia="Courier New" w:hAnsi="Courier New" w:cs="Courier New"/>
          <w:sz w:val="20"/>
          <w:szCs w:val="20"/>
          <w:shd w:val="clear" w:color="auto" w:fill="EEEEEE"/>
        </w:rPr>
      </w:pPr>
    </w:p>
    <w:tbl>
      <w:tblPr>
        <w:tblStyle w:val="a4"/>
        <w:tblW w:w="8865"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Look w:val="0600" w:firstRow="0" w:lastRow="0" w:firstColumn="0" w:lastColumn="0" w:noHBand="1" w:noVBand="1"/>
      </w:tblPr>
      <w:tblGrid>
        <w:gridCol w:w="945"/>
        <w:gridCol w:w="7920"/>
      </w:tblGrid>
      <w:tr w:rsidR="007C695C" w14:paraId="5BC488B9" w14:textId="77777777">
        <w:trPr>
          <w:trHeight w:val="585"/>
        </w:trPr>
        <w:tc>
          <w:tcPr>
            <w:tcW w:w="94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14:paraId="24954253" w14:textId="77777777" w:rsidR="007C695C" w:rsidRDefault="00A10EA8">
            <w:pPr>
              <w:spacing w:after="300" w:line="342" w:lineRule="auto"/>
              <w:jc w:val="center"/>
              <w:rPr>
                <w:sz w:val="20"/>
                <w:szCs w:val="20"/>
                <w:shd w:val="clear" w:color="auto" w:fill="EEEEEE"/>
              </w:rPr>
            </w:pPr>
            <w:proofErr w:type="spellStart"/>
            <w:r>
              <w:rPr>
                <w:b/>
                <w:sz w:val="20"/>
                <w:szCs w:val="20"/>
                <w:shd w:val="clear" w:color="auto" w:fill="EEEEEE"/>
              </w:rPr>
              <w:t>Sr.No</w:t>
            </w:r>
            <w:proofErr w:type="spellEnd"/>
            <w:r>
              <w:rPr>
                <w:b/>
                <w:sz w:val="20"/>
                <w:szCs w:val="20"/>
                <w:shd w:val="clear" w:color="auto" w:fill="EEEEEE"/>
              </w:rPr>
              <w:t>.</w:t>
            </w:r>
          </w:p>
        </w:tc>
        <w:tc>
          <w:tcPr>
            <w:tcW w:w="792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14:paraId="0D1E3ADB" w14:textId="77777777" w:rsidR="007C695C" w:rsidRDefault="00A10EA8">
            <w:pPr>
              <w:spacing w:after="300" w:line="342" w:lineRule="auto"/>
              <w:jc w:val="center"/>
              <w:rPr>
                <w:sz w:val="20"/>
                <w:szCs w:val="20"/>
                <w:shd w:val="clear" w:color="auto" w:fill="EEEEEE"/>
              </w:rPr>
            </w:pPr>
            <w:r>
              <w:rPr>
                <w:b/>
                <w:sz w:val="20"/>
                <w:szCs w:val="20"/>
                <w:shd w:val="clear" w:color="auto" w:fill="EEEEEE"/>
              </w:rPr>
              <w:t>Directory &amp; Resource Type</w:t>
            </w:r>
          </w:p>
        </w:tc>
      </w:tr>
      <w:tr w:rsidR="007C695C" w14:paraId="70378C91" w14:textId="77777777">
        <w:trPr>
          <w:trHeight w:val="1680"/>
        </w:trPr>
        <w:tc>
          <w:tcPr>
            <w:tcW w:w="94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1DBDFEA5" w14:textId="77777777" w:rsidR="007C695C" w:rsidRDefault="00A10EA8">
            <w:pPr>
              <w:spacing w:after="300" w:line="342" w:lineRule="auto"/>
              <w:rPr>
                <w:sz w:val="20"/>
                <w:szCs w:val="20"/>
              </w:rPr>
            </w:pPr>
            <w:r>
              <w:rPr>
                <w:sz w:val="20"/>
                <w:szCs w:val="20"/>
              </w:rPr>
              <w:t>1</w:t>
            </w:r>
          </w:p>
        </w:tc>
        <w:tc>
          <w:tcPr>
            <w:tcW w:w="792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1CDEC6D3" w14:textId="77777777" w:rsidR="007C695C" w:rsidRDefault="00A10EA8">
            <w:pPr>
              <w:spacing w:before="120" w:after="440" w:line="342" w:lineRule="auto"/>
              <w:ind w:left="40" w:right="40"/>
              <w:jc w:val="both"/>
              <w:rPr>
                <w:sz w:val="20"/>
                <w:szCs w:val="20"/>
              </w:rPr>
            </w:pPr>
            <w:proofErr w:type="spellStart"/>
            <w:r>
              <w:rPr>
                <w:sz w:val="20"/>
                <w:szCs w:val="20"/>
              </w:rPr>
              <w:t>anim</w:t>
            </w:r>
            <w:proofErr w:type="spellEnd"/>
            <w:r>
              <w:rPr>
                <w:sz w:val="20"/>
                <w:szCs w:val="20"/>
              </w:rPr>
              <w:t>/</w:t>
            </w:r>
          </w:p>
          <w:p w14:paraId="297E600D" w14:textId="77777777" w:rsidR="007C695C" w:rsidRDefault="00A10EA8">
            <w:pPr>
              <w:spacing w:before="120" w:after="440" w:line="342" w:lineRule="auto"/>
              <w:ind w:left="40" w:right="40"/>
              <w:jc w:val="both"/>
              <w:rPr>
                <w:sz w:val="20"/>
                <w:szCs w:val="20"/>
              </w:rPr>
            </w:pPr>
            <w:r>
              <w:rPr>
                <w:sz w:val="20"/>
                <w:szCs w:val="20"/>
              </w:rPr>
              <w:t>XML files that define property animations. They are saved in res/</w:t>
            </w:r>
            <w:proofErr w:type="spellStart"/>
            <w:r>
              <w:rPr>
                <w:sz w:val="20"/>
                <w:szCs w:val="20"/>
              </w:rPr>
              <w:t>anim</w:t>
            </w:r>
            <w:proofErr w:type="spellEnd"/>
            <w:r>
              <w:rPr>
                <w:sz w:val="20"/>
                <w:szCs w:val="20"/>
              </w:rPr>
              <w:t xml:space="preserve">/ folder and accessed from the </w:t>
            </w:r>
            <w:proofErr w:type="spellStart"/>
            <w:proofErr w:type="gramStart"/>
            <w:r>
              <w:rPr>
                <w:sz w:val="20"/>
                <w:szCs w:val="20"/>
              </w:rPr>
              <w:t>R.anim</w:t>
            </w:r>
            <w:proofErr w:type="spellEnd"/>
            <w:proofErr w:type="gramEnd"/>
            <w:r>
              <w:rPr>
                <w:sz w:val="20"/>
                <w:szCs w:val="20"/>
              </w:rPr>
              <w:t xml:space="preserve"> class.</w:t>
            </w:r>
          </w:p>
        </w:tc>
      </w:tr>
      <w:tr w:rsidR="007C695C" w14:paraId="5E354F97" w14:textId="77777777">
        <w:trPr>
          <w:trHeight w:val="1680"/>
        </w:trPr>
        <w:tc>
          <w:tcPr>
            <w:tcW w:w="94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1E187935" w14:textId="77777777" w:rsidR="007C695C" w:rsidRDefault="00A10EA8">
            <w:pPr>
              <w:spacing w:after="300" w:line="342" w:lineRule="auto"/>
              <w:rPr>
                <w:sz w:val="20"/>
                <w:szCs w:val="20"/>
              </w:rPr>
            </w:pPr>
            <w:r>
              <w:rPr>
                <w:sz w:val="20"/>
                <w:szCs w:val="20"/>
              </w:rPr>
              <w:lastRenderedPageBreak/>
              <w:t>2</w:t>
            </w:r>
          </w:p>
        </w:tc>
        <w:tc>
          <w:tcPr>
            <w:tcW w:w="792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2BEEBAB3" w14:textId="77777777" w:rsidR="007C695C" w:rsidRDefault="00A10EA8">
            <w:pPr>
              <w:spacing w:before="120" w:after="440" w:line="342" w:lineRule="auto"/>
              <w:ind w:left="40" w:right="40"/>
              <w:jc w:val="both"/>
              <w:rPr>
                <w:sz w:val="20"/>
                <w:szCs w:val="20"/>
              </w:rPr>
            </w:pPr>
            <w:r>
              <w:rPr>
                <w:sz w:val="20"/>
                <w:szCs w:val="20"/>
              </w:rPr>
              <w:t>color/</w:t>
            </w:r>
          </w:p>
          <w:p w14:paraId="007D33B5" w14:textId="77777777" w:rsidR="007C695C" w:rsidRDefault="00A10EA8">
            <w:pPr>
              <w:spacing w:before="120" w:after="440" w:line="342" w:lineRule="auto"/>
              <w:ind w:left="40" w:right="40"/>
              <w:jc w:val="both"/>
              <w:rPr>
                <w:sz w:val="20"/>
                <w:szCs w:val="20"/>
              </w:rPr>
            </w:pPr>
            <w:r>
              <w:rPr>
                <w:sz w:val="20"/>
                <w:szCs w:val="20"/>
              </w:rPr>
              <w:t xml:space="preserve">XML files that define a state list of colors. They are saved in red/color/ and accessed from the </w:t>
            </w:r>
            <w:proofErr w:type="spellStart"/>
            <w:proofErr w:type="gramStart"/>
            <w:r>
              <w:rPr>
                <w:sz w:val="20"/>
                <w:szCs w:val="20"/>
              </w:rPr>
              <w:t>R.color</w:t>
            </w:r>
            <w:proofErr w:type="spellEnd"/>
            <w:proofErr w:type="gramEnd"/>
            <w:r>
              <w:rPr>
                <w:sz w:val="20"/>
                <w:szCs w:val="20"/>
              </w:rPr>
              <w:t xml:space="preserve"> class.</w:t>
            </w:r>
          </w:p>
        </w:tc>
      </w:tr>
      <w:tr w:rsidR="007C695C" w14:paraId="28EE88D1" w14:textId="77777777">
        <w:trPr>
          <w:trHeight w:val="2025"/>
        </w:trPr>
        <w:tc>
          <w:tcPr>
            <w:tcW w:w="94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3E3B2D79" w14:textId="77777777" w:rsidR="007C695C" w:rsidRDefault="00A10EA8">
            <w:pPr>
              <w:spacing w:after="300" w:line="342" w:lineRule="auto"/>
              <w:rPr>
                <w:sz w:val="20"/>
                <w:szCs w:val="20"/>
              </w:rPr>
            </w:pPr>
            <w:r>
              <w:rPr>
                <w:sz w:val="20"/>
                <w:szCs w:val="20"/>
              </w:rPr>
              <w:t>3</w:t>
            </w:r>
          </w:p>
        </w:tc>
        <w:tc>
          <w:tcPr>
            <w:tcW w:w="792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7F4C432F" w14:textId="77777777" w:rsidR="007C695C" w:rsidRDefault="00A10EA8">
            <w:pPr>
              <w:spacing w:before="120" w:after="440" w:line="342" w:lineRule="auto"/>
              <w:ind w:left="40" w:right="40"/>
              <w:jc w:val="both"/>
              <w:rPr>
                <w:sz w:val="20"/>
                <w:szCs w:val="20"/>
              </w:rPr>
            </w:pPr>
            <w:r>
              <w:rPr>
                <w:sz w:val="20"/>
                <w:szCs w:val="20"/>
              </w:rPr>
              <w:t>drawable/</w:t>
            </w:r>
          </w:p>
          <w:p w14:paraId="2BBA662D" w14:textId="77777777" w:rsidR="007C695C" w:rsidRDefault="00A10EA8">
            <w:pPr>
              <w:spacing w:before="120" w:after="440" w:line="342" w:lineRule="auto"/>
              <w:ind w:left="40" w:right="40"/>
              <w:jc w:val="both"/>
              <w:rPr>
                <w:sz w:val="20"/>
                <w:szCs w:val="20"/>
              </w:rPr>
            </w:pPr>
            <w:r>
              <w:rPr>
                <w:sz w:val="20"/>
                <w:szCs w:val="20"/>
              </w:rPr>
              <w:t>Image f</w:t>
            </w:r>
            <w:r>
              <w:rPr>
                <w:sz w:val="20"/>
                <w:szCs w:val="20"/>
              </w:rPr>
              <w:t>iles like .</w:t>
            </w:r>
            <w:proofErr w:type="spellStart"/>
            <w:r>
              <w:rPr>
                <w:sz w:val="20"/>
                <w:szCs w:val="20"/>
              </w:rPr>
              <w:t>png</w:t>
            </w:r>
            <w:proofErr w:type="spellEnd"/>
            <w:r>
              <w:rPr>
                <w:sz w:val="20"/>
                <w:szCs w:val="20"/>
              </w:rPr>
              <w:t xml:space="preserve">, .jpg, .gif or XML files that are compiled into bitmaps, state lists, shapes, animation </w:t>
            </w:r>
            <w:proofErr w:type="spellStart"/>
            <w:r>
              <w:rPr>
                <w:sz w:val="20"/>
                <w:szCs w:val="20"/>
              </w:rPr>
              <w:t>drawables</w:t>
            </w:r>
            <w:proofErr w:type="spellEnd"/>
            <w:r>
              <w:rPr>
                <w:sz w:val="20"/>
                <w:szCs w:val="20"/>
              </w:rPr>
              <w:t xml:space="preserve">. They are saved in res/drawable/ and accessed from the </w:t>
            </w:r>
            <w:proofErr w:type="spellStart"/>
            <w:proofErr w:type="gramStart"/>
            <w:r>
              <w:rPr>
                <w:sz w:val="20"/>
                <w:szCs w:val="20"/>
              </w:rPr>
              <w:t>R.drawable</w:t>
            </w:r>
            <w:proofErr w:type="spellEnd"/>
            <w:proofErr w:type="gramEnd"/>
            <w:r>
              <w:rPr>
                <w:sz w:val="20"/>
                <w:szCs w:val="20"/>
              </w:rPr>
              <w:t xml:space="preserve"> class.</w:t>
            </w:r>
          </w:p>
        </w:tc>
      </w:tr>
      <w:tr w:rsidR="007C695C" w14:paraId="47BD833D" w14:textId="77777777">
        <w:trPr>
          <w:trHeight w:val="1680"/>
        </w:trPr>
        <w:tc>
          <w:tcPr>
            <w:tcW w:w="94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620383CE" w14:textId="77777777" w:rsidR="007C695C" w:rsidRDefault="00A10EA8">
            <w:pPr>
              <w:spacing w:after="300" w:line="342" w:lineRule="auto"/>
              <w:rPr>
                <w:sz w:val="20"/>
                <w:szCs w:val="20"/>
              </w:rPr>
            </w:pPr>
            <w:r>
              <w:rPr>
                <w:sz w:val="20"/>
                <w:szCs w:val="20"/>
              </w:rPr>
              <w:t>4</w:t>
            </w:r>
          </w:p>
        </w:tc>
        <w:tc>
          <w:tcPr>
            <w:tcW w:w="792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3BE4536C" w14:textId="77777777" w:rsidR="007C695C" w:rsidRDefault="00A10EA8">
            <w:pPr>
              <w:spacing w:before="120" w:after="440" w:line="342" w:lineRule="auto"/>
              <w:ind w:left="40" w:right="40"/>
              <w:jc w:val="both"/>
              <w:rPr>
                <w:sz w:val="20"/>
                <w:szCs w:val="20"/>
              </w:rPr>
            </w:pPr>
            <w:r>
              <w:rPr>
                <w:sz w:val="20"/>
                <w:szCs w:val="20"/>
              </w:rPr>
              <w:t>layout/</w:t>
            </w:r>
          </w:p>
          <w:p w14:paraId="41612B0E" w14:textId="77777777" w:rsidR="007C695C" w:rsidRDefault="00A10EA8">
            <w:pPr>
              <w:spacing w:before="120" w:after="440" w:line="342" w:lineRule="auto"/>
              <w:ind w:left="40" w:right="40"/>
              <w:jc w:val="both"/>
              <w:rPr>
                <w:sz w:val="20"/>
                <w:szCs w:val="20"/>
              </w:rPr>
            </w:pPr>
            <w:r>
              <w:rPr>
                <w:sz w:val="20"/>
                <w:szCs w:val="20"/>
              </w:rPr>
              <w:t xml:space="preserve">XML files that define a user interface layout. They are saved in res/layout/ and accessed from the </w:t>
            </w:r>
            <w:proofErr w:type="spellStart"/>
            <w:proofErr w:type="gramStart"/>
            <w:r>
              <w:rPr>
                <w:sz w:val="20"/>
                <w:szCs w:val="20"/>
              </w:rPr>
              <w:t>R.layout</w:t>
            </w:r>
            <w:proofErr w:type="spellEnd"/>
            <w:proofErr w:type="gramEnd"/>
            <w:r>
              <w:rPr>
                <w:sz w:val="20"/>
                <w:szCs w:val="20"/>
              </w:rPr>
              <w:t xml:space="preserve"> class.</w:t>
            </w:r>
          </w:p>
        </w:tc>
      </w:tr>
      <w:tr w:rsidR="007C695C" w14:paraId="50C9E7DD" w14:textId="77777777">
        <w:trPr>
          <w:trHeight w:val="2025"/>
        </w:trPr>
        <w:tc>
          <w:tcPr>
            <w:tcW w:w="94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4C609C1E" w14:textId="77777777" w:rsidR="007C695C" w:rsidRDefault="00A10EA8">
            <w:pPr>
              <w:spacing w:after="300" w:line="342" w:lineRule="auto"/>
              <w:rPr>
                <w:sz w:val="20"/>
                <w:szCs w:val="20"/>
              </w:rPr>
            </w:pPr>
            <w:r>
              <w:rPr>
                <w:sz w:val="20"/>
                <w:szCs w:val="20"/>
              </w:rPr>
              <w:t>5</w:t>
            </w:r>
          </w:p>
        </w:tc>
        <w:tc>
          <w:tcPr>
            <w:tcW w:w="792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31520663" w14:textId="77777777" w:rsidR="007C695C" w:rsidRDefault="00A10EA8">
            <w:pPr>
              <w:spacing w:before="120" w:after="440" w:line="342" w:lineRule="auto"/>
              <w:ind w:left="40" w:right="40"/>
              <w:jc w:val="both"/>
              <w:rPr>
                <w:sz w:val="20"/>
                <w:szCs w:val="20"/>
              </w:rPr>
            </w:pPr>
            <w:r>
              <w:rPr>
                <w:sz w:val="20"/>
                <w:szCs w:val="20"/>
              </w:rPr>
              <w:t>menu/</w:t>
            </w:r>
          </w:p>
          <w:p w14:paraId="32CBD57D" w14:textId="77777777" w:rsidR="007C695C" w:rsidRDefault="00A10EA8">
            <w:pPr>
              <w:spacing w:before="120" w:after="440" w:line="342" w:lineRule="auto"/>
              <w:ind w:left="40" w:right="40"/>
              <w:jc w:val="both"/>
              <w:rPr>
                <w:sz w:val="20"/>
                <w:szCs w:val="20"/>
              </w:rPr>
            </w:pPr>
            <w:r>
              <w:rPr>
                <w:sz w:val="20"/>
                <w:szCs w:val="20"/>
              </w:rPr>
              <w:t xml:space="preserve">XML files that define application menus, such as an Options Menu, Context Menu, or Sub Menu. They are saved in res/menu/ and accessed from the </w:t>
            </w:r>
            <w:proofErr w:type="spellStart"/>
            <w:proofErr w:type="gramStart"/>
            <w:r>
              <w:rPr>
                <w:sz w:val="20"/>
                <w:szCs w:val="20"/>
              </w:rPr>
              <w:t>R.menu</w:t>
            </w:r>
            <w:proofErr w:type="spellEnd"/>
            <w:proofErr w:type="gramEnd"/>
            <w:r>
              <w:rPr>
                <w:sz w:val="20"/>
                <w:szCs w:val="20"/>
              </w:rPr>
              <w:t xml:space="preserve"> class.</w:t>
            </w:r>
          </w:p>
        </w:tc>
      </w:tr>
      <w:tr w:rsidR="007C695C" w14:paraId="46AB71F9" w14:textId="77777777">
        <w:trPr>
          <w:trHeight w:val="2025"/>
        </w:trPr>
        <w:tc>
          <w:tcPr>
            <w:tcW w:w="94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6CD0DFC0" w14:textId="77777777" w:rsidR="007C695C" w:rsidRDefault="00A10EA8">
            <w:pPr>
              <w:spacing w:after="300" w:line="342" w:lineRule="auto"/>
              <w:rPr>
                <w:sz w:val="20"/>
                <w:szCs w:val="20"/>
              </w:rPr>
            </w:pPr>
            <w:r>
              <w:rPr>
                <w:sz w:val="20"/>
                <w:szCs w:val="20"/>
              </w:rPr>
              <w:t>6</w:t>
            </w:r>
          </w:p>
        </w:tc>
        <w:tc>
          <w:tcPr>
            <w:tcW w:w="792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2424BA1E" w14:textId="77777777" w:rsidR="007C695C" w:rsidRDefault="00A10EA8">
            <w:pPr>
              <w:spacing w:before="120" w:after="440" w:line="342" w:lineRule="auto"/>
              <w:ind w:left="40" w:right="40"/>
              <w:jc w:val="both"/>
              <w:rPr>
                <w:sz w:val="20"/>
                <w:szCs w:val="20"/>
              </w:rPr>
            </w:pPr>
            <w:r>
              <w:rPr>
                <w:sz w:val="20"/>
                <w:szCs w:val="20"/>
              </w:rPr>
              <w:t>raw/</w:t>
            </w:r>
          </w:p>
          <w:p w14:paraId="3004E3FF" w14:textId="77777777" w:rsidR="007C695C" w:rsidRDefault="00A10EA8">
            <w:pPr>
              <w:spacing w:before="120" w:after="440" w:line="342" w:lineRule="auto"/>
              <w:ind w:left="40" w:right="40"/>
              <w:jc w:val="both"/>
              <w:rPr>
                <w:sz w:val="20"/>
                <w:szCs w:val="20"/>
              </w:rPr>
            </w:pPr>
            <w:r>
              <w:rPr>
                <w:sz w:val="20"/>
                <w:szCs w:val="20"/>
              </w:rPr>
              <w:t xml:space="preserve">Arbitrary files to save in their raw form. You need to call </w:t>
            </w:r>
            <w:proofErr w:type="spellStart"/>
            <w:r>
              <w:rPr>
                <w:i/>
                <w:sz w:val="20"/>
                <w:szCs w:val="20"/>
              </w:rPr>
              <w:t>Resources.openRawResource</w:t>
            </w:r>
            <w:proofErr w:type="spellEnd"/>
            <w:r>
              <w:rPr>
                <w:i/>
                <w:sz w:val="20"/>
                <w:szCs w:val="20"/>
              </w:rPr>
              <w:t>()</w:t>
            </w:r>
            <w:r>
              <w:rPr>
                <w:sz w:val="20"/>
                <w:szCs w:val="20"/>
              </w:rPr>
              <w:t xml:space="preserve"> wit</w:t>
            </w:r>
            <w:r>
              <w:rPr>
                <w:sz w:val="20"/>
                <w:szCs w:val="20"/>
              </w:rPr>
              <w:t xml:space="preserve">h the resource ID, which is </w:t>
            </w:r>
            <w:proofErr w:type="spellStart"/>
            <w:r>
              <w:rPr>
                <w:i/>
                <w:sz w:val="20"/>
                <w:szCs w:val="20"/>
              </w:rPr>
              <w:t>R.raw.filename</w:t>
            </w:r>
            <w:proofErr w:type="spellEnd"/>
            <w:r>
              <w:rPr>
                <w:sz w:val="20"/>
                <w:szCs w:val="20"/>
              </w:rPr>
              <w:t xml:space="preserve"> to open such raw files.</w:t>
            </w:r>
          </w:p>
        </w:tc>
      </w:tr>
      <w:tr w:rsidR="007C695C" w14:paraId="6B49EC13" w14:textId="77777777">
        <w:trPr>
          <w:trHeight w:val="7485"/>
        </w:trPr>
        <w:tc>
          <w:tcPr>
            <w:tcW w:w="94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3A402A1C" w14:textId="77777777" w:rsidR="007C695C" w:rsidRDefault="00A10EA8">
            <w:pPr>
              <w:spacing w:after="300" w:line="342" w:lineRule="auto"/>
              <w:rPr>
                <w:sz w:val="20"/>
                <w:szCs w:val="20"/>
              </w:rPr>
            </w:pPr>
            <w:r>
              <w:rPr>
                <w:sz w:val="20"/>
                <w:szCs w:val="20"/>
              </w:rPr>
              <w:lastRenderedPageBreak/>
              <w:t>7</w:t>
            </w:r>
          </w:p>
        </w:tc>
        <w:tc>
          <w:tcPr>
            <w:tcW w:w="792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4A9C470B" w14:textId="77777777" w:rsidR="007C695C" w:rsidRDefault="00A10EA8">
            <w:pPr>
              <w:spacing w:before="120" w:after="440" w:line="342" w:lineRule="auto"/>
              <w:ind w:left="40" w:right="40"/>
              <w:jc w:val="both"/>
              <w:rPr>
                <w:sz w:val="20"/>
                <w:szCs w:val="20"/>
              </w:rPr>
            </w:pPr>
            <w:r>
              <w:rPr>
                <w:sz w:val="20"/>
                <w:szCs w:val="20"/>
              </w:rPr>
              <w:t>values/</w:t>
            </w:r>
          </w:p>
          <w:p w14:paraId="685E46C9" w14:textId="77777777" w:rsidR="007C695C" w:rsidRDefault="00A10EA8">
            <w:pPr>
              <w:spacing w:before="120" w:after="440" w:line="342" w:lineRule="auto"/>
              <w:ind w:left="40" w:right="40"/>
              <w:jc w:val="both"/>
              <w:rPr>
                <w:sz w:val="20"/>
                <w:szCs w:val="20"/>
              </w:rPr>
            </w:pPr>
            <w:r>
              <w:rPr>
                <w:rFonts w:ascii="Arial Unicode MS" w:eastAsia="Arial Unicode MS" w:hAnsi="Arial Unicode MS" w:cs="Arial Unicode MS"/>
                <w:sz w:val="20"/>
                <w:szCs w:val="20"/>
              </w:rPr>
              <w:t>XML files that contain simple values, such as strings, integers, and colors. For example, here are some filename conventions for resources you can create in this directory −</w:t>
            </w:r>
          </w:p>
          <w:p w14:paraId="03CE8C67" w14:textId="77777777" w:rsidR="007C695C" w:rsidRDefault="00A10EA8">
            <w:pPr>
              <w:numPr>
                <w:ilvl w:val="0"/>
                <w:numId w:val="8"/>
              </w:numPr>
              <w:rPr>
                <w:sz w:val="20"/>
                <w:szCs w:val="20"/>
              </w:rPr>
            </w:pPr>
            <w:r>
              <w:rPr>
                <w:sz w:val="20"/>
                <w:szCs w:val="20"/>
              </w:rPr>
              <w:t>arra</w:t>
            </w:r>
            <w:r>
              <w:rPr>
                <w:sz w:val="20"/>
                <w:szCs w:val="20"/>
              </w:rPr>
              <w:t xml:space="preserve">ys.xml for resource arrays, and accessed from the </w:t>
            </w:r>
            <w:proofErr w:type="spellStart"/>
            <w:proofErr w:type="gramStart"/>
            <w:r>
              <w:rPr>
                <w:sz w:val="20"/>
                <w:szCs w:val="20"/>
              </w:rPr>
              <w:t>R.array</w:t>
            </w:r>
            <w:proofErr w:type="spellEnd"/>
            <w:proofErr w:type="gramEnd"/>
            <w:r>
              <w:rPr>
                <w:sz w:val="20"/>
                <w:szCs w:val="20"/>
              </w:rPr>
              <w:t xml:space="preserve"> class.</w:t>
            </w:r>
          </w:p>
          <w:p w14:paraId="25ECF6CE" w14:textId="77777777" w:rsidR="007C695C" w:rsidRDefault="00A10EA8">
            <w:pPr>
              <w:numPr>
                <w:ilvl w:val="0"/>
                <w:numId w:val="8"/>
              </w:numPr>
              <w:rPr>
                <w:sz w:val="20"/>
                <w:szCs w:val="20"/>
              </w:rPr>
            </w:pPr>
            <w:r>
              <w:rPr>
                <w:sz w:val="20"/>
                <w:szCs w:val="20"/>
              </w:rPr>
              <w:t xml:space="preserve">integers.xml for resource integers, and accessed from the </w:t>
            </w:r>
            <w:proofErr w:type="spellStart"/>
            <w:proofErr w:type="gramStart"/>
            <w:r>
              <w:rPr>
                <w:sz w:val="20"/>
                <w:szCs w:val="20"/>
              </w:rPr>
              <w:t>R.integer</w:t>
            </w:r>
            <w:proofErr w:type="spellEnd"/>
            <w:proofErr w:type="gramEnd"/>
            <w:r>
              <w:rPr>
                <w:sz w:val="20"/>
                <w:szCs w:val="20"/>
              </w:rPr>
              <w:t xml:space="preserve"> class.</w:t>
            </w:r>
          </w:p>
          <w:p w14:paraId="0EC4F6D5" w14:textId="77777777" w:rsidR="007C695C" w:rsidRDefault="00A10EA8">
            <w:pPr>
              <w:numPr>
                <w:ilvl w:val="0"/>
                <w:numId w:val="8"/>
              </w:numPr>
              <w:rPr>
                <w:sz w:val="20"/>
                <w:szCs w:val="20"/>
              </w:rPr>
            </w:pPr>
            <w:r>
              <w:rPr>
                <w:sz w:val="20"/>
                <w:szCs w:val="20"/>
              </w:rPr>
              <w:t xml:space="preserve">bools.xml for resource </w:t>
            </w:r>
            <w:proofErr w:type="spellStart"/>
            <w:r>
              <w:rPr>
                <w:sz w:val="20"/>
                <w:szCs w:val="20"/>
              </w:rPr>
              <w:t>boolean</w:t>
            </w:r>
            <w:proofErr w:type="spellEnd"/>
            <w:r>
              <w:rPr>
                <w:sz w:val="20"/>
                <w:szCs w:val="20"/>
              </w:rPr>
              <w:t xml:space="preserve">, and accessed from the </w:t>
            </w:r>
            <w:proofErr w:type="spellStart"/>
            <w:proofErr w:type="gramStart"/>
            <w:r>
              <w:rPr>
                <w:sz w:val="20"/>
                <w:szCs w:val="20"/>
              </w:rPr>
              <w:t>R.bool</w:t>
            </w:r>
            <w:proofErr w:type="spellEnd"/>
            <w:proofErr w:type="gramEnd"/>
            <w:r>
              <w:rPr>
                <w:sz w:val="20"/>
                <w:szCs w:val="20"/>
              </w:rPr>
              <w:t xml:space="preserve"> class.</w:t>
            </w:r>
          </w:p>
          <w:p w14:paraId="353E137C" w14:textId="77777777" w:rsidR="007C695C" w:rsidRDefault="00A10EA8">
            <w:pPr>
              <w:numPr>
                <w:ilvl w:val="0"/>
                <w:numId w:val="8"/>
              </w:numPr>
              <w:rPr>
                <w:sz w:val="20"/>
                <w:szCs w:val="20"/>
              </w:rPr>
            </w:pPr>
            <w:r>
              <w:rPr>
                <w:sz w:val="20"/>
                <w:szCs w:val="20"/>
              </w:rPr>
              <w:t>colors.xml for color values, and accessed from t</w:t>
            </w:r>
            <w:r>
              <w:rPr>
                <w:sz w:val="20"/>
                <w:szCs w:val="20"/>
              </w:rPr>
              <w:t xml:space="preserve">he </w:t>
            </w:r>
            <w:proofErr w:type="spellStart"/>
            <w:proofErr w:type="gramStart"/>
            <w:r>
              <w:rPr>
                <w:sz w:val="20"/>
                <w:szCs w:val="20"/>
              </w:rPr>
              <w:t>R.color</w:t>
            </w:r>
            <w:proofErr w:type="spellEnd"/>
            <w:proofErr w:type="gramEnd"/>
            <w:r>
              <w:rPr>
                <w:sz w:val="20"/>
                <w:szCs w:val="20"/>
              </w:rPr>
              <w:t xml:space="preserve"> class.</w:t>
            </w:r>
          </w:p>
          <w:p w14:paraId="297E482D" w14:textId="77777777" w:rsidR="007C695C" w:rsidRDefault="00A10EA8">
            <w:pPr>
              <w:numPr>
                <w:ilvl w:val="0"/>
                <w:numId w:val="8"/>
              </w:numPr>
              <w:rPr>
                <w:sz w:val="20"/>
                <w:szCs w:val="20"/>
              </w:rPr>
            </w:pPr>
            <w:r>
              <w:rPr>
                <w:sz w:val="20"/>
                <w:szCs w:val="20"/>
              </w:rPr>
              <w:t xml:space="preserve">dimens.xml for dimension values, and accessed from the </w:t>
            </w:r>
            <w:proofErr w:type="spellStart"/>
            <w:proofErr w:type="gramStart"/>
            <w:r>
              <w:rPr>
                <w:sz w:val="20"/>
                <w:szCs w:val="20"/>
              </w:rPr>
              <w:t>R.dimen</w:t>
            </w:r>
            <w:proofErr w:type="spellEnd"/>
            <w:proofErr w:type="gramEnd"/>
            <w:r>
              <w:rPr>
                <w:sz w:val="20"/>
                <w:szCs w:val="20"/>
              </w:rPr>
              <w:t xml:space="preserve"> class.</w:t>
            </w:r>
          </w:p>
          <w:p w14:paraId="6CA3AECD" w14:textId="77777777" w:rsidR="007C695C" w:rsidRDefault="00A10EA8">
            <w:pPr>
              <w:numPr>
                <w:ilvl w:val="0"/>
                <w:numId w:val="8"/>
              </w:numPr>
              <w:rPr>
                <w:sz w:val="20"/>
                <w:szCs w:val="20"/>
              </w:rPr>
            </w:pPr>
            <w:r>
              <w:rPr>
                <w:sz w:val="20"/>
                <w:szCs w:val="20"/>
              </w:rPr>
              <w:t xml:space="preserve">strings.xml for string values, and accessed from the </w:t>
            </w:r>
            <w:proofErr w:type="spellStart"/>
            <w:proofErr w:type="gramStart"/>
            <w:r>
              <w:rPr>
                <w:sz w:val="20"/>
                <w:szCs w:val="20"/>
              </w:rPr>
              <w:t>R.string</w:t>
            </w:r>
            <w:proofErr w:type="spellEnd"/>
            <w:proofErr w:type="gramEnd"/>
            <w:r>
              <w:rPr>
                <w:sz w:val="20"/>
                <w:szCs w:val="20"/>
              </w:rPr>
              <w:t xml:space="preserve"> class.</w:t>
            </w:r>
          </w:p>
          <w:p w14:paraId="5E75E11D" w14:textId="77777777" w:rsidR="007C695C" w:rsidRDefault="00A10EA8">
            <w:pPr>
              <w:numPr>
                <w:ilvl w:val="0"/>
                <w:numId w:val="8"/>
              </w:numPr>
              <w:spacing w:after="380"/>
              <w:rPr>
                <w:sz w:val="20"/>
                <w:szCs w:val="20"/>
              </w:rPr>
            </w:pPr>
            <w:r>
              <w:rPr>
                <w:sz w:val="20"/>
                <w:szCs w:val="20"/>
              </w:rPr>
              <w:t xml:space="preserve">styles.xml for styles, and accessed from the </w:t>
            </w:r>
            <w:proofErr w:type="spellStart"/>
            <w:proofErr w:type="gramStart"/>
            <w:r>
              <w:rPr>
                <w:sz w:val="20"/>
                <w:szCs w:val="20"/>
              </w:rPr>
              <w:t>R.style</w:t>
            </w:r>
            <w:proofErr w:type="spellEnd"/>
            <w:proofErr w:type="gramEnd"/>
            <w:r>
              <w:rPr>
                <w:sz w:val="20"/>
                <w:szCs w:val="20"/>
              </w:rPr>
              <w:t xml:space="preserve"> class.</w:t>
            </w:r>
          </w:p>
        </w:tc>
      </w:tr>
      <w:tr w:rsidR="007C695C" w14:paraId="4BE82B9E" w14:textId="77777777">
        <w:trPr>
          <w:trHeight w:val="2025"/>
        </w:trPr>
        <w:tc>
          <w:tcPr>
            <w:tcW w:w="94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0DF28D3E" w14:textId="77777777" w:rsidR="007C695C" w:rsidRDefault="00A10EA8">
            <w:pPr>
              <w:spacing w:after="300" w:line="342" w:lineRule="auto"/>
              <w:rPr>
                <w:sz w:val="20"/>
                <w:szCs w:val="20"/>
              </w:rPr>
            </w:pPr>
            <w:r>
              <w:rPr>
                <w:sz w:val="20"/>
                <w:szCs w:val="20"/>
              </w:rPr>
              <w:t>8</w:t>
            </w:r>
          </w:p>
        </w:tc>
        <w:tc>
          <w:tcPr>
            <w:tcW w:w="792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2D212C36" w14:textId="77777777" w:rsidR="007C695C" w:rsidRDefault="00A10EA8">
            <w:pPr>
              <w:spacing w:before="120" w:after="440" w:line="342" w:lineRule="auto"/>
              <w:ind w:left="40" w:right="40"/>
              <w:jc w:val="both"/>
              <w:rPr>
                <w:sz w:val="20"/>
                <w:szCs w:val="20"/>
              </w:rPr>
            </w:pPr>
            <w:r>
              <w:rPr>
                <w:sz w:val="20"/>
                <w:szCs w:val="20"/>
              </w:rPr>
              <w:t>xml/</w:t>
            </w:r>
          </w:p>
          <w:p w14:paraId="6CA9DF4B" w14:textId="77777777" w:rsidR="007C695C" w:rsidRDefault="00A10EA8">
            <w:pPr>
              <w:spacing w:before="120" w:after="440" w:line="342" w:lineRule="auto"/>
              <w:ind w:left="40" w:right="40"/>
              <w:jc w:val="both"/>
              <w:rPr>
                <w:sz w:val="20"/>
                <w:szCs w:val="20"/>
              </w:rPr>
            </w:pPr>
            <w:r>
              <w:rPr>
                <w:sz w:val="20"/>
                <w:szCs w:val="20"/>
              </w:rPr>
              <w:t xml:space="preserve">Arbitrary XML files that can be read at runtime by calling </w:t>
            </w:r>
            <w:proofErr w:type="spellStart"/>
            <w:r>
              <w:rPr>
                <w:i/>
                <w:sz w:val="20"/>
                <w:szCs w:val="20"/>
              </w:rPr>
              <w:t>Resources.getXML</w:t>
            </w:r>
            <w:proofErr w:type="spellEnd"/>
            <w:r>
              <w:rPr>
                <w:i/>
                <w:sz w:val="20"/>
                <w:szCs w:val="20"/>
              </w:rPr>
              <w:t>()</w:t>
            </w:r>
            <w:r>
              <w:rPr>
                <w:sz w:val="20"/>
                <w:szCs w:val="20"/>
              </w:rPr>
              <w:t>. You can save various configuration files here which will be used at run time.</w:t>
            </w:r>
          </w:p>
        </w:tc>
      </w:tr>
    </w:tbl>
    <w:p w14:paraId="24DE317B" w14:textId="77777777" w:rsidR="007C695C" w:rsidRDefault="007C695C">
      <w:pPr>
        <w:rPr>
          <w:rFonts w:ascii="Courier New" w:eastAsia="Courier New" w:hAnsi="Courier New" w:cs="Courier New"/>
          <w:sz w:val="20"/>
          <w:szCs w:val="20"/>
          <w:shd w:val="clear" w:color="auto" w:fill="EEEEEE"/>
        </w:rPr>
      </w:pPr>
    </w:p>
    <w:p w14:paraId="7B1CF06E" w14:textId="77777777" w:rsidR="007C695C" w:rsidRDefault="007C695C">
      <w:pPr>
        <w:rPr>
          <w:rFonts w:ascii="Courier New" w:eastAsia="Courier New" w:hAnsi="Courier New" w:cs="Courier New"/>
          <w:sz w:val="20"/>
          <w:szCs w:val="20"/>
          <w:shd w:val="clear" w:color="auto" w:fill="EEEEEE"/>
        </w:rPr>
      </w:pPr>
    </w:p>
    <w:p w14:paraId="2040A75F" w14:textId="77777777" w:rsidR="007C695C" w:rsidRDefault="00A10EA8">
      <w:pPr>
        <w:rPr>
          <w:sz w:val="20"/>
          <w:szCs w:val="20"/>
        </w:rPr>
      </w:pPr>
      <w:r>
        <w:rPr>
          <w:sz w:val="20"/>
          <w:szCs w:val="20"/>
        </w:rPr>
        <w:t>Alternative Resources</w:t>
      </w:r>
    </w:p>
    <w:p w14:paraId="6B61A147" w14:textId="77777777" w:rsidR="007C695C" w:rsidRDefault="00A10EA8">
      <w:pPr>
        <w:rPr>
          <w:sz w:val="20"/>
          <w:szCs w:val="20"/>
        </w:rPr>
      </w:pPr>
      <w:r>
        <w:rPr>
          <w:sz w:val="20"/>
          <w:szCs w:val="20"/>
        </w:rPr>
        <w:t>Your application should provide alternative resources to support specific device</w:t>
      </w:r>
    </w:p>
    <w:p w14:paraId="1B7522B9" w14:textId="77777777" w:rsidR="007C695C" w:rsidRDefault="00A10EA8">
      <w:pPr>
        <w:rPr>
          <w:sz w:val="20"/>
          <w:szCs w:val="20"/>
        </w:rPr>
      </w:pPr>
      <w:r>
        <w:rPr>
          <w:sz w:val="20"/>
          <w:szCs w:val="20"/>
        </w:rPr>
        <w:t>configurations. For example, you should include alternative drawable resources (</w:t>
      </w:r>
    </w:p>
    <w:p w14:paraId="77C1C57B" w14:textId="77777777" w:rsidR="007C695C" w:rsidRDefault="00A10EA8">
      <w:pPr>
        <w:rPr>
          <w:sz w:val="20"/>
          <w:szCs w:val="20"/>
        </w:rPr>
      </w:pPr>
      <w:proofErr w:type="spellStart"/>
      <w:r>
        <w:rPr>
          <w:sz w:val="20"/>
          <w:szCs w:val="20"/>
        </w:rPr>
        <w:t>i.</w:t>
      </w:r>
      <w:proofErr w:type="gramStart"/>
      <w:r>
        <w:rPr>
          <w:sz w:val="20"/>
          <w:szCs w:val="20"/>
        </w:rPr>
        <w:t>e.images</w:t>
      </w:r>
      <w:proofErr w:type="spellEnd"/>
      <w:proofErr w:type="gramEnd"/>
      <w:r>
        <w:rPr>
          <w:sz w:val="20"/>
          <w:szCs w:val="20"/>
        </w:rPr>
        <w:t xml:space="preserve"> ) for different screen resolution and alternative string reso</w:t>
      </w:r>
      <w:r>
        <w:rPr>
          <w:sz w:val="20"/>
          <w:szCs w:val="20"/>
        </w:rPr>
        <w:t>urces for different</w:t>
      </w:r>
    </w:p>
    <w:p w14:paraId="5FC1FB50" w14:textId="77777777" w:rsidR="007C695C" w:rsidRDefault="00A10EA8">
      <w:pPr>
        <w:rPr>
          <w:sz w:val="20"/>
          <w:szCs w:val="20"/>
        </w:rPr>
      </w:pPr>
      <w:r>
        <w:rPr>
          <w:sz w:val="20"/>
          <w:szCs w:val="20"/>
        </w:rPr>
        <w:t>languages. At runtime, Android detects the current device configuration and loads the</w:t>
      </w:r>
    </w:p>
    <w:p w14:paraId="2FD3212D" w14:textId="77777777" w:rsidR="007C695C" w:rsidRDefault="00A10EA8">
      <w:pPr>
        <w:rPr>
          <w:sz w:val="20"/>
          <w:szCs w:val="20"/>
        </w:rPr>
      </w:pPr>
      <w:r>
        <w:rPr>
          <w:sz w:val="20"/>
          <w:szCs w:val="20"/>
        </w:rPr>
        <w:t>appropriate resources for your application.</w:t>
      </w:r>
    </w:p>
    <w:p w14:paraId="51AC9184" w14:textId="77777777" w:rsidR="007C695C" w:rsidRDefault="00A10EA8">
      <w:pPr>
        <w:rPr>
          <w:sz w:val="20"/>
          <w:szCs w:val="20"/>
        </w:rPr>
      </w:pPr>
      <w:r>
        <w:rPr>
          <w:sz w:val="20"/>
          <w:szCs w:val="20"/>
        </w:rPr>
        <w:t>To specify configuration-specific alternatives for a set of resources, follow the</w:t>
      </w:r>
    </w:p>
    <w:p w14:paraId="64574A72" w14:textId="77777777" w:rsidR="007C695C" w:rsidRDefault="00A10EA8">
      <w:pPr>
        <w:rPr>
          <w:sz w:val="20"/>
          <w:szCs w:val="20"/>
        </w:rPr>
      </w:pPr>
      <w:r>
        <w:rPr>
          <w:rFonts w:ascii="Arial Unicode MS" w:eastAsia="Arial Unicode MS" w:hAnsi="Arial Unicode MS" w:cs="Arial Unicode MS"/>
          <w:sz w:val="20"/>
          <w:szCs w:val="20"/>
        </w:rPr>
        <w:t>following steps −</w:t>
      </w:r>
    </w:p>
    <w:p w14:paraId="03CFDAEC" w14:textId="77777777" w:rsidR="007C695C" w:rsidRDefault="00A10EA8">
      <w:pPr>
        <w:rPr>
          <w:sz w:val="20"/>
          <w:szCs w:val="20"/>
        </w:rPr>
      </w:pPr>
      <w:r>
        <w:rPr>
          <w:sz w:val="20"/>
          <w:szCs w:val="20"/>
        </w:rPr>
        <w:t>• Crea</w:t>
      </w:r>
      <w:r>
        <w:rPr>
          <w:sz w:val="20"/>
          <w:szCs w:val="20"/>
        </w:rPr>
        <w:t>te a new directory in res/ named in the form &lt;</w:t>
      </w:r>
      <w:proofErr w:type="spellStart"/>
      <w:r>
        <w:rPr>
          <w:sz w:val="20"/>
          <w:szCs w:val="20"/>
        </w:rPr>
        <w:t>resources_name</w:t>
      </w:r>
      <w:proofErr w:type="spellEnd"/>
      <w:r>
        <w:rPr>
          <w:sz w:val="20"/>
          <w:szCs w:val="20"/>
        </w:rPr>
        <w:t>&gt;-</w:t>
      </w:r>
    </w:p>
    <w:p w14:paraId="580E4B9A" w14:textId="77777777" w:rsidR="007C695C" w:rsidRDefault="00A10EA8">
      <w:pPr>
        <w:rPr>
          <w:sz w:val="20"/>
          <w:szCs w:val="20"/>
        </w:rPr>
      </w:pPr>
      <w:r>
        <w:rPr>
          <w:sz w:val="20"/>
          <w:szCs w:val="20"/>
        </w:rPr>
        <w:lastRenderedPageBreak/>
        <w:t>&lt;</w:t>
      </w:r>
      <w:proofErr w:type="spellStart"/>
      <w:r>
        <w:rPr>
          <w:sz w:val="20"/>
          <w:szCs w:val="20"/>
        </w:rPr>
        <w:t>config_qualifier</w:t>
      </w:r>
      <w:proofErr w:type="spellEnd"/>
      <w:r>
        <w:rPr>
          <w:sz w:val="20"/>
          <w:szCs w:val="20"/>
        </w:rPr>
        <w:t xml:space="preserve">&gt;. Here </w:t>
      </w:r>
      <w:proofErr w:type="spellStart"/>
      <w:r>
        <w:rPr>
          <w:sz w:val="20"/>
          <w:szCs w:val="20"/>
        </w:rPr>
        <w:t>resources_name</w:t>
      </w:r>
      <w:proofErr w:type="spellEnd"/>
      <w:r>
        <w:rPr>
          <w:sz w:val="20"/>
          <w:szCs w:val="20"/>
        </w:rPr>
        <w:t xml:space="preserve"> will be any of the resources</w:t>
      </w:r>
    </w:p>
    <w:p w14:paraId="377731CE" w14:textId="77777777" w:rsidR="007C695C" w:rsidRDefault="007C695C">
      <w:pPr>
        <w:rPr>
          <w:sz w:val="20"/>
          <w:szCs w:val="20"/>
        </w:rPr>
      </w:pPr>
    </w:p>
    <w:p w14:paraId="72BE8406" w14:textId="77777777" w:rsidR="007C695C" w:rsidRDefault="00A10EA8">
      <w:pPr>
        <w:rPr>
          <w:sz w:val="20"/>
          <w:szCs w:val="20"/>
        </w:rPr>
      </w:pPr>
      <w:r>
        <w:rPr>
          <w:sz w:val="20"/>
          <w:szCs w:val="20"/>
        </w:rPr>
        <w:t>mentioned in the above table, like layout, drawable etc. The qualifier will</w:t>
      </w:r>
    </w:p>
    <w:p w14:paraId="11DBD25E" w14:textId="77777777" w:rsidR="007C695C" w:rsidRDefault="00A10EA8">
      <w:pPr>
        <w:rPr>
          <w:sz w:val="20"/>
          <w:szCs w:val="20"/>
        </w:rPr>
      </w:pPr>
      <w:r>
        <w:rPr>
          <w:sz w:val="20"/>
          <w:szCs w:val="20"/>
        </w:rPr>
        <w:t>specify an individual configuration for which these resources are to be used.</w:t>
      </w:r>
    </w:p>
    <w:p w14:paraId="3922211D" w14:textId="77777777" w:rsidR="007C695C" w:rsidRDefault="00A10EA8">
      <w:pPr>
        <w:rPr>
          <w:sz w:val="20"/>
          <w:szCs w:val="20"/>
        </w:rPr>
      </w:pPr>
      <w:r>
        <w:rPr>
          <w:sz w:val="20"/>
          <w:szCs w:val="20"/>
        </w:rPr>
        <w:t>You can check official documentation for a complete list of qualifiers for</w:t>
      </w:r>
    </w:p>
    <w:p w14:paraId="6D5D1B84" w14:textId="77777777" w:rsidR="007C695C" w:rsidRDefault="00A10EA8">
      <w:pPr>
        <w:rPr>
          <w:sz w:val="20"/>
          <w:szCs w:val="20"/>
        </w:rPr>
      </w:pPr>
      <w:r>
        <w:rPr>
          <w:sz w:val="20"/>
          <w:szCs w:val="20"/>
        </w:rPr>
        <w:t>different types of resources.</w:t>
      </w:r>
    </w:p>
    <w:p w14:paraId="27F589D2" w14:textId="77777777" w:rsidR="007C695C" w:rsidRDefault="00A10EA8">
      <w:pPr>
        <w:rPr>
          <w:sz w:val="20"/>
          <w:szCs w:val="20"/>
        </w:rPr>
      </w:pPr>
      <w:r>
        <w:rPr>
          <w:sz w:val="20"/>
          <w:szCs w:val="20"/>
        </w:rPr>
        <w:t>• Save the respective alternative resources in this new directory. The re</w:t>
      </w:r>
      <w:r>
        <w:rPr>
          <w:sz w:val="20"/>
          <w:szCs w:val="20"/>
        </w:rPr>
        <w:t>source</w:t>
      </w:r>
    </w:p>
    <w:p w14:paraId="11B5024D" w14:textId="77777777" w:rsidR="007C695C" w:rsidRDefault="00A10EA8">
      <w:pPr>
        <w:rPr>
          <w:sz w:val="20"/>
          <w:szCs w:val="20"/>
        </w:rPr>
      </w:pPr>
      <w:r>
        <w:rPr>
          <w:sz w:val="20"/>
          <w:szCs w:val="20"/>
        </w:rPr>
        <w:t>files must be named exactly the same as the default resource files as shown</w:t>
      </w:r>
    </w:p>
    <w:p w14:paraId="6826029C" w14:textId="77777777" w:rsidR="007C695C" w:rsidRDefault="00A10EA8">
      <w:pPr>
        <w:rPr>
          <w:sz w:val="20"/>
          <w:szCs w:val="20"/>
        </w:rPr>
      </w:pPr>
      <w:r>
        <w:rPr>
          <w:sz w:val="20"/>
          <w:szCs w:val="20"/>
        </w:rPr>
        <w:t>in the below example, but these files will have content specific to the</w:t>
      </w:r>
    </w:p>
    <w:p w14:paraId="153F152F" w14:textId="77777777" w:rsidR="007C695C" w:rsidRDefault="00A10EA8">
      <w:pPr>
        <w:rPr>
          <w:sz w:val="20"/>
          <w:szCs w:val="20"/>
        </w:rPr>
      </w:pPr>
      <w:r>
        <w:rPr>
          <w:sz w:val="20"/>
          <w:szCs w:val="20"/>
        </w:rPr>
        <w:t xml:space="preserve">alternative. For </w:t>
      </w:r>
      <w:proofErr w:type="gramStart"/>
      <w:r>
        <w:rPr>
          <w:sz w:val="20"/>
          <w:szCs w:val="20"/>
        </w:rPr>
        <w:t>example</w:t>
      </w:r>
      <w:proofErr w:type="gramEnd"/>
      <w:r>
        <w:rPr>
          <w:sz w:val="20"/>
          <w:szCs w:val="20"/>
        </w:rPr>
        <w:t xml:space="preserve"> though image file name will be same but for high</w:t>
      </w:r>
    </w:p>
    <w:p w14:paraId="301C5EE0" w14:textId="77777777" w:rsidR="007C695C" w:rsidRDefault="00A10EA8">
      <w:pPr>
        <w:rPr>
          <w:sz w:val="20"/>
          <w:szCs w:val="20"/>
        </w:rPr>
      </w:pPr>
      <w:r>
        <w:rPr>
          <w:sz w:val="20"/>
          <w:szCs w:val="20"/>
        </w:rPr>
        <w:t>resolution screen, its resolution will be high.</w:t>
      </w:r>
    </w:p>
    <w:p w14:paraId="4B70970F" w14:textId="77777777" w:rsidR="007C695C" w:rsidRDefault="007C695C">
      <w:pPr>
        <w:rPr>
          <w:sz w:val="20"/>
          <w:szCs w:val="20"/>
        </w:rPr>
      </w:pPr>
    </w:p>
    <w:p w14:paraId="395FF291" w14:textId="77777777" w:rsidR="007C695C" w:rsidRDefault="00A10EA8">
      <w:pPr>
        <w:rPr>
          <w:sz w:val="20"/>
          <w:szCs w:val="20"/>
        </w:rPr>
      </w:pPr>
      <w:r>
        <w:rPr>
          <w:sz w:val="20"/>
          <w:szCs w:val="20"/>
        </w:rPr>
        <w:t>Below is an example which specifies images for a default screen and alternative</w:t>
      </w:r>
    </w:p>
    <w:p w14:paraId="30E96F88" w14:textId="77777777" w:rsidR="007C695C" w:rsidRDefault="00A10EA8">
      <w:pPr>
        <w:rPr>
          <w:sz w:val="20"/>
          <w:szCs w:val="20"/>
        </w:rPr>
      </w:pPr>
      <w:r>
        <w:rPr>
          <w:sz w:val="20"/>
          <w:szCs w:val="20"/>
        </w:rPr>
        <w:t>images for high resolution screens</w:t>
      </w:r>
    </w:p>
    <w:p w14:paraId="0668797E" w14:textId="77777777" w:rsidR="007C695C" w:rsidRDefault="00A10EA8">
      <w:pPr>
        <w:rPr>
          <w:sz w:val="20"/>
          <w:szCs w:val="20"/>
        </w:rPr>
      </w:pPr>
      <w:r>
        <w:rPr>
          <w:sz w:val="20"/>
          <w:szCs w:val="20"/>
        </w:rPr>
        <w:t>.</w:t>
      </w:r>
    </w:p>
    <w:p w14:paraId="71099C61" w14:textId="77777777" w:rsidR="007C695C" w:rsidRDefault="007C695C">
      <w:pPr>
        <w:ind w:left="5040"/>
        <w:rPr>
          <w:sz w:val="20"/>
          <w:szCs w:val="20"/>
        </w:rPr>
      </w:pPr>
    </w:p>
    <w:p w14:paraId="18C12BA1" w14:textId="77777777" w:rsidR="007C695C" w:rsidRDefault="00A10EA8">
      <w:pPr>
        <w:ind w:left="1440"/>
        <w:rPr>
          <w:rFonts w:ascii="Courier New" w:eastAsia="Courier New" w:hAnsi="Courier New" w:cs="Courier New"/>
          <w:sz w:val="20"/>
          <w:szCs w:val="20"/>
        </w:rPr>
      </w:pPr>
      <w:proofErr w:type="spellStart"/>
      <w:r>
        <w:rPr>
          <w:rFonts w:ascii="Courier New" w:eastAsia="Courier New" w:hAnsi="Courier New" w:cs="Courier New"/>
          <w:sz w:val="20"/>
          <w:szCs w:val="20"/>
        </w:rPr>
        <w:t>MyProject</w:t>
      </w:r>
      <w:proofErr w:type="spellEnd"/>
      <w:r>
        <w:rPr>
          <w:rFonts w:ascii="Courier New" w:eastAsia="Courier New" w:hAnsi="Courier New" w:cs="Courier New"/>
          <w:sz w:val="20"/>
          <w:szCs w:val="20"/>
        </w:rPr>
        <w:t>/</w:t>
      </w:r>
    </w:p>
    <w:p w14:paraId="45B372AA" w14:textId="77777777" w:rsidR="007C695C" w:rsidRDefault="00A10EA8">
      <w:pPr>
        <w:ind w:left="2160"/>
        <w:rPr>
          <w:rFonts w:ascii="Courier New" w:eastAsia="Courier New" w:hAnsi="Courier New" w:cs="Courier New"/>
          <w:sz w:val="20"/>
          <w:szCs w:val="20"/>
        </w:rPr>
      </w:pPr>
      <w:r>
        <w:rPr>
          <w:rFonts w:ascii="Courier New" w:eastAsia="Courier New" w:hAnsi="Courier New" w:cs="Courier New"/>
          <w:sz w:val="20"/>
          <w:szCs w:val="20"/>
        </w:rPr>
        <w:t xml:space="preserve">   a</w:t>
      </w:r>
      <w:r>
        <w:rPr>
          <w:rFonts w:ascii="Courier New" w:eastAsia="Courier New" w:hAnsi="Courier New" w:cs="Courier New"/>
          <w:sz w:val="20"/>
          <w:szCs w:val="20"/>
        </w:rPr>
        <w:t>pp/</w:t>
      </w:r>
    </w:p>
    <w:p w14:paraId="1042BFEC" w14:textId="77777777" w:rsidR="007C695C" w:rsidRDefault="00A10EA8">
      <w:pPr>
        <w:ind w:left="2160"/>
        <w:rPr>
          <w:rFonts w:ascii="Courier New" w:eastAsia="Courier New" w:hAnsi="Courier New" w:cs="Courier New"/>
          <w:sz w:val="20"/>
          <w:szCs w:val="20"/>
        </w:rPr>
      </w:pPr>
      <w:r>
        <w:rPr>
          <w:rFonts w:ascii="Courier New" w:eastAsia="Courier New" w:hAnsi="Courier New" w:cs="Courier New"/>
          <w:sz w:val="20"/>
          <w:szCs w:val="20"/>
        </w:rPr>
        <w:t xml:space="preserve">      manifest/</w:t>
      </w:r>
    </w:p>
    <w:p w14:paraId="6BC9843E" w14:textId="77777777" w:rsidR="007C695C" w:rsidRDefault="00A10EA8">
      <w:pPr>
        <w:ind w:left="2160"/>
        <w:rPr>
          <w:rFonts w:ascii="Courier New" w:eastAsia="Courier New" w:hAnsi="Courier New" w:cs="Courier New"/>
          <w:sz w:val="20"/>
          <w:szCs w:val="20"/>
        </w:rPr>
      </w:pPr>
      <w:r>
        <w:rPr>
          <w:rFonts w:ascii="Courier New" w:eastAsia="Courier New" w:hAnsi="Courier New" w:cs="Courier New"/>
          <w:sz w:val="20"/>
          <w:szCs w:val="20"/>
        </w:rPr>
        <w:t xml:space="preserve">         AndroidManifest.xml</w:t>
      </w:r>
    </w:p>
    <w:p w14:paraId="2CE3319D" w14:textId="77777777" w:rsidR="007C695C" w:rsidRDefault="00A10EA8">
      <w:pPr>
        <w:ind w:left="2160"/>
        <w:rPr>
          <w:rFonts w:ascii="Courier New" w:eastAsia="Courier New" w:hAnsi="Courier New" w:cs="Courier New"/>
          <w:sz w:val="20"/>
          <w:szCs w:val="20"/>
        </w:rPr>
      </w:pPr>
      <w:r>
        <w:rPr>
          <w:rFonts w:ascii="Courier New" w:eastAsia="Courier New" w:hAnsi="Courier New" w:cs="Courier New"/>
          <w:sz w:val="20"/>
          <w:szCs w:val="20"/>
        </w:rPr>
        <w:t xml:space="preserve">   java/</w:t>
      </w:r>
    </w:p>
    <w:p w14:paraId="22F32DE0" w14:textId="77777777" w:rsidR="007C695C" w:rsidRDefault="00A10EA8">
      <w:pPr>
        <w:ind w:left="2160"/>
        <w:rPr>
          <w:rFonts w:ascii="Courier New" w:eastAsia="Courier New" w:hAnsi="Courier New" w:cs="Courier New"/>
          <w:sz w:val="20"/>
          <w:szCs w:val="20"/>
        </w:rPr>
      </w:pPr>
      <w:r>
        <w:rPr>
          <w:rFonts w:ascii="Courier New" w:eastAsia="Courier New" w:hAnsi="Courier New" w:cs="Courier New"/>
          <w:sz w:val="20"/>
          <w:szCs w:val="20"/>
        </w:rPr>
        <w:t xml:space="preserve">      MyActivity.java   </w:t>
      </w:r>
    </w:p>
    <w:p w14:paraId="6633BC0B" w14:textId="77777777" w:rsidR="007C695C" w:rsidRDefault="00A10EA8">
      <w:pPr>
        <w:ind w:left="2160"/>
        <w:rPr>
          <w:rFonts w:ascii="Courier New" w:eastAsia="Courier New" w:hAnsi="Courier New" w:cs="Courier New"/>
          <w:b/>
          <w:sz w:val="20"/>
          <w:szCs w:val="20"/>
        </w:rPr>
      </w:pPr>
      <w:r>
        <w:rPr>
          <w:rFonts w:ascii="Courier New" w:eastAsia="Courier New" w:hAnsi="Courier New" w:cs="Courier New"/>
          <w:sz w:val="20"/>
          <w:szCs w:val="20"/>
        </w:rPr>
        <w:t xml:space="preserve">        </w:t>
      </w:r>
      <w:r>
        <w:rPr>
          <w:rFonts w:ascii="Courier New" w:eastAsia="Courier New" w:hAnsi="Courier New" w:cs="Courier New"/>
          <w:b/>
          <w:sz w:val="20"/>
          <w:szCs w:val="20"/>
        </w:rPr>
        <w:t xml:space="preserve">    res/</w:t>
      </w:r>
    </w:p>
    <w:p w14:paraId="69C1F1BF" w14:textId="77777777" w:rsidR="007C695C" w:rsidRDefault="00A10EA8">
      <w:pPr>
        <w:ind w:left="2160"/>
        <w:rPr>
          <w:rFonts w:ascii="Courier New" w:eastAsia="Courier New" w:hAnsi="Courier New" w:cs="Courier New"/>
          <w:sz w:val="20"/>
          <w:szCs w:val="20"/>
        </w:rPr>
      </w:pPr>
      <w:r>
        <w:rPr>
          <w:rFonts w:ascii="Courier New" w:eastAsia="Courier New" w:hAnsi="Courier New" w:cs="Courier New"/>
          <w:sz w:val="20"/>
          <w:szCs w:val="20"/>
        </w:rPr>
        <w:t xml:space="preserve">   drawable/  </w:t>
      </w:r>
    </w:p>
    <w:p w14:paraId="506420F9" w14:textId="77777777" w:rsidR="007C695C" w:rsidRDefault="00A10EA8">
      <w:pPr>
        <w:ind w:left="2160"/>
        <w:rPr>
          <w:rFonts w:ascii="Courier New" w:eastAsia="Courier New" w:hAnsi="Courier New" w:cs="Courier New"/>
          <w:sz w:val="20"/>
          <w:szCs w:val="20"/>
        </w:rPr>
      </w:pPr>
      <w:r>
        <w:rPr>
          <w:rFonts w:ascii="Courier New" w:eastAsia="Courier New" w:hAnsi="Courier New" w:cs="Courier New"/>
          <w:sz w:val="20"/>
          <w:szCs w:val="20"/>
        </w:rPr>
        <w:t xml:space="preserve">        icon.png</w:t>
      </w:r>
    </w:p>
    <w:p w14:paraId="2C51E293" w14:textId="77777777" w:rsidR="007C695C" w:rsidRDefault="00A10EA8">
      <w:pPr>
        <w:ind w:left="2160"/>
        <w:rPr>
          <w:rFonts w:ascii="Courier New" w:eastAsia="Courier New" w:hAnsi="Courier New" w:cs="Courier New"/>
          <w:sz w:val="20"/>
          <w:szCs w:val="20"/>
        </w:rPr>
      </w:pPr>
      <w:r>
        <w:rPr>
          <w:rFonts w:ascii="Courier New" w:eastAsia="Courier New" w:hAnsi="Courier New" w:cs="Courier New"/>
          <w:sz w:val="20"/>
          <w:szCs w:val="20"/>
        </w:rPr>
        <w:t xml:space="preserve">            Background.png</w:t>
      </w:r>
    </w:p>
    <w:p w14:paraId="5C6DED61" w14:textId="77777777" w:rsidR="007C695C" w:rsidRDefault="00A10EA8">
      <w:pPr>
        <w:ind w:left="2160"/>
        <w:rPr>
          <w:rFonts w:ascii="Courier New" w:eastAsia="Courier New" w:hAnsi="Courier New" w:cs="Courier New"/>
          <w:sz w:val="20"/>
          <w:szCs w:val="20"/>
        </w:rPr>
      </w:pPr>
      <w:r>
        <w:rPr>
          <w:rFonts w:ascii="Courier New" w:eastAsia="Courier New" w:hAnsi="Courier New" w:cs="Courier New"/>
          <w:sz w:val="20"/>
          <w:szCs w:val="20"/>
        </w:rPr>
        <w:t xml:space="preserve">   drawable-</w:t>
      </w:r>
      <w:proofErr w:type="spellStart"/>
      <w:r>
        <w:rPr>
          <w:rFonts w:ascii="Courier New" w:eastAsia="Courier New" w:hAnsi="Courier New" w:cs="Courier New"/>
          <w:sz w:val="20"/>
          <w:szCs w:val="20"/>
        </w:rPr>
        <w:t>hdpi</w:t>
      </w:r>
      <w:proofErr w:type="spellEnd"/>
      <w:r>
        <w:rPr>
          <w:rFonts w:ascii="Courier New" w:eastAsia="Courier New" w:hAnsi="Courier New" w:cs="Courier New"/>
          <w:sz w:val="20"/>
          <w:szCs w:val="20"/>
        </w:rPr>
        <w:t xml:space="preserve">/  </w:t>
      </w:r>
    </w:p>
    <w:p w14:paraId="00388320" w14:textId="77777777" w:rsidR="007C695C" w:rsidRDefault="00A10EA8">
      <w:pPr>
        <w:ind w:left="2160"/>
        <w:rPr>
          <w:rFonts w:ascii="Courier New" w:eastAsia="Courier New" w:hAnsi="Courier New" w:cs="Courier New"/>
          <w:sz w:val="20"/>
          <w:szCs w:val="20"/>
        </w:rPr>
      </w:pPr>
      <w:r>
        <w:rPr>
          <w:rFonts w:ascii="Courier New" w:eastAsia="Courier New" w:hAnsi="Courier New" w:cs="Courier New"/>
          <w:sz w:val="20"/>
          <w:szCs w:val="20"/>
        </w:rPr>
        <w:t xml:space="preserve">            icon.png</w:t>
      </w:r>
    </w:p>
    <w:p w14:paraId="130B10C9" w14:textId="77777777" w:rsidR="007C695C" w:rsidRDefault="00A10EA8">
      <w:pPr>
        <w:ind w:left="2160"/>
        <w:rPr>
          <w:rFonts w:ascii="Courier New" w:eastAsia="Courier New" w:hAnsi="Courier New" w:cs="Courier New"/>
          <w:sz w:val="20"/>
          <w:szCs w:val="20"/>
        </w:rPr>
      </w:pPr>
      <w:r>
        <w:rPr>
          <w:rFonts w:ascii="Courier New" w:eastAsia="Courier New" w:hAnsi="Courier New" w:cs="Courier New"/>
          <w:sz w:val="20"/>
          <w:szCs w:val="20"/>
        </w:rPr>
        <w:t xml:space="preserve">            background.png  </w:t>
      </w:r>
    </w:p>
    <w:p w14:paraId="2A8F9E4D" w14:textId="77777777" w:rsidR="007C695C" w:rsidRDefault="00A10EA8">
      <w:pPr>
        <w:ind w:left="2160"/>
        <w:rPr>
          <w:rFonts w:ascii="Courier New" w:eastAsia="Courier New" w:hAnsi="Courier New" w:cs="Courier New"/>
          <w:sz w:val="20"/>
          <w:szCs w:val="20"/>
        </w:rPr>
      </w:pPr>
      <w:r>
        <w:rPr>
          <w:rFonts w:ascii="Courier New" w:eastAsia="Courier New" w:hAnsi="Courier New" w:cs="Courier New"/>
          <w:sz w:val="20"/>
          <w:szCs w:val="20"/>
        </w:rPr>
        <w:t xml:space="preserve">    layout/  </w:t>
      </w:r>
    </w:p>
    <w:p w14:paraId="62B8C96B" w14:textId="77777777" w:rsidR="007C695C" w:rsidRDefault="00A10EA8">
      <w:pPr>
        <w:ind w:left="2160"/>
        <w:rPr>
          <w:rFonts w:ascii="Courier New" w:eastAsia="Courier New" w:hAnsi="Courier New" w:cs="Courier New"/>
          <w:sz w:val="20"/>
          <w:szCs w:val="20"/>
        </w:rPr>
      </w:pPr>
      <w:r>
        <w:rPr>
          <w:rFonts w:ascii="Courier New" w:eastAsia="Courier New" w:hAnsi="Courier New" w:cs="Courier New"/>
          <w:sz w:val="20"/>
          <w:szCs w:val="20"/>
        </w:rPr>
        <w:t xml:space="preserve">            a</w:t>
      </w:r>
      <w:r>
        <w:rPr>
          <w:rFonts w:ascii="Courier New" w:eastAsia="Courier New" w:hAnsi="Courier New" w:cs="Courier New"/>
          <w:sz w:val="20"/>
          <w:szCs w:val="20"/>
        </w:rPr>
        <w:t>ctivity_main.xml</w:t>
      </w:r>
    </w:p>
    <w:p w14:paraId="6613EAEE" w14:textId="77777777" w:rsidR="007C695C" w:rsidRDefault="00A10EA8">
      <w:pPr>
        <w:ind w:left="2160"/>
        <w:rPr>
          <w:rFonts w:ascii="Courier New" w:eastAsia="Courier New" w:hAnsi="Courier New" w:cs="Courier New"/>
          <w:sz w:val="20"/>
          <w:szCs w:val="20"/>
        </w:rPr>
      </w:pPr>
      <w:r>
        <w:rPr>
          <w:rFonts w:ascii="Courier New" w:eastAsia="Courier New" w:hAnsi="Courier New" w:cs="Courier New"/>
          <w:sz w:val="20"/>
          <w:szCs w:val="20"/>
        </w:rPr>
        <w:t xml:space="preserve">            Info.xml</w:t>
      </w:r>
    </w:p>
    <w:p w14:paraId="25289D3B" w14:textId="77777777" w:rsidR="007C695C" w:rsidRDefault="00A10EA8">
      <w:pPr>
        <w:ind w:left="2160"/>
        <w:rPr>
          <w:rFonts w:ascii="Courier New" w:eastAsia="Courier New" w:hAnsi="Courier New" w:cs="Courier New"/>
          <w:sz w:val="20"/>
          <w:szCs w:val="20"/>
        </w:rPr>
      </w:pPr>
      <w:r>
        <w:rPr>
          <w:rFonts w:ascii="Courier New" w:eastAsia="Courier New" w:hAnsi="Courier New" w:cs="Courier New"/>
          <w:sz w:val="20"/>
          <w:szCs w:val="20"/>
        </w:rPr>
        <w:t xml:space="preserve">     layout-</w:t>
      </w:r>
      <w:proofErr w:type="spellStart"/>
      <w:r>
        <w:rPr>
          <w:rFonts w:ascii="Courier New" w:eastAsia="Courier New" w:hAnsi="Courier New" w:cs="Courier New"/>
          <w:sz w:val="20"/>
          <w:szCs w:val="20"/>
        </w:rPr>
        <w:t>ar</w:t>
      </w:r>
      <w:proofErr w:type="spellEnd"/>
      <w:r>
        <w:rPr>
          <w:rFonts w:ascii="Courier New" w:eastAsia="Courier New" w:hAnsi="Courier New" w:cs="Courier New"/>
          <w:sz w:val="20"/>
          <w:szCs w:val="20"/>
        </w:rPr>
        <w:t>/</w:t>
      </w:r>
    </w:p>
    <w:p w14:paraId="2224A213" w14:textId="77777777" w:rsidR="007C695C" w:rsidRDefault="00A10EA8">
      <w:pPr>
        <w:ind w:left="2160"/>
        <w:rPr>
          <w:rFonts w:ascii="Courier New" w:eastAsia="Courier New" w:hAnsi="Courier New" w:cs="Courier New"/>
          <w:sz w:val="20"/>
          <w:szCs w:val="20"/>
        </w:rPr>
      </w:pPr>
      <w:r>
        <w:rPr>
          <w:rFonts w:ascii="Courier New" w:eastAsia="Courier New" w:hAnsi="Courier New" w:cs="Courier New"/>
          <w:sz w:val="20"/>
          <w:szCs w:val="20"/>
        </w:rPr>
        <w:t xml:space="preserve">            main.xml</w:t>
      </w:r>
    </w:p>
    <w:p w14:paraId="726A6ADF" w14:textId="77777777" w:rsidR="007C695C" w:rsidRDefault="00A10EA8">
      <w:pPr>
        <w:ind w:left="2160"/>
        <w:rPr>
          <w:rFonts w:ascii="Courier New" w:eastAsia="Courier New" w:hAnsi="Courier New" w:cs="Courier New"/>
          <w:sz w:val="20"/>
          <w:szCs w:val="20"/>
        </w:rPr>
      </w:pPr>
      <w:r>
        <w:rPr>
          <w:rFonts w:ascii="Courier New" w:eastAsia="Courier New" w:hAnsi="Courier New" w:cs="Courier New"/>
          <w:sz w:val="20"/>
          <w:szCs w:val="20"/>
        </w:rPr>
        <w:t xml:space="preserve">     values/  </w:t>
      </w:r>
    </w:p>
    <w:p w14:paraId="7792E126" w14:textId="77777777" w:rsidR="007C695C" w:rsidRDefault="00A10EA8">
      <w:pPr>
        <w:ind w:left="1440"/>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t>Strings.xml</w:t>
      </w:r>
    </w:p>
    <w:p w14:paraId="58D45D9F" w14:textId="77777777" w:rsidR="007C695C" w:rsidRDefault="00A10EA8">
      <w:pPr>
        <w:ind w:left="720"/>
        <w:rPr>
          <w:sz w:val="20"/>
          <w:szCs w:val="20"/>
        </w:rPr>
      </w:pPr>
      <w:r>
        <w:rPr>
          <w:sz w:val="20"/>
          <w:szCs w:val="20"/>
        </w:rPr>
        <w:tab/>
      </w:r>
    </w:p>
    <w:p w14:paraId="66188F7A" w14:textId="77777777" w:rsidR="007C695C" w:rsidRDefault="007C695C">
      <w:pPr>
        <w:rPr>
          <w:sz w:val="20"/>
          <w:szCs w:val="20"/>
        </w:rPr>
      </w:pPr>
    </w:p>
    <w:p w14:paraId="574518AE" w14:textId="77777777" w:rsidR="007C695C" w:rsidRDefault="007C695C">
      <w:pPr>
        <w:rPr>
          <w:sz w:val="20"/>
          <w:szCs w:val="20"/>
        </w:rPr>
      </w:pPr>
    </w:p>
    <w:p w14:paraId="10D0B17E" w14:textId="77777777" w:rsidR="007C695C" w:rsidRDefault="007C695C">
      <w:pPr>
        <w:rPr>
          <w:sz w:val="20"/>
          <w:szCs w:val="20"/>
        </w:rPr>
      </w:pPr>
    </w:p>
    <w:p w14:paraId="3135DFED" w14:textId="77777777" w:rsidR="007C695C" w:rsidRDefault="00A10EA8">
      <w:pPr>
        <w:spacing w:before="120" w:after="140"/>
        <w:ind w:left="40" w:right="40"/>
        <w:jc w:val="both"/>
        <w:rPr>
          <w:sz w:val="20"/>
          <w:szCs w:val="20"/>
        </w:rPr>
      </w:pPr>
      <w:r>
        <w:rPr>
          <w:sz w:val="20"/>
          <w:szCs w:val="20"/>
        </w:rPr>
        <w:t>Below is another example which specifies layout for a default language and alternative layout for Arabic language.</w:t>
      </w:r>
    </w:p>
    <w:p w14:paraId="7ADC66ED" w14:textId="77777777" w:rsidR="007C695C" w:rsidRDefault="007C695C">
      <w:pPr>
        <w:spacing w:before="120" w:after="140"/>
        <w:ind w:left="40" w:right="40"/>
        <w:jc w:val="both"/>
        <w:rPr>
          <w:sz w:val="20"/>
          <w:szCs w:val="20"/>
        </w:rPr>
      </w:pPr>
    </w:p>
    <w:p w14:paraId="74659E83" w14:textId="77777777" w:rsidR="007C695C" w:rsidRDefault="007C695C">
      <w:pPr>
        <w:ind w:left="5040"/>
        <w:rPr>
          <w:rFonts w:ascii="Courier New" w:eastAsia="Courier New" w:hAnsi="Courier New" w:cs="Courier New"/>
          <w:sz w:val="20"/>
          <w:szCs w:val="20"/>
        </w:rPr>
      </w:pPr>
    </w:p>
    <w:p w14:paraId="797EF0B6" w14:textId="77777777" w:rsidR="007C695C" w:rsidRDefault="00A10EA8">
      <w:pPr>
        <w:ind w:left="1440"/>
        <w:rPr>
          <w:rFonts w:ascii="Courier New" w:eastAsia="Courier New" w:hAnsi="Courier New" w:cs="Courier New"/>
          <w:sz w:val="20"/>
          <w:szCs w:val="20"/>
        </w:rPr>
      </w:pPr>
      <w:proofErr w:type="spellStart"/>
      <w:r>
        <w:rPr>
          <w:rFonts w:ascii="Courier New" w:eastAsia="Courier New" w:hAnsi="Courier New" w:cs="Courier New"/>
          <w:sz w:val="20"/>
          <w:szCs w:val="20"/>
        </w:rPr>
        <w:t>MyProject</w:t>
      </w:r>
      <w:proofErr w:type="spellEnd"/>
      <w:r>
        <w:rPr>
          <w:rFonts w:ascii="Courier New" w:eastAsia="Courier New" w:hAnsi="Courier New" w:cs="Courier New"/>
          <w:sz w:val="20"/>
          <w:szCs w:val="20"/>
        </w:rPr>
        <w:t>/</w:t>
      </w:r>
    </w:p>
    <w:p w14:paraId="15E57054" w14:textId="77777777" w:rsidR="007C695C" w:rsidRDefault="00A10EA8">
      <w:pPr>
        <w:ind w:left="2160"/>
        <w:rPr>
          <w:rFonts w:ascii="Courier New" w:eastAsia="Courier New" w:hAnsi="Courier New" w:cs="Courier New"/>
          <w:sz w:val="20"/>
          <w:szCs w:val="20"/>
        </w:rPr>
      </w:pPr>
      <w:r>
        <w:rPr>
          <w:rFonts w:ascii="Courier New" w:eastAsia="Courier New" w:hAnsi="Courier New" w:cs="Courier New"/>
          <w:sz w:val="20"/>
          <w:szCs w:val="20"/>
        </w:rPr>
        <w:t xml:space="preserve">   app/</w:t>
      </w:r>
    </w:p>
    <w:p w14:paraId="1E1303E2" w14:textId="77777777" w:rsidR="007C695C" w:rsidRDefault="00A10EA8">
      <w:pPr>
        <w:ind w:left="2160"/>
        <w:rPr>
          <w:rFonts w:ascii="Courier New" w:eastAsia="Courier New" w:hAnsi="Courier New" w:cs="Courier New"/>
          <w:sz w:val="20"/>
          <w:szCs w:val="20"/>
        </w:rPr>
      </w:pPr>
      <w:r>
        <w:rPr>
          <w:rFonts w:ascii="Courier New" w:eastAsia="Courier New" w:hAnsi="Courier New" w:cs="Courier New"/>
          <w:sz w:val="20"/>
          <w:szCs w:val="20"/>
        </w:rPr>
        <w:t xml:space="preserve">      manifest/</w:t>
      </w:r>
    </w:p>
    <w:p w14:paraId="5A88C5DF" w14:textId="77777777" w:rsidR="007C695C" w:rsidRDefault="00A10EA8">
      <w:pPr>
        <w:ind w:left="2160"/>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AndroidManifest.xml</w:t>
      </w:r>
    </w:p>
    <w:p w14:paraId="4C1BF4DF" w14:textId="77777777" w:rsidR="007C695C" w:rsidRDefault="00A10EA8">
      <w:pPr>
        <w:ind w:left="2160"/>
        <w:rPr>
          <w:rFonts w:ascii="Courier New" w:eastAsia="Courier New" w:hAnsi="Courier New" w:cs="Courier New"/>
          <w:sz w:val="20"/>
          <w:szCs w:val="20"/>
        </w:rPr>
      </w:pPr>
      <w:r>
        <w:rPr>
          <w:rFonts w:ascii="Courier New" w:eastAsia="Courier New" w:hAnsi="Courier New" w:cs="Courier New"/>
          <w:sz w:val="20"/>
          <w:szCs w:val="20"/>
        </w:rPr>
        <w:t xml:space="preserve">   java/</w:t>
      </w:r>
    </w:p>
    <w:p w14:paraId="678DE853" w14:textId="77777777" w:rsidR="007C695C" w:rsidRDefault="00A10EA8">
      <w:pPr>
        <w:ind w:left="2160"/>
        <w:rPr>
          <w:rFonts w:ascii="Courier New" w:eastAsia="Courier New" w:hAnsi="Courier New" w:cs="Courier New"/>
          <w:sz w:val="20"/>
          <w:szCs w:val="20"/>
        </w:rPr>
      </w:pPr>
      <w:r>
        <w:rPr>
          <w:rFonts w:ascii="Courier New" w:eastAsia="Courier New" w:hAnsi="Courier New" w:cs="Courier New"/>
          <w:sz w:val="20"/>
          <w:szCs w:val="20"/>
        </w:rPr>
        <w:t xml:space="preserve">      MyActivity.java   </w:t>
      </w:r>
    </w:p>
    <w:p w14:paraId="4A16A5C6" w14:textId="77777777" w:rsidR="007C695C" w:rsidRDefault="00A10EA8">
      <w:pPr>
        <w:ind w:left="2160"/>
        <w:rPr>
          <w:rFonts w:ascii="Courier New" w:eastAsia="Courier New" w:hAnsi="Courier New" w:cs="Courier New"/>
          <w:sz w:val="20"/>
          <w:szCs w:val="20"/>
        </w:rPr>
      </w:pPr>
      <w:r>
        <w:rPr>
          <w:rFonts w:ascii="Courier New" w:eastAsia="Courier New" w:hAnsi="Courier New" w:cs="Courier New"/>
          <w:sz w:val="20"/>
          <w:szCs w:val="20"/>
        </w:rPr>
        <w:t xml:space="preserve">            res/</w:t>
      </w:r>
    </w:p>
    <w:p w14:paraId="61E26CCD" w14:textId="77777777" w:rsidR="007C695C" w:rsidRDefault="00A10EA8">
      <w:pPr>
        <w:ind w:left="2160"/>
        <w:rPr>
          <w:rFonts w:ascii="Courier New" w:eastAsia="Courier New" w:hAnsi="Courier New" w:cs="Courier New"/>
          <w:sz w:val="20"/>
          <w:szCs w:val="20"/>
        </w:rPr>
      </w:pPr>
      <w:r>
        <w:rPr>
          <w:rFonts w:ascii="Courier New" w:eastAsia="Courier New" w:hAnsi="Courier New" w:cs="Courier New"/>
          <w:sz w:val="20"/>
          <w:szCs w:val="20"/>
        </w:rPr>
        <w:t xml:space="preserve">   drawable/  </w:t>
      </w:r>
    </w:p>
    <w:p w14:paraId="4674E670" w14:textId="77777777" w:rsidR="007C695C" w:rsidRDefault="00A10EA8">
      <w:pPr>
        <w:ind w:left="2160"/>
        <w:rPr>
          <w:rFonts w:ascii="Courier New" w:eastAsia="Courier New" w:hAnsi="Courier New" w:cs="Courier New"/>
          <w:sz w:val="20"/>
          <w:szCs w:val="20"/>
        </w:rPr>
      </w:pPr>
      <w:r>
        <w:rPr>
          <w:rFonts w:ascii="Courier New" w:eastAsia="Courier New" w:hAnsi="Courier New" w:cs="Courier New"/>
          <w:sz w:val="20"/>
          <w:szCs w:val="20"/>
        </w:rPr>
        <w:t xml:space="preserve">        icon.png</w:t>
      </w:r>
    </w:p>
    <w:p w14:paraId="0DB93B18" w14:textId="77777777" w:rsidR="007C695C" w:rsidRDefault="00A10EA8">
      <w:pPr>
        <w:ind w:left="2160"/>
        <w:rPr>
          <w:rFonts w:ascii="Courier New" w:eastAsia="Courier New" w:hAnsi="Courier New" w:cs="Courier New"/>
          <w:sz w:val="20"/>
          <w:szCs w:val="20"/>
        </w:rPr>
      </w:pPr>
      <w:r>
        <w:rPr>
          <w:rFonts w:ascii="Courier New" w:eastAsia="Courier New" w:hAnsi="Courier New" w:cs="Courier New"/>
          <w:sz w:val="20"/>
          <w:szCs w:val="20"/>
        </w:rPr>
        <w:t xml:space="preserve">            Background.png</w:t>
      </w:r>
    </w:p>
    <w:p w14:paraId="161CCA7C" w14:textId="77777777" w:rsidR="007C695C" w:rsidRDefault="00A10EA8">
      <w:pPr>
        <w:ind w:left="2160"/>
        <w:rPr>
          <w:rFonts w:ascii="Courier New" w:eastAsia="Courier New" w:hAnsi="Courier New" w:cs="Courier New"/>
          <w:sz w:val="20"/>
          <w:szCs w:val="20"/>
        </w:rPr>
      </w:pPr>
      <w:r>
        <w:rPr>
          <w:rFonts w:ascii="Courier New" w:eastAsia="Courier New" w:hAnsi="Courier New" w:cs="Courier New"/>
          <w:sz w:val="20"/>
          <w:szCs w:val="20"/>
        </w:rPr>
        <w:t xml:space="preserve">   drawable-</w:t>
      </w:r>
      <w:proofErr w:type="spellStart"/>
      <w:r>
        <w:rPr>
          <w:rFonts w:ascii="Courier New" w:eastAsia="Courier New" w:hAnsi="Courier New" w:cs="Courier New"/>
          <w:sz w:val="20"/>
          <w:szCs w:val="20"/>
        </w:rPr>
        <w:t>hdpi</w:t>
      </w:r>
      <w:proofErr w:type="spellEnd"/>
      <w:r>
        <w:rPr>
          <w:rFonts w:ascii="Courier New" w:eastAsia="Courier New" w:hAnsi="Courier New" w:cs="Courier New"/>
          <w:sz w:val="20"/>
          <w:szCs w:val="20"/>
        </w:rPr>
        <w:t xml:space="preserve">/  </w:t>
      </w:r>
    </w:p>
    <w:p w14:paraId="6990A474" w14:textId="77777777" w:rsidR="007C695C" w:rsidRDefault="00A10EA8">
      <w:pPr>
        <w:ind w:left="2160"/>
        <w:rPr>
          <w:rFonts w:ascii="Courier New" w:eastAsia="Courier New" w:hAnsi="Courier New" w:cs="Courier New"/>
          <w:sz w:val="20"/>
          <w:szCs w:val="20"/>
        </w:rPr>
      </w:pPr>
      <w:r>
        <w:rPr>
          <w:rFonts w:ascii="Courier New" w:eastAsia="Courier New" w:hAnsi="Courier New" w:cs="Courier New"/>
          <w:sz w:val="20"/>
          <w:szCs w:val="20"/>
        </w:rPr>
        <w:t xml:space="preserve">            icon.png</w:t>
      </w:r>
    </w:p>
    <w:p w14:paraId="6D01D2D3" w14:textId="77777777" w:rsidR="007C695C" w:rsidRDefault="00A10EA8">
      <w:pPr>
        <w:ind w:left="2160"/>
        <w:rPr>
          <w:rFonts w:ascii="Courier New" w:eastAsia="Courier New" w:hAnsi="Courier New" w:cs="Courier New"/>
          <w:sz w:val="20"/>
          <w:szCs w:val="20"/>
        </w:rPr>
      </w:pPr>
      <w:r>
        <w:rPr>
          <w:rFonts w:ascii="Courier New" w:eastAsia="Courier New" w:hAnsi="Courier New" w:cs="Courier New"/>
          <w:sz w:val="20"/>
          <w:szCs w:val="20"/>
        </w:rPr>
        <w:t xml:space="preserve">            background.png  </w:t>
      </w:r>
    </w:p>
    <w:p w14:paraId="7A01DCF0" w14:textId="77777777" w:rsidR="007C695C" w:rsidRDefault="00A10EA8">
      <w:pPr>
        <w:ind w:left="2160"/>
        <w:rPr>
          <w:rFonts w:ascii="Courier New" w:eastAsia="Courier New" w:hAnsi="Courier New" w:cs="Courier New"/>
          <w:sz w:val="20"/>
          <w:szCs w:val="20"/>
        </w:rPr>
      </w:pPr>
      <w:r>
        <w:rPr>
          <w:rFonts w:ascii="Courier New" w:eastAsia="Courier New" w:hAnsi="Courier New" w:cs="Courier New"/>
          <w:sz w:val="20"/>
          <w:szCs w:val="20"/>
        </w:rPr>
        <w:t xml:space="preserve">    layout/  </w:t>
      </w:r>
    </w:p>
    <w:p w14:paraId="3485DFCB" w14:textId="77777777" w:rsidR="007C695C" w:rsidRDefault="00A10EA8">
      <w:pPr>
        <w:ind w:left="2160"/>
        <w:rPr>
          <w:rFonts w:ascii="Courier New" w:eastAsia="Courier New" w:hAnsi="Courier New" w:cs="Courier New"/>
          <w:sz w:val="20"/>
          <w:szCs w:val="20"/>
        </w:rPr>
      </w:pPr>
      <w:r>
        <w:rPr>
          <w:rFonts w:ascii="Courier New" w:eastAsia="Courier New" w:hAnsi="Courier New" w:cs="Courier New"/>
          <w:sz w:val="20"/>
          <w:szCs w:val="20"/>
        </w:rPr>
        <w:t xml:space="preserve">            activity_main.xml</w:t>
      </w:r>
    </w:p>
    <w:p w14:paraId="0EE74B49" w14:textId="77777777" w:rsidR="007C695C" w:rsidRDefault="00A10EA8">
      <w:pPr>
        <w:ind w:left="2160"/>
        <w:rPr>
          <w:rFonts w:ascii="Courier New" w:eastAsia="Courier New" w:hAnsi="Courier New" w:cs="Courier New"/>
          <w:sz w:val="20"/>
          <w:szCs w:val="20"/>
        </w:rPr>
      </w:pPr>
      <w:r>
        <w:rPr>
          <w:rFonts w:ascii="Courier New" w:eastAsia="Courier New" w:hAnsi="Courier New" w:cs="Courier New"/>
          <w:sz w:val="20"/>
          <w:szCs w:val="20"/>
        </w:rPr>
        <w:t xml:space="preserve">            Info.xml</w:t>
      </w:r>
    </w:p>
    <w:p w14:paraId="5A3FEF82" w14:textId="77777777" w:rsidR="007C695C" w:rsidRDefault="00A10EA8">
      <w:pPr>
        <w:ind w:left="2160"/>
        <w:rPr>
          <w:rFonts w:ascii="Courier New" w:eastAsia="Courier New" w:hAnsi="Courier New" w:cs="Courier New"/>
          <w:sz w:val="20"/>
          <w:szCs w:val="20"/>
        </w:rPr>
      </w:pPr>
      <w:r>
        <w:rPr>
          <w:rFonts w:ascii="Courier New" w:eastAsia="Courier New" w:hAnsi="Courier New" w:cs="Courier New"/>
          <w:sz w:val="20"/>
          <w:szCs w:val="20"/>
        </w:rPr>
        <w:t xml:space="preserve">     layout-</w:t>
      </w:r>
      <w:proofErr w:type="spellStart"/>
      <w:r>
        <w:rPr>
          <w:rFonts w:ascii="Courier New" w:eastAsia="Courier New" w:hAnsi="Courier New" w:cs="Courier New"/>
          <w:sz w:val="20"/>
          <w:szCs w:val="20"/>
        </w:rPr>
        <w:t>ar</w:t>
      </w:r>
      <w:proofErr w:type="spellEnd"/>
      <w:r>
        <w:rPr>
          <w:rFonts w:ascii="Courier New" w:eastAsia="Courier New" w:hAnsi="Courier New" w:cs="Courier New"/>
          <w:sz w:val="20"/>
          <w:szCs w:val="20"/>
        </w:rPr>
        <w:t>/</w:t>
      </w:r>
    </w:p>
    <w:p w14:paraId="61D42CB6" w14:textId="77777777" w:rsidR="007C695C" w:rsidRDefault="00A10EA8">
      <w:pPr>
        <w:ind w:left="2160"/>
        <w:rPr>
          <w:rFonts w:ascii="Courier New" w:eastAsia="Courier New" w:hAnsi="Courier New" w:cs="Courier New"/>
          <w:sz w:val="20"/>
          <w:szCs w:val="20"/>
        </w:rPr>
      </w:pPr>
      <w:r>
        <w:rPr>
          <w:rFonts w:ascii="Courier New" w:eastAsia="Courier New" w:hAnsi="Courier New" w:cs="Courier New"/>
          <w:sz w:val="20"/>
          <w:szCs w:val="20"/>
        </w:rPr>
        <w:t xml:space="preserve">            main.xml</w:t>
      </w:r>
    </w:p>
    <w:p w14:paraId="23C41DD5" w14:textId="77777777" w:rsidR="007C695C" w:rsidRDefault="00A10EA8">
      <w:pPr>
        <w:ind w:left="2160"/>
        <w:rPr>
          <w:rFonts w:ascii="Courier New" w:eastAsia="Courier New" w:hAnsi="Courier New" w:cs="Courier New"/>
          <w:sz w:val="20"/>
          <w:szCs w:val="20"/>
        </w:rPr>
      </w:pPr>
      <w:r>
        <w:rPr>
          <w:rFonts w:ascii="Courier New" w:eastAsia="Courier New" w:hAnsi="Courier New" w:cs="Courier New"/>
          <w:sz w:val="20"/>
          <w:szCs w:val="20"/>
        </w:rPr>
        <w:t xml:space="preserve">     values/  </w:t>
      </w:r>
    </w:p>
    <w:p w14:paraId="35B93472" w14:textId="77777777" w:rsidR="007C695C" w:rsidRDefault="00A10EA8">
      <w:pPr>
        <w:ind w:left="1440"/>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ab/>
        <w:t>Strings.xml</w:t>
      </w:r>
    </w:p>
    <w:p w14:paraId="1D1DB882" w14:textId="77777777" w:rsidR="007C695C" w:rsidRDefault="00A10EA8">
      <w:pPr>
        <w:pStyle w:val="Heading2"/>
        <w:keepNext w:val="0"/>
        <w:keepLines w:val="0"/>
        <w:spacing w:after="80"/>
        <w:rPr>
          <w:sz w:val="20"/>
          <w:szCs w:val="20"/>
        </w:rPr>
      </w:pPr>
      <w:bookmarkStart w:id="21" w:name="_3u6utxgsjlj5" w:colFirst="0" w:colLast="0"/>
      <w:bookmarkEnd w:id="21"/>
      <w:r>
        <w:rPr>
          <w:sz w:val="20"/>
          <w:szCs w:val="20"/>
        </w:rPr>
        <w:t>Accessing Resources</w:t>
      </w:r>
    </w:p>
    <w:p w14:paraId="183C0475" w14:textId="77777777" w:rsidR="007C695C" w:rsidRDefault="00A10EA8">
      <w:pPr>
        <w:spacing w:before="120" w:after="140"/>
        <w:ind w:left="40" w:right="40"/>
        <w:jc w:val="both"/>
        <w:rPr>
          <w:sz w:val="20"/>
          <w:szCs w:val="20"/>
        </w:rPr>
      </w:pPr>
      <w:r>
        <w:rPr>
          <w:rFonts w:ascii="Arial Unicode MS" w:eastAsia="Arial Unicode MS" w:hAnsi="Arial Unicode MS" w:cs="Arial Unicode MS"/>
          <w:sz w:val="20"/>
          <w:szCs w:val="20"/>
        </w:rPr>
        <w:t xml:space="preserve">During your application development you will need to access defined resources either in your code, or in your layout XML files. Following section explains how to access your resources in both the </w:t>
      </w:r>
      <w:r>
        <w:rPr>
          <w:rFonts w:ascii="Arial Unicode MS" w:eastAsia="Arial Unicode MS" w:hAnsi="Arial Unicode MS" w:cs="Arial Unicode MS"/>
          <w:sz w:val="20"/>
          <w:szCs w:val="20"/>
        </w:rPr>
        <w:t>scenarios −</w:t>
      </w:r>
    </w:p>
    <w:p w14:paraId="5183BCF1" w14:textId="77777777" w:rsidR="007C695C" w:rsidRDefault="00A10EA8">
      <w:pPr>
        <w:pStyle w:val="Heading3"/>
        <w:keepNext w:val="0"/>
        <w:keepLines w:val="0"/>
        <w:spacing w:before="280"/>
        <w:rPr>
          <w:color w:val="000000"/>
          <w:sz w:val="20"/>
          <w:szCs w:val="20"/>
        </w:rPr>
      </w:pPr>
      <w:bookmarkStart w:id="22" w:name="_pr4a6ae4b819" w:colFirst="0" w:colLast="0"/>
      <w:bookmarkEnd w:id="22"/>
      <w:r>
        <w:rPr>
          <w:color w:val="000000"/>
          <w:sz w:val="20"/>
          <w:szCs w:val="20"/>
        </w:rPr>
        <w:t>Accessing Resources in Code</w:t>
      </w:r>
    </w:p>
    <w:p w14:paraId="45F44B7B" w14:textId="77777777" w:rsidR="007C695C" w:rsidRDefault="00A10EA8">
      <w:pPr>
        <w:spacing w:before="120" w:after="140"/>
        <w:ind w:left="40" w:right="40"/>
        <w:jc w:val="both"/>
        <w:rPr>
          <w:sz w:val="20"/>
          <w:szCs w:val="20"/>
        </w:rPr>
      </w:pPr>
      <w:r>
        <w:rPr>
          <w:sz w:val="20"/>
          <w:szCs w:val="20"/>
        </w:rPr>
        <w:t>When your Android application is compiled, a R class gets generated, which contains resource IDs for all the resources available in your res/ directory. You can use R class to access that resource using sub-directory</w:t>
      </w:r>
      <w:r>
        <w:rPr>
          <w:sz w:val="20"/>
          <w:szCs w:val="20"/>
        </w:rPr>
        <w:t xml:space="preserve"> and resource name or directly resource ID.</w:t>
      </w:r>
    </w:p>
    <w:p w14:paraId="48009708" w14:textId="77777777" w:rsidR="007C695C" w:rsidRDefault="00A10EA8">
      <w:pPr>
        <w:pStyle w:val="Heading3"/>
        <w:keepNext w:val="0"/>
        <w:keepLines w:val="0"/>
        <w:spacing w:before="280"/>
        <w:rPr>
          <w:color w:val="000000"/>
          <w:sz w:val="20"/>
          <w:szCs w:val="20"/>
        </w:rPr>
      </w:pPr>
      <w:bookmarkStart w:id="23" w:name="_n0rg2ofxtrw8" w:colFirst="0" w:colLast="0"/>
      <w:bookmarkEnd w:id="23"/>
      <w:r>
        <w:rPr>
          <w:color w:val="000000"/>
          <w:sz w:val="20"/>
          <w:szCs w:val="20"/>
        </w:rPr>
        <w:t>Example</w:t>
      </w:r>
    </w:p>
    <w:p w14:paraId="59AEF694" w14:textId="77777777" w:rsidR="007C695C" w:rsidRDefault="00A10EA8">
      <w:pPr>
        <w:spacing w:before="120" w:after="140"/>
        <w:ind w:left="40" w:right="40"/>
        <w:jc w:val="both"/>
        <w:rPr>
          <w:sz w:val="20"/>
          <w:szCs w:val="20"/>
        </w:rPr>
      </w:pPr>
      <w:r>
        <w:rPr>
          <w:sz w:val="20"/>
          <w:szCs w:val="20"/>
        </w:rPr>
        <w:t xml:space="preserve">To access </w:t>
      </w:r>
      <w:r>
        <w:rPr>
          <w:i/>
          <w:sz w:val="20"/>
          <w:szCs w:val="20"/>
        </w:rPr>
        <w:t>res/drawable/myimage.png</w:t>
      </w:r>
      <w:r>
        <w:rPr>
          <w:rFonts w:ascii="Arial Unicode MS" w:eastAsia="Arial Unicode MS" w:hAnsi="Arial Unicode MS" w:cs="Arial Unicode MS"/>
          <w:sz w:val="20"/>
          <w:szCs w:val="20"/>
        </w:rPr>
        <w:t xml:space="preserve"> and set an </w:t>
      </w:r>
      <w:proofErr w:type="spellStart"/>
      <w:r>
        <w:rPr>
          <w:rFonts w:ascii="Arial Unicode MS" w:eastAsia="Arial Unicode MS" w:hAnsi="Arial Unicode MS" w:cs="Arial Unicode MS"/>
          <w:sz w:val="20"/>
          <w:szCs w:val="20"/>
        </w:rPr>
        <w:t>ImageView</w:t>
      </w:r>
      <w:proofErr w:type="spellEnd"/>
      <w:r>
        <w:rPr>
          <w:rFonts w:ascii="Arial Unicode MS" w:eastAsia="Arial Unicode MS" w:hAnsi="Arial Unicode MS" w:cs="Arial Unicode MS"/>
          <w:sz w:val="20"/>
          <w:szCs w:val="20"/>
        </w:rPr>
        <w:t xml:space="preserve"> you will use following code −</w:t>
      </w:r>
    </w:p>
    <w:p w14:paraId="28368274" w14:textId="77777777" w:rsidR="007C695C" w:rsidRDefault="007C695C">
      <w:pPr>
        <w:rPr>
          <w:rFonts w:ascii="Courier New" w:eastAsia="Courier New" w:hAnsi="Courier New" w:cs="Courier New"/>
          <w:sz w:val="20"/>
          <w:szCs w:val="20"/>
        </w:rPr>
      </w:pPr>
    </w:p>
    <w:p w14:paraId="4E376B30" w14:textId="77777777" w:rsidR="007C695C" w:rsidRDefault="00A10EA8">
      <w:pPr>
        <w:rPr>
          <w:rFonts w:ascii="Courier New" w:eastAsia="Courier New" w:hAnsi="Courier New" w:cs="Courier New"/>
          <w:sz w:val="20"/>
          <w:szCs w:val="20"/>
        </w:rPr>
      </w:pPr>
      <w:proofErr w:type="spellStart"/>
      <w:r>
        <w:rPr>
          <w:rFonts w:ascii="Courier New" w:eastAsia="Courier New" w:hAnsi="Courier New" w:cs="Courier New"/>
          <w:sz w:val="20"/>
          <w:szCs w:val="20"/>
        </w:rPr>
        <w:t>ImageView</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imageView</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ImageView</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findViewById</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R.</w:t>
      </w:r>
      <w:proofErr w:type="gramStart"/>
      <w:r>
        <w:rPr>
          <w:rFonts w:ascii="Courier New" w:eastAsia="Courier New" w:hAnsi="Courier New" w:cs="Courier New"/>
          <w:sz w:val="20"/>
          <w:szCs w:val="20"/>
        </w:rPr>
        <w:t>id.imageview</w:t>
      </w:r>
      <w:proofErr w:type="spellEnd"/>
      <w:proofErr w:type="gramEnd"/>
      <w:r>
        <w:rPr>
          <w:rFonts w:ascii="Courier New" w:eastAsia="Courier New" w:hAnsi="Courier New" w:cs="Courier New"/>
          <w:sz w:val="20"/>
          <w:szCs w:val="20"/>
        </w:rPr>
        <w:t>);</w:t>
      </w:r>
    </w:p>
    <w:p w14:paraId="3F18027B" w14:textId="77777777" w:rsidR="007C695C" w:rsidRDefault="00A10EA8">
      <w:pPr>
        <w:rPr>
          <w:rFonts w:ascii="Courier New" w:eastAsia="Courier New" w:hAnsi="Courier New" w:cs="Courier New"/>
          <w:sz w:val="20"/>
          <w:szCs w:val="20"/>
        </w:rPr>
      </w:pPr>
      <w:proofErr w:type="spellStart"/>
      <w:r>
        <w:rPr>
          <w:rFonts w:ascii="Courier New" w:eastAsia="Courier New" w:hAnsi="Courier New" w:cs="Courier New"/>
          <w:sz w:val="20"/>
          <w:szCs w:val="20"/>
        </w:rPr>
        <w:t>imageView.setImageResource</w:t>
      </w:r>
      <w:proofErr w:type="spellEnd"/>
      <w:r>
        <w:rPr>
          <w:rFonts w:ascii="Courier New" w:eastAsia="Courier New" w:hAnsi="Courier New" w:cs="Courier New"/>
          <w:sz w:val="20"/>
          <w:szCs w:val="20"/>
        </w:rPr>
        <w:t>(</w:t>
      </w:r>
      <w:proofErr w:type="spellStart"/>
      <w:proofErr w:type="gramStart"/>
      <w:r>
        <w:rPr>
          <w:rFonts w:ascii="Courier New" w:eastAsia="Courier New" w:hAnsi="Courier New" w:cs="Courier New"/>
          <w:sz w:val="20"/>
          <w:szCs w:val="20"/>
        </w:rPr>
        <w:t>R.drawable</w:t>
      </w:r>
      <w:proofErr w:type="gramEnd"/>
      <w:r>
        <w:rPr>
          <w:rFonts w:ascii="Courier New" w:eastAsia="Courier New" w:hAnsi="Courier New" w:cs="Courier New"/>
          <w:sz w:val="20"/>
          <w:szCs w:val="20"/>
        </w:rPr>
        <w:t>.image</w:t>
      </w:r>
      <w:proofErr w:type="spellEnd"/>
      <w:r>
        <w:rPr>
          <w:rFonts w:ascii="Courier New" w:eastAsia="Courier New" w:hAnsi="Courier New" w:cs="Courier New"/>
          <w:sz w:val="20"/>
          <w:szCs w:val="20"/>
        </w:rPr>
        <w:t>);</w:t>
      </w:r>
    </w:p>
    <w:p w14:paraId="1723EDB2" w14:textId="77777777" w:rsidR="007C695C" w:rsidRDefault="007C695C">
      <w:pPr>
        <w:rPr>
          <w:sz w:val="20"/>
          <w:szCs w:val="20"/>
        </w:rPr>
      </w:pPr>
    </w:p>
    <w:p w14:paraId="5862844E" w14:textId="77777777" w:rsidR="007C695C" w:rsidRDefault="00A10EA8">
      <w:pPr>
        <w:rPr>
          <w:sz w:val="20"/>
          <w:szCs w:val="20"/>
          <w:highlight w:val="white"/>
        </w:rPr>
      </w:pPr>
      <w:r>
        <w:rPr>
          <w:sz w:val="20"/>
          <w:szCs w:val="20"/>
          <w:highlight w:val="white"/>
        </w:rPr>
        <w:t>Here t</w:t>
      </w:r>
      <w:r>
        <w:rPr>
          <w:sz w:val="20"/>
          <w:szCs w:val="20"/>
          <w:highlight w:val="white"/>
        </w:rPr>
        <w:t xml:space="preserve">he first line of the code makes use of </w:t>
      </w:r>
      <w:proofErr w:type="spellStart"/>
      <w:r>
        <w:rPr>
          <w:i/>
          <w:sz w:val="20"/>
          <w:szCs w:val="20"/>
          <w:highlight w:val="white"/>
        </w:rPr>
        <w:t>R.</w:t>
      </w:r>
      <w:proofErr w:type="gramStart"/>
      <w:r>
        <w:rPr>
          <w:i/>
          <w:sz w:val="20"/>
          <w:szCs w:val="20"/>
          <w:highlight w:val="white"/>
        </w:rPr>
        <w:t>id.imageview</w:t>
      </w:r>
      <w:proofErr w:type="spellEnd"/>
      <w:proofErr w:type="gramEnd"/>
      <w:r>
        <w:rPr>
          <w:sz w:val="20"/>
          <w:szCs w:val="20"/>
          <w:highlight w:val="white"/>
        </w:rPr>
        <w:t xml:space="preserve"> to get </w:t>
      </w:r>
      <w:proofErr w:type="spellStart"/>
      <w:r>
        <w:rPr>
          <w:sz w:val="20"/>
          <w:szCs w:val="20"/>
          <w:highlight w:val="white"/>
        </w:rPr>
        <w:t>ImageView</w:t>
      </w:r>
      <w:proofErr w:type="spellEnd"/>
      <w:r>
        <w:rPr>
          <w:sz w:val="20"/>
          <w:szCs w:val="20"/>
          <w:highlight w:val="white"/>
        </w:rPr>
        <w:t xml:space="preserve"> defined with id </w:t>
      </w:r>
      <w:proofErr w:type="spellStart"/>
      <w:r>
        <w:rPr>
          <w:i/>
          <w:sz w:val="20"/>
          <w:szCs w:val="20"/>
          <w:highlight w:val="white"/>
        </w:rPr>
        <w:t>imageview</w:t>
      </w:r>
      <w:proofErr w:type="spellEnd"/>
      <w:r>
        <w:rPr>
          <w:sz w:val="20"/>
          <w:szCs w:val="20"/>
          <w:highlight w:val="white"/>
        </w:rPr>
        <w:t xml:space="preserve"> in a Layout file. Second line of code makes use of </w:t>
      </w:r>
      <w:proofErr w:type="spellStart"/>
      <w:proofErr w:type="gramStart"/>
      <w:r>
        <w:rPr>
          <w:i/>
          <w:sz w:val="20"/>
          <w:szCs w:val="20"/>
          <w:highlight w:val="white"/>
        </w:rPr>
        <w:t>R.drawable</w:t>
      </w:r>
      <w:proofErr w:type="gramEnd"/>
      <w:r>
        <w:rPr>
          <w:i/>
          <w:sz w:val="20"/>
          <w:szCs w:val="20"/>
          <w:highlight w:val="white"/>
        </w:rPr>
        <w:t>.myimage</w:t>
      </w:r>
      <w:proofErr w:type="spellEnd"/>
      <w:r>
        <w:rPr>
          <w:sz w:val="20"/>
          <w:szCs w:val="20"/>
          <w:highlight w:val="white"/>
        </w:rPr>
        <w:t xml:space="preserve"> to get an image with name </w:t>
      </w:r>
      <w:proofErr w:type="spellStart"/>
      <w:r>
        <w:rPr>
          <w:sz w:val="20"/>
          <w:szCs w:val="20"/>
          <w:highlight w:val="white"/>
        </w:rPr>
        <w:t>myimage</w:t>
      </w:r>
      <w:proofErr w:type="spellEnd"/>
      <w:r>
        <w:rPr>
          <w:sz w:val="20"/>
          <w:szCs w:val="20"/>
          <w:highlight w:val="white"/>
        </w:rPr>
        <w:t xml:space="preserve"> available in the drawable subdirectory under /res.</w:t>
      </w:r>
    </w:p>
    <w:p w14:paraId="567A787B" w14:textId="77777777" w:rsidR="007C695C" w:rsidRDefault="007C695C">
      <w:pPr>
        <w:rPr>
          <w:sz w:val="20"/>
          <w:szCs w:val="20"/>
          <w:highlight w:val="white"/>
        </w:rPr>
      </w:pPr>
    </w:p>
    <w:p w14:paraId="336CDFD9" w14:textId="77777777" w:rsidR="007C695C" w:rsidRDefault="00A10EA8">
      <w:pPr>
        <w:pStyle w:val="Heading3"/>
        <w:keepNext w:val="0"/>
        <w:keepLines w:val="0"/>
        <w:spacing w:before="280"/>
        <w:rPr>
          <w:color w:val="000000"/>
          <w:sz w:val="20"/>
          <w:szCs w:val="20"/>
          <w:highlight w:val="white"/>
        </w:rPr>
      </w:pPr>
      <w:bookmarkStart w:id="24" w:name="_qo872hyntf1i" w:colFirst="0" w:colLast="0"/>
      <w:bookmarkEnd w:id="24"/>
      <w:r>
        <w:rPr>
          <w:color w:val="000000"/>
          <w:sz w:val="20"/>
          <w:szCs w:val="20"/>
          <w:highlight w:val="white"/>
        </w:rPr>
        <w:t>Example</w:t>
      </w:r>
    </w:p>
    <w:p w14:paraId="72D46783" w14:textId="77777777" w:rsidR="007C695C" w:rsidRDefault="00A10EA8">
      <w:pPr>
        <w:spacing w:before="120" w:after="140"/>
        <w:ind w:left="40" w:right="40"/>
        <w:jc w:val="both"/>
        <w:rPr>
          <w:sz w:val="20"/>
          <w:szCs w:val="20"/>
          <w:highlight w:val="white"/>
        </w:rPr>
      </w:pPr>
      <w:r>
        <w:rPr>
          <w:sz w:val="20"/>
          <w:szCs w:val="20"/>
          <w:highlight w:val="white"/>
        </w:rPr>
        <w:t xml:space="preserve">Consider next example where </w:t>
      </w:r>
      <w:r>
        <w:rPr>
          <w:i/>
          <w:sz w:val="20"/>
          <w:szCs w:val="20"/>
          <w:highlight w:val="white"/>
        </w:rPr>
        <w:t>res/values/strings.xml</w:t>
      </w:r>
      <w:r>
        <w:rPr>
          <w:rFonts w:ascii="Arial Unicode MS" w:eastAsia="Arial Unicode MS" w:hAnsi="Arial Unicode MS" w:cs="Arial Unicode MS"/>
          <w:sz w:val="20"/>
          <w:szCs w:val="20"/>
          <w:highlight w:val="white"/>
        </w:rPr>
        <w:t xml:space="preserve"> has following definition −</w:t>
      </w:r>
    </w:p>
    <w:p w14:paraId="59940B11"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&lt;?xml version="1.0" encoding="utf-8"?&gt;</w:t>
      </w:r>
    </w:p>
    <w:p w14:paraId="1F797C65"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&lt;resources&gt;</w:t>
      </w:r>
    </w:p>
    <w:p w14:paraId="12A5F3C7"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&lt;</w:t>
      </w:r>
      <w:proofErr w:type="gramStart"/>
      <w:r>
        <w:rPr>
          <w:rFonts w:ascii="Courier New" w:eastAsia="Courier New" w:hAnsi="Courier New" w:cs="Courier New"/>
          <w:sz w:val="20"/>
          <w:szCs w:val="20"/>
        </w:rPr>
        <w:t>string  name</w:t>
      </w:r>
      <w:proofErr w:type="gramEnd"/>
      <w:r>
        <w:rPr>
          <w:rFonts w:ascii="Courier New" w:eastAsia="Courier New" w:hAnsi="Courier New" w:cs="Courier New"/>
          <w:sz w:val="20"/>
          <w:szCs w:val="20"/>
        </w:rPr>
        <w:t xml:space="preserve">="hello"&gt;Hello, </w:t>
      </w:r>
      <w:r>
        <w:rPr>
          <w:rFonts w:ascii="Courier New" w:eastAsia="Courier New" w:hAnsi="Courier New" w:cs="Courier New"/>
          <w:sz w:val="20"/>
          <w:szCs w:val="20"/>
        </w:rPr>
        <w:t>World!&lt;/string&gt;</w:t>
      </w:r>
    </w:p>
    <w:p w14:paraId="0385DEE8"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&lt;/resources&gt;</w:t>
      </w:r>
    </w:p>
    <w:p w14:paraId="41C513F1" w14:textId="77777777" w:rsidR="007C695C" w:rsidRDefault="00A10EA8">
      <w:pPr>
        <w:spacing w:before="120" w:after="140"/>
        <w:ind w:left="40" w:right="40"/>
        <w:jc w:val="both"/>
        <w:rPr>
          <w:sz w:val="20"/>
          <w:szCs w:val="20"/>
          <w:highlight w:val="white"/>
        </w:rPr>
      </w:pPr>
      <w:r>
        <w:rPr>
          <w:rFonts w:ascii="Arial Unicode MS" w:eastAsia="Arial Unicode MS" w:hAnsi="Arial Unicode MS" w:cs="Arial Unicode MS"/>
          <w:sz w:val="20"/>
          <w:szCs w:val="20"/>
          <w:highlight w:val="white"/>
        </w:rPr>
        <w:t xml:space="preserve">Now you can set the text on a </w:t>
      </w:r>
      <w:proofErr w:type="spellStart"/>
      <w:r>
        <w:rPr>
          <w:rFonts w:ascii="Arial Unicode MS" w:eastAsia="Arial Unicode MS" w:hAnsi="Arial Unicode MS" w:cs="Arial Unicode MS"/>
          <w:sz w:val="20"/>
          <w:szCs w:val="20"/>
          <w:highlight w:val="white"/>
        </w:rPr>
        <w:t>TextView</w:t>
      </w:r>
      <w:proofErr w:type="spellEnd"/>
      <w:r>
        <w:rPr>
          <w:rFonts w:ascii="Arial Unicode MS" w:eastAsia="Arial Unicode MS" w:hAnsi="Arial Unicode MS" w:cs="Arial Unicode MS"/>
          <w:sz w:val="20"/>
          <w:szCs w:val="20"/>
          <w:highlight w:val="white"/>
        </w:rPr>
        <w:t xml:space="preserve"> object with ID msg using a resource ID as follows −</w:t>
      </w:r>
    </w:p>
    <w:p w14:paraId="409ADE17" w14:textId="77777777" w:rsidR="007C695C" w:rsidRDefault="00A10EA8">
      <w:pPr>
        <w:rPr>
          <w:rFonts w:ascii="Courier New" w:eastAsia="Courier New" w:hAnsi="Courier New" w:cs="Courier New"/>
          <w:sz w:val="20"/>
          <w:szCs w:val="20"/>
        </w:rPr>
      </w:pPr>
      <w:proofErr w:type="spellStart"/>
      <w:r>
        <w:rPr>
          <w:rFonts w:ascii="Courier New" w:eastAsia="Courier New" w:hAnsi="Courier New" w:cs="Courier New"/>
          <w:sz w:val="20"/>
          <w:szCs w:val="20"/>
        </w:rPr>
        <w:lastRenderedPageBreak/>
        <w:t>TextView</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msgTextView</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TextView</w:t>
      </w:r>
      <w:proofErr w:type="spellEnd"/>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findViewById</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R.id.msg);</w:t>
      </w:r>
    </w:p>
    <w:p w14:paraId="1046F485" w14:textId="77777777" w:rsidR="007C695C" w:rsidRDefault="00A10EA8">
      <w:pPr>
        <w:rPr>
          <w:rFonts w:ascii="Courier New" w:eastAsia="Courier New" w:hAnsi="Courier New" w:cs="Courier New"/>
          <w:sz w:val="20"/>
          <w:szCs w:val="20"/>
        </w:rPr>
      </w:pPr>
      <w:proofErr w:type="spellStart"/>
      <w:r>
        <w:rPr>
          <w:rFonts w:ascii="Courier New" w:eastAsia="Courier New" w:hAnsi="Courier New" w:cs="Courier New"/>
          <w:sz w:val="20"/>
          <w:szCs w:val="20"/>
        </w:rPr>
        <w:t>msgTextView.setText</w:t>
      </w:r>
      <w:proofErr w:type="spellEnd"/>
      <w:r>
        <w:rPr>
          <w:rFonts w:ascii="Courier New" w:eastAsia="Courier New" w:hAnsi="Courier New" w:cs="Courier New"/>
          <w:sz w:val="20"/>
          <w:szCs w:val="20"/>
        </w:rPr>
        <w:t>(</w:t>
      </w:r>
      <w:proofErr w:type="spellStart"/>
      <w:proofErr w:type="gramStart"/>
      <w:r>
        <w:rPr>
          <w:rFonts w:ascii="Courier New" w:eastAsia="Courier New" w:hAnsi="Courier New" w:cs="Courier New"/>
          <w:sz w:val="20"/>
          <w:szCs w:val="20"/>
        </w:rPr>
        <w:t>R.string</w:t>
      </w:r>
      <w:proofErr w:type="gramEnd"/>
      <w:r>
        <w:rPr>
          <w:rFonts w:ascii="Courier New" w:eastAsia="Courier New" w:hAnsi="Courier New" w:cs="Courier New"/>
          <w:sz w:val="20"/>
          <w:szCs w:val="20"/>
        </w:rPr>
        <w:t>.hello</w:t>
      </w:r>
      <w:proofErr w:type="spellEnd"/>
      <w:r>
        <w:rPr>
          <w:rFonts w:ascii="Courier New" w:eastAsia="Courier New" w:hAnsi="Courier New" w:cs="Courier New"/>
          <w:sz w:val="20"/>
          <w:szCs w:val="20"/>
        </w:rPr>
        <w:t>);</w:t>
      </w:r>
    </w:p>
    <w:p w14:paraId="0D1F55D5" w14:textId="77777777" w:rsidR="007C695C" w:rsidRDefault="00A10EA8">
      <w:pPr>
        <w:pStyle w:val="Heading3"/>
        <w:keepNext w:val="0"/>
        <w:keepLines w:val="0"/>
        <w:spacing w:before="280"/>
        <w:rPr>
          <w:color w:val="000000"/>
          <w:sz w:val="20"/>
          <w:szCs w:val="20"/>
          <w:highlight w:val="white"/>
        </w:rPr>
      </w:pPr>
      <w:bookmarkStart w:id="25" w:name="_h02uqiz2xx9j" w:colFirst="0" w:colLast="0"/>
      <w:bookmarkEnd w:id="25"/>
      <w:r>
        <w:rPr>
          <w:color w:val="000000"/>
          <w:sz w:val="20"/>
          <w:szCs w:val="20"/>
          <w:highlight w:val="white"/>
        </w:rPr>
        <w:t>Example</w:t>
      </w:r>
    </w:p>
    <w:p w14:paraId="062C72BF" w14:textId="77777777" w:rsidR="007C695C" w:rsidRDefault="00A10EA8">
      <w:pPr>
        <w:spacing w:before="120" w:after="140"/>
        <w:ind w:left="40" w:right="40"/>
        <w:jc w:val="both"/>
        <w:rPr>
          <w:sz w:val="20"/>
          <w:szCs w:val="20"/>
          <w:highlight w:val="white"/>
        </w:rPr>
      </w:pPr>
      <w:r>
        <w:rPr>
          <w:sz w:val="20"/>
          <w:szCs w:val="20"/>
          <w:highlight w:val="white"/>
        </w:rPr>
        <w:t xml:space="preserve">Consider a layout </w:t>
      </w:r>
      <w:r>
        <w:rPr>
          <w:i/>
          <w:sz w:val="20"/>
          <w:szCs w:val="20"/>
          <w:highlight w:val="white"/>
        </w:rPr>
        <w:t>res/layout/activity_main.xml</w:t>
      </w:r>
      <w:r>
        <w:rPr>
          <w:rFonts w:ascii="Arial Unicode MS" w:eastAsia="Arial Unicode MS" w:hAnsi="Arial Unicode MS" w:cs="Arial Unicode MS"/>
          <w:sz w:val="20"/>
          <w:szCs w:val="20"/>
          <w:highlight w:val="white"/>
        </w:rPr>
        <w:t xml:space="preserve"> with the following definition −</w:t>
      </w:r>
    </w:p>
    <w:p w14:paraId="723ABCDC"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&lt;?xml version="1.0" encoding="utf-8"?&gt;</w:t>
      </w:r>
    </w:p>
    <w:p w14:paraId="526C3BF5"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&lt;</w:t>
      </w:r>
      <w:proofErr w:type="spellStart"/>
      <w:r>
        <w:rPr>
          <w:rFonts w:ascii="Courier New" w:eastAsia="Courier New" w:hAnsi="Courier New" w:cs="Courier New"/>
          <w:sz w:val="20"/>
          <w:szCs w:val="20"/>
        </w:rPr>
        <w:t>LinearLayout</w:t>
      </w:r>
      <w:proofErr w:type="spellEnd"/>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xmlns:android</w:t>
      </w:r>
      <w:proofErr w:type="spellEnd"/>
      <w:proofErr w:type="gramEnd"/>
      <w:r>
        <w:rPr>
          <w:rFonts w:ascii="Courier New" w:eastAsia="Courier New" w:hAnsi="Courier New" w:cs="Courier New"/>
          <w:sz w:val="20"/>
          <w:szCs w:val="20"/>
        </w:rPr>
        <w:t>="http://schemas.android.com/</w:t>
      </w:r>
      <w:proofErr w:type="spellStart"/>
      <w:r>
        <w:rPr>
          <w:rFonts w:ascii="Courier New" w:eastAsia="Courier New" w:hAnsi="Courier New" w:cs="Courier New"/>
          <w:sz w:val="20"/>
          <w:szCs w:val="20"/>
        </w:rPr>
        <w:t>apk</w:t>
      </w:r>
      <w:proofErr w:type="spellEnd"/>
      <w:r>
        <w:rPr>
          <w:rFonts w:ascii="Courier New" w:eastAsia="Courier New" w:hAnsi="Courier New" w:cs="Courier New"/>
          <w:sz w:val="20"/>
          <w:szCs w:val="20"/>
        </w:rPr>
        <w:t>/res/android"</w:t>
      </w:r>
    </w:p>
    <w:p w14:paraId="1D44FF8C"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android:layout</w:t>
      </w:r>
      <w:proofErr w:type="gramEnd"/>
      <w:r>
        <w:rPr>
          <w:rFonts w:ascii="Courier New" w:eastAsia="Courier New" w:hAnsi="Courier New" w:cs="Courier New"/>
          <w:sz w:val="20"/>
          <w:szCs w:val="20"/>
        </w:rPr>
        <w:t>_width</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fill_parent</w:t>
      </w:r>
      <w:proofErr w:type="spellEnd"/>
      <w:r>
        <w:rPr>
          <w:rFonts w:ascii="Courier New" w:eastAsia="Courier New" w:hAnsi="Courier New" w:cs="Courier New"/>
          <w:sz w:val="20"/>
          <w:szCs w:val="20"/>
        </w:rPr>
        <w:t xml:space="preserve">" </w:t>
      </w:r>
    </w:p>
    <w:p w14:paraId="7B0C53A8"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android:layout</w:t>
      </w:r>
      <w:proofErr w:type="gramEnd"/>
      <w:r>
        <w:rPr>
          <w:rFonts w:ascii="Courier New" w:eastAsia="Courier New" w:hAnsi="Courier New" w:cs="Courier New"/>
          <w:sz w:val="20"/>
          <w:szCs w:val="20"/>
        </w:rPr>
        <w:t>_height</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fill_parent</w:t>
      </w:r>
      <w:proofErr w:type="spellEnd"/>
      <w:r>
        <w:rPr>
          <w:rFonts w:ascii="Courier New" w:eastAsia="Courier New" w:hAnsi="Courier New" w:cs="Courier New"/>
          <w:sz w:val="20"/>
          <w:szCs w:val="20"/>
        </w:rPr>
        <w:t xml:space="preserve">" </w:t>
      </w:r>
    </w:p>
    <w:p w14:paraId="22F23DE8"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android:orientation</w:t>
      </w:r>
      <w:proofErr w:type="spellEnd"/>
      <w:proofErr w:type="gramEnd"/>
      <w:r>
        <w:rPr>
          <w:rFonts w:ascii="Courier New" w:eastAsia="Courier New" w:hAnsi="Courier New" w:cs="Courier New"/>
          <w:sz w:val="20"/>
          <w:szCs w:val="20"/>
        </w:rPr>
        <w:t>="vertical" &gt;</w:t>
      </w:r>
    </w:p>
    <w:p w14:paraId="423DBA15"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
    <w:p w14:paraId="5518986F"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&lt;</w:t>
      </w:r>
      <w:proofErr w:type="spellStart"/>
      <w:r>
        <w:rPr>
          <w:rFonts w:ascii="Courier New" w:eastAsia="Courier New" w:hAnsi="Courier New" w:cs="Courier New"/>
          <w:sz w:val="20"/>
          <w:szCs w:val="20"/>
        </w:rPr>
        <w:t>TextView</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android:id</w:t>
      </w:r>
      <w:proofErr w:type="spellEnd"/>
      <w:r>
        <w:rPr>
          <w:rFonts w:ascii="Courier New" w:eastAsia="Courier New" w:hAnsi="Courier New" w:cs="Courier New"/>
          <w:sz w:val="20"/>
          <w:szCs w:val="20"/>
        </w:rPr>
        <w:t>="@+id/text"</w:t>
      </w:r>
    </w:p>
    <w:p w14:paraId="2B9CCE3D"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android:layout</w:t>
      </w:r>
      <w:proofErr w:type="gramEnd"/>
      <w:r>
        <w:rPr>
          <w:rFonts w:ascii="Courier New" w:eastAsia="Courier New" w:hAnsi="Courier New" w:cs="Courier New"/>
          <w:sz w:val="20"/>
          <w:szCs w:val="20"/>
        </w:rPr>
        <w:t>_width</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wrap_content</w:t>
      </w:r>
      <w:proofErr w:type="spellEnd"/>
      <w:r>
        <w:rPr>
          <w:rFonts w:ascii="Courier New" w:eastAsia="Courier New" w:hAnsi="Courier New" w:cs="Courier New"/>
          <w:sz w:val="20"/>
          <w:szCs w:val="20"/>
        </w:rPr>
        <w:t>"</w:t>
      </w:r>
    </w:p>
    <w:p w14:paraId="39A0D3ED"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android:layout</w:t>
      </w:r>
      <w:proofErr w:type="gramEnd"/>
      <w:r>
        <w:rPr>
          <w:rFonts w:ascii="Courier New" w:eastAsia="Courier New" w:hAnsi="Courier New" w:cs="Courier New"/>
          <w:sz w:val="20"/>
          <w:szCs w:val="20"/>
        </w:rPr>
        <w:t>_height</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wrap_content</w:t>
      </w:r>
      <w:proofErr w:type="spellEnd"/>
      <w:r>
        <w:rPr>
          <w:rFonts w:ascii="Courier New" w:eastAsia="Courier New" w:hAnsi="Courier New" w:cs="Courier New"/>
          <w:sz w:val="20"/>
          <w:szCs w:val="20"/>
        </w:rPr>
        <w:t>"</w:t>
      </w:r>
    </w:p>
    <w:p w14:paraId="69EEF5CD"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android:text</w:t>
      </w:r>
      <w:proofErr w:type="spellEnd"/>
      <w:r>
        <w:rPr>
          <w:rFonts w:ascii="Courier New" w:eastAsia="Courier New" w:hAnsi="Courier New" w:cs="Courier New"/>
          <w:sz w:val="20"/>
          <w:szCs w:val="20"/>
        </w:rPr>
        <w:t xml:space="preserve">="Hello, I am a </w:t>
      </w:r>
      <w:proofErr w:type="spellStart"/>
      <w:r>
        <w:rPr>
          <w:rFonts w:ascii="Courier New" w:eastAsia="Courier New" w:hAnsi="Courier New" w:cs="Courier New"/>
          <w:sz w:val="20"/>
          <w:szCs w:val="20"/>
        </w:rPr>
        <w:t>TextView</w:t>
      </w:r>
      <w:proofErr w:type="spellEnd"/>
      <w:r>
        <w:rPr>
          <w:rFonts w:ascii="Courier New" w:eastAsia="Courier New" w:hAnsi="Courier New" w:cs="Courier New"/>
          <w:sz w:val="20"/>
          <w:szCs w:val="20"/>
        </w:rPr>
        <w:t>" /&gt;</w:t>
      </w:r>
    </w:p>
    <w:p w14:paraId="0F5896FD" w14:textId="77777777" w:rsidR="007C695C" w:rsidRDefault="007C695C">
      <w:pPr>
        <w:rPr>
          <w:rFonts w:ascii="Courier New" w:eastAsia="Courier New" w:hAnsi="Courier New" w:cs="Courier New"/>
          <w:sz w:val="20"/>
          <w:szCs w:val="20"/>
        </w:rPr>
      </w:pPr>
    </w:p>
    <w:p w14:paraId="54A50F65"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&lt;Button </w:t>
      </w:r>
      <w:proofErr w:type="spellStart"/>
      <w:r>
        <w:rPr>
          <w:rFonts w:ascii="Courier New" w:eastAsia="Courier New" w:hAnsi="Courier New" w:cs="Courier New"/>
          <w:sz w:val="20"/>
          <w:szCs w:val="20"/>
        </w:rPr>
        <w:t>android:id</w:t>
      </w:r>
      <w:proofErr w:type="spellEnd"/>
      <w:r>
        <w:rPr>
          <w:rFonts w:ascii="Courier New" w:eastAsia="Courier New" w:hAnsi="Courier New" w:cs="Courier New"/>
          <w:sz w:val="20"/>
          <w:szCs w:val="20"/>
        </w:rPr>
        <w:t>="@+id/butto</w:t>
      </w:r>
      <w:r>
        <w:rPr>
          <w:rFonts w:ascii="Courier New" w:eastAsia="Courier New" w:hAnsi="Courier New" w:cs="Courier New"/>
          <w:sz w:val="20"/>
          <w:szCs w:val="20"/>
        </w:rPr>
        <w:t>n"</w:t>
      </w:r>
    </w:p>
    <w:p w14:paraId="5B4C8B54"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android:layout</w:t>
      </w:r>
      <w:proofErr w:type="gramEnd"/>
      <w:r>
        <w:rPr>
          <w:rFonts w:ascii="Courier New" w:eastAsia="Courier New" w:hAnsi="Courier New" w:cs="Courier New"/>
          <w:sz w:val="20"/>
          <w:szCs w:val="20"/>
        </w:rPr>
        <w:t>_width</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wrap_content</w:t>
      </w:r>
      <w:proofErr w:type="spellEnd"/>
      <w:r>
        <w:rPr>
          <w:rFonts w:ascii="Courier New" w:eastAsia="Courier New" w:hAnsi="Courier New" w:cs="Courier New"/>
          <w:sz w:val="20"/>
          <w:szCs w:val="20"/>
        </w:rPr>
        <w:t>"</w:t>
      </w:r>
    </w:p>
    <w:p w14:paraId="2289F61A"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android:layout</w:t>
      </w:r>
      <w:proofErr w:type="gramEnd"/>
      <w:r>
        <w:rPr>
          <w:rFonts w:ascii="Courier New" w:eastAsia="Courier New" w:hAnsi="Courier New" w:cs="Courier New"/>
          <w:sz w:val="20"/>
          <w:szCs w:val="20"/>
        </w:rPr>
        <w:t>_height</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wrap_content</w:t>
      </w:r>
      <w:proofErr w:type="spellEnd"/>
      <w:r>
        <w:rPr>
          <w:rFonts w:ascii="Courier New" w:eastAsia="Courier New" w:hAnsi="Courier New" w:cs="Courier New"/>
          <w:sz w:val="20"/>
          <w:szCs w:val="20"/>
        </w:rPr>
        <w:t>"</w:t>
      </w:r>
    </w:p>
    <w:p w14:paraId="21B2FC18"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android:text</w:t>
      </w:r>
      <w:proofErr w:type="spellEnd"/>
      <w:r>
        <w:rPr>
          <w:rFonts w:ascii="Courier New" w:eastAsia="Courier New" w:hAnsi="Courier New" w:cs="Courier New"/>
          <w:sz w:val="20"/>
          <w:szCs w:val="20"/>
        </w:rPr>
        <w:t>="Hello, I am a Button" /&gt;</w:t>
      </w:r>
    </w:p>
    <w:p w14:paraId="6A7DE47B"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
    <w:p w14:paraId="7AB332A0"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&lt;/</w:t>
      </w:r>
      <w:proofErr w:type="spellStart"/>
      <w:r>
        <w:rPr>
          <w:rFonts w:ascii="Courier New" w:eastAsia="Courier New" w:hAnsi="Courier New" w:cs="Courier New"/>
          <w:sz w:val="20"/>
          <w:szCs w:val="20"/>
        </w:rPr>
        <w:t>LinearLayout</w:t>
      </w:r>
      <w:proofErr w:type="spellEnd"/>
      <w:r>
        <w:rPr>
          <w:rFonts w:ascii="Courier New" w:eastAsia="Courier New" w:hAnsi="Courier New" w:cs="Courier New"/>
          <w:sz w:val="20"/>
          <w:szCs w:val="20"/>
        </w:rPr>
        <w:t>&gt;</w:t>
      </w:r>
    </w:p>
    <w:p w14:paraId="47AA0C33" w14:textId="77777777" w:rsidR="007C695C" w:rsidRDefault="00A10EA8">
      <w:pPr>
        <w:spacing w:before="120" w:after="140"/>
        <w:ind w:left="40" w:right="40"/>
        <w:jc w:val="both"/>
        <w:rPr>
          <w:sz w:val="20"/>
          <w:szCs w:val="20"/>
          <w:highlight w:val="white"/>
        </w:rPr>
      </w:pPr>
      <w:r>
        <w:rPr>
          <w:rFonts w:ascii="Arial Unicode MS" w:eastAsia="Arial Unicode MS" w:hAnsi="Arial Unicode MS" w:cs="Arial Unicode MS"/>
          <w:sz w:val="20"/>
          <w:szCs w:val="20"/>
          <w:highlight w:val="white"/>
        </w:rPr>
        <w:t xml:space="preserve">This application code will load this layout for an Activity, in the </w:t>
      </w:r>
      <w:proofErr w:type="spellStart"/>
      <w:proofErr w:type="gramStart"/>
      <w:r>
        <w:rPr>
          <w:rFonts w:ascii="Arial Unicode MS" w:eastAsia="Arial Unicode MS" w:hAnsi="Arial Unicode MS" w:cs="Arial Unicode MS"/>
          <w:sz w:val="20"/>
          <w:szCs w:val="20"/>
          <w:highlight w:val="white"/>
        </w:rPr>
        <w:t>onCreate</w:t>
      </w:r>
      <w:proofErr w:type="spellEnd"/>
      <w:r>
        <w:rPr>
          <w:rFonts w:ascii="Arial Unicode MS" w:eastAsia="Arial Unicode MS" w:hAnsi="Arial Unicode MS" w:cs="Arial Unicode MS"/>
          <w:sz w:val="20"/>
          <w:szCs w:val="20"/>
          <w:highlight w:val="white"/>
        </w:rPr>
        <w:t>(</w:t>
      </w:r>
      <w:proofErr w:type="gramEnd"/>
      <w:r>
        <w:rPr>
          <w:rFonts w:ascii="Arial Unicode MS" w:eastAsia="Arial Unicode MS" w:hAnsi="Arial Unicode MS" w:cs="Arial Unicode MS"/>
          <w:sz w:val="20"/>
          <w:szCs w:val="20"/>
          <w:highlight w:val="white"/>
        </w:rPr>
        <w:t>) method as follows −</w:t>
      </w:r>
    </w:p>
    <w:p w14:paraId="61A2E5E7"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public void </w:t>
      </w:r>
      <w:proofErr w:type="spellStart"/>
      <w:proofErr w:type="gramStart"/>
      <w:r>
        <w:rPr>
          <w:rFonts w:ascii="Courier New" w:eastAsia="Courier New" w:hAnsi="Courier New" w:cs="Courier New"/>
          <w:sz w:val="20"/>
          <w:szCs w:val="20"/>
        </w:rPr>
        <w:t>onCreate</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 xml:space="preserve">Bundle </w:t>
      </w:r>
      <w:proofErr w:type="spellStart"/>
      <w:r>
        <w:rPr>
          <w:rFonts w:ascii="Courier New" w:eastAsia="Courier New" w:hAnsi="Courier New" w:cs="Courier New"/>
          <w:sz w:val="20"/>
          <w:szCs w:val="20"/>
        </w:rPr>
        <w:t>savedInstanceState</w:t>
      </w:r>
      <w:proofErr w:type="spellEnd"/>
      <w:r>
        <w:rPr>
          <w:rFonts w:ascii="Courier New" w:eastAsia="Courier New" w:hAnsi="Courier New" w:cs="Courier New"/>
          <w:sz w:val="20"/>
          <w:szCs w:val="20"/>
        </w:rPr>
        <w:t>) {</w:t>
      </w:r>
    </w:p>
    <w:p w14:paraId="415AC5E8"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super.onCreate</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savedInstanceState</w:t>
      </w:r>
      <w:proofErr w:type="spellEnd"/>
      <w:r>
        <w:rPr>
          <w:rFonts w:ascii="Courier New" w:eastAsia="Courier New" w:hAnsi="Courier New" w:cs="Courier New"/>
          <w:sz w:val="20"/>
          <w:szCs w:val="20"/>
        </w:rPr>
        <w:t>);</w:t>
      </w:r>
    </w:p>
    <w:p w14:paraId="526719D7"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setContentView</w:t>
      </w:r>
      <w:proofErr w:type="spellEnd"/>
      <w:r>
        <w:rPr>
          <w:rFonts w:ascii="Courier New" w:eastAsia="Courier New" w:hAnsi="Courier New" w:cs="Courier New"/>
          <w:sz w:val="20"/>
          <w:szCs w:val="20"/>
        </w:rPr>
        <w:t>(</w:t>
      </w:r>
      <w:proofErr w:type="spellStart"/>
      <w:proofErr w:type="gramStart"/>
      <w:r>
        <w:rPr>
          <w:rFonts w:ascii="Courier New" w:eastAsia="Courier New" w:hAnsi="Courier New" w:cs="Courier New"/>
          <w:sz w:val="20"/>
          <w:szCs w:val="20"/>
        </w:rPr>
        <w:t>R.layout</w:t>
      </w:r>
      <w:proofErr w:type="gramEnd"/>
      <w:r>
        <w:rPr>
          <w:rFonts w:ascii="Courier New" w:eastAsia="Courier New" w:hAnsi="Courier New" w:cs="Courier New"/>
          <w:sz w:val="20"/>
          <w:szCs w:val="20"/>
        </w:rPr>
        <w:t>.activity_main</w:t>
      </w:r>
      <w:proofErr w:type="spellEnd"/>
      <w:r>
        <w:rPr>
          <w:rFonts w:ascii="Courier New" w:eastAsia="Courier New" w:hAnsi="Courier New" w:cs="Courier New"/>
          <w:sz w:val="20"/>
          <w:szCs w:val="20"/>
        </w:rPr>
        <w:t>);</w:t>
      </w:r>
    </w:p>
    <w:p w14:paraId="58572EA9"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w:t>
      </w:r>
    </w:p>
    <w:p w14:paraId="23A5F644" w14:textId="77777777" w:rsidR="007C695C" w:rsidRDefault="007C695C">
      <w:pPr>
        <w:rPr>
          <w:rFonts w:ascii="Courier New" w:eastAsia="Courier New" w:hAnsi="Courier New" w:cs="Courier New"/>
          <w:color w:val="666600"/>
          <w:sz w:val="20"/>
          <w:szCs w:val="20"/>
          <w:shd w:val="clear" w:color="auto" w:fill="EEEEEE"/>
        </w:rPr>
      </w:pPr>
    </w:p>
    <w:p w14:paraId="30E5659F" w14:textId="77777777" w:rsidR="007C695C" w:rsidRDefault="00A10EA8">
      <w:pPr>
        <w:pStyle w:val="Heading3"/>
        <w:keepNext w:val="0"/>
        <w:keepLines w:val="0"/>
        <w:spacing w:before="280"/>
        <w:rPr>
          <w:color w:val="000000"/>
          <w:sz w:val="20"/>
          <w:szCs w:val="20"/>
        </w:rPr>
      </w:pPr>
      <w:bookmarkStart w:id="26" w:name="_lv5ivasr8xh" w:colFirst="0" w:colLast="0"/>
      <w:bookmarkEnd w:id="26"/>
      <w:r>
        <w:rPr>
          <w:color w:val="000000"/>
          <w:sz w:val="20"/>
          <w:szCs w:val="20"/>
        </w:rPr>
        <w:t>Accessing Resources in XML</w:t>
      </w:r>
    </w:p>
    <w:p w14:paraId="6B785336" w14:textId="77777777" w:rsidR="007C695C" w:rsidRDefault="00A10EA8">
      <w:pPr>
        <w:spacing w:before="120" w:after="140"/>
        <w:ind w:left="40" w:right="40"/>
        <w:jc w:val="both"/>
        <w:rPr>
          <w:sz w:val="20"/>
          <w:szCs w:val="20"/>
        </w:rPr>
      </w:pPr>
      <w:r>
        <w:rPr>
          <w:sz w:val="20"/>
          <w:szCs w:val="20"/>
        </w:rPr>
        <w:t xml:space="preserve">Consider the following resource XML </w:t>
      </w:r>
      <w:r>
        <w:rPr>
          <w:i/>
          <w:sz w:val="20"/>
          <w:szCs w:val="20"/>
        </w:rPr>
        <w:t>res/values/strings.xml</w:t>
      </w:r>
      <w:r>
        <w:rPr>
          <w:rFonts w:ascii="Arial Unicode MS" w:eastAsia="Arial Unicode MS" w:hAnsi="Arial Unicode MS" w:cs="Arial Unicode MS"/>
          <w:sz w:val="20"/>
          <w:szCs w:val="20"/>
        </w:rPr>
        <w:t xml:space="preserve"> file that includes a color resource and a string resource −</w:t>
      </w:r>
    </w:p>
    <w:p w14:paraId="021D1F47"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&lt;?xml version="1.0" encoding="utf-8"?&gt;</w:t>
      </w:r>
    </w:p>
    <w:p w14:paraId="3245A68F"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&lt;resources&gt;</w:t>
      </w:r>
    </w:p>
    <w:p w14:paraId="35138588"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&lt;color name="</w:t>
      </w:r>
      <w:proofErr w:type="spellStart"/>
      <w:r>
        <w:rPr>
          <w:rFonts w:ascii="Courier New" w:eastAsia="Courier New" w:hAnsi="Courier New" w:cs="Courier New"/>
          <w:sz w:val="20"/>
          <w:szCs w:val="20"/>
        </w:rPr>
        <w:t>opaque_red</w:t>
      </w:r>
      <w:proofErr w:type="spellEnd"/>
      <w:r>
        <w:rPr>
          <w:rFonts w:ascii="Courier New" w:eastAsia="Courier New" w:hAnsi="Courier New" w:cs="Courier New"/>
          <w:sz w:val="20"/>
          <w:szCs w:val="20"/>
        </w:rPr>
        <w:t>"&gt;#f00&lt;/color&gt;</w:t>
      </w:r>
    </w:p>
    <w:p w14:paraId="48F68B1F"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&lt;string name="h</w:t>
      </w:r>
      <w:r>
        <w:rPr>
          <w:rFonts w:ascii="Courier New" w:eastAsia="Courier New" w:hAnsi="Courier New" w:cs="Courier New"/>
          <w:sz w:val="20"/>
          <w:szCs w:val="20"/>
        </w:rPr>
        <w:t>ello"&gt;</w:t>
      </w:r>
      <w:proofErr w:type="gramStart"/>
      <w:r>
        <w:rPr>
          <w:rFonts w:ascii="Courier New" w:eastAsia="Courier New" w:hAnsi="Courier New" w:cs="Courier New"/>
          <w:sz w:val="20"/>
          <w:szCs w:val="20"/>
        </w:rPr>
        <w:t>Hello!&lt;</w:t>
      </w:r>
      <w:proofErr w:type="gramEnd"/>
      <w:r>
        <w:rPr>
          <w:rFonts w:ascii="Courier New" w:eastAsia="Courier New" w:hAnsi="Courier New" w:cs="Courier New"/>
          <w:sz w:val="20"/>
          <w:szCs w:val="20"/>
        </w:rPr>
        <w:t>/string&gt;</w:t>
      </w:r>
    </w:p>
    <w:p w14:paraId="35440080"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&lt;/resources&gt;</w:t>
      </w:r>
    </w:p>
    <w:p w14:paraId="0CD3F8FB" w14:textId="77777777" w:rsidR="007C695C" w:rsidRDefault="00A10EA8">
      <w:pPr>
        <w:spacing w:before="120" w:after="140"/>
        <w:ind w:left="40" w:right="40"/>
        <w:jc w:val="both"/>
        <w:rPr>
          <w:sz w:val="20"/>
          <w:szCs w:val="20"/>
        </w:rPr>
      </w:pPr>
      <w:r>
        <w:rPr>
          <w:rFonts w:ascii="Arial Unicode MS" w:eastAsia="Arial Unicode MS" w:hAnsi="Arial Unicode MS" w:cs="Arial Unicode MS"/>
          <w:sz w:val="20"/>
          <w:szCs w:val="20"/>
        </w:rPr>
        <w:t>Now you can use these resources in the following layout file to set the text color and text string as follows −</w:t>
      </w:r>
    </w:p>
    <w:p w14:paraId="3B037DCA"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&lt;?xml version="1.0" encoding="utf-8"?&gt;</w:t>
      </w:r>
    </w:p>
    <w:p w14:paraId="0FFD889A"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&lt;</w:t>
      </w:r>
      <w:proofErr w:type="spellStart"/>
      <w:r>
        <w:rPr>
          <w:rFonts w:ascii="Courier New" w:eastAsia="Courier New" w:hAnsi="Courier New" w:cs="Courier New"/>
          <w:sz w:val="20"/>
          <w:szCs w:val="20"/>
        </w:rPr>
        <w:t>EditText</w:t>
      </w:r>
      <w:proofErr w:type="spellEnd"/>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xmlns:android</w:t>
      </w:r>
      <w:proofErr w:type="spellEnd"/>
      <w:proofErr w:type="gramEnd"/>
      <w:r>
        <w:rPr>
          <w:rFonts w:ascii="Courier New" w:eastAsia="Courier New" w:hAnsi="Courier New" w:cs="Courier New"/>
          <w:sz w:val="20"/>
          <w:szCs w:val="20"/>
        </w:rPr>
        <w:t>="http://schemas.android.com/</w:t>
      </w:r>
      <w:proofErr w:type="spellStart"/>
      <w:r>
        <w:rPr>
          <w:rFonts w:ascii="Courier New" w:eastAsia="Courier New" w:hAnsi="Courier New" w:cs="Courier New"/>
          <w:sz w:val="20"/>
          <w:szCs w:val="20"/>
        </w:rPr>
        <w:t>apk</w:t>
      </w:r>
      <w:proofErr w:type="spellEnd"/>
      <w:r>
        <w:rPr>
          <w:rFonts w:ascii="Courier New" w:eastAsia="Courier New" w:hAnsi="Courier New" w:cs="Courier New"/>
          <w:sz w:val="20"/>
          <w:szCs w:val="20"/>
        </w:rPr>
        <w:t>/res/android"</w:t>
      </w:r>
    </w:p>
    <w:p w14:paraId="0C6E23BC"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android:layout</w:t>
      </w:r>
      <w:proofErr w:type="gramEnd"/>
      <w:r>
        <w:rPr>
          <w:rFonts w:ascii="Courier New" w:eastAsia="Courier New" w:hAnsi="Courier New" w:cs="Courier New"/>
          <w:sz w:val="20"/>
          <w:szCs w:val="20"/>
        </w:rPr>
        <w:t>_width</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fill_parent</w:t>
      </w:r>
      <w:proofErr w:type="spellEnd"/>
      <w:r>
        <w:rPr>
          <w:rFonts w:ascii="Courier New" w:eastAsia="Courier New" w:hAnsi="Courier New" w:cs="Courier New"/>
          <w:sz w:val="20"/>
          <w:szCs w:val="20"/>
        </w:rPr>
        <w:t>"</w:t>
      </w:r>
    </w:p>
    <w:p w14:paraId="785DA814"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android:layout</w:t>
      </w:r>
      <w:proofErr w:type="gramEnd"/>
      <w:r>
        <w:rPr>
          <w:rFonts w:ascii="Courier New" w:eastAsia="Courier New" w:hAnsi="Courier New" w:cs="Courier New"/>
          <w:sz w:val="20"/>
          <w:szCs w:val="20"/>
        </w:rPr>
        <w:t>_height</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fill_parent</w:t>
      </w:r>
      <w:proofErr w:type="spellEnd"/>
      <w:r>
        <w:rPr>
          <w:rFonts w:ascii="Courier New" w:eastAsia="Courier New" w:hAnsi="Courier New" w:cs="Courier New"/>
          <w:sz w:val="20"/>
          <w:szCs w:val="20"/>
        </w:rPr>
        <w:t>"</w:t>
      </w:r>
    </w:p>
    <w:p w14:paraId="3C05FDBA"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android:textColor</w:t>
      </w:r>
      <w:proofErr w:type="spellEnd"/>
      <w:proofErr w:type="gramEnd"/>
      <w:r>
        <w:rPr>
          <w:rFonts w:ascii="Courier New" w:eastAsia="Courier New" w:hAnsi="Courier New" w:cs="Courier New"/>
          <w:sz w:val="20"/>
          <w:szCs w:val="20"/>
        </w:rPr>
        <w:t>="@color/</w:t>
      </w:r>
      <w:proofErr w:type="spellStart"/>
      <w:r>
        <w:rPr>
          <w:rFonts w:ascii="Courier New" w:eastAsia="Courier New" w:hAnsi="Courier New" w:cs="Courier New"/>
          <w:sz w:val="20"/>
          <w:szCs w:val="20"/>
        </w:rPr>
        <w:t>opaque_red</w:t>
      </w:r>
      <w:proofErr w:type="spellEnd"/>
      <w:r>
        <w:rPr>
          <w:rFonts w:ascii="Courier New" w:eastAsia="Courier New" w:hAnsi="Courier New" w:cs="Courier New"/>
          <w:sz w:val="20"/>
          <w:szCs w:val="20"/>
        </w:rPr>
        <w:t>"</w:t>
      </w:r>
    </w:p>
    <w:p w14:paraId="1EE0A1E7" w14:textId="2145D349"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android:text</w:t>
      </w:r>
      <w:proofErr w:type="spellEnd"/>
      <w:r>
        <w:rPr>
          <w:rFonts w:ascii="Courier New" w:eastAsia="Courier New" w:hAnsi="Courier New" w:cs="Courier New"/>
          <w:sz w:val="20"/>
          <w:szCs w:val="20"/>
        </w:rPr>
        <w:t>="@string/hello" /&gt;</w:t>
      </w:r>
    </w:p>
    <w:p w14:paraId="0EC76D64" w14:textId="09F74841" w:rsidR="00D31C75" w:rsidRPr="00D31C75" w:rsidRDefault="00D31C75" w:rsidP="00D31C75">
      <w:pPr>
        <w:pStyle w:val="Heading1"/>
        <w:ind w:left="0" w:firstLine="0"/>
        <w:jc w:val="center"/>
        <w:rPr>
          <w:rFonts w:ascii="Oswald" w:eastAsia="Oswald" w:hAnsi="Oswald" w:cs="Oswald"/>
          <w:b w:val="0"/>
          <w:bCs/>
          <w:sz w:val="28"/>
          <w:szCs w:val="28"/>
        </w:rPr>
      </w:pPr>
      <w:r>
        <w:rPr>
          <w:rFonts w:ascii="Oswald" w:eastAsia="Oswald" w:hAnsi="Oswald" w:cs="Oswald"/>
          <w:b w:val="0"/>
          <w:bCs/>
          <w:sz w:val="28"/>
          <w:szCs w:val="28"/>
        </w:rPr>
        <w:lastRenderedPageBreak/>
        <w:t xml:space="preserve">PRACTICAL </w:t>
      </w:r>
      <w:r>
        <w:rPr>
          <w:rFonts w:ascii="Oswald" w:eastAsia="Oswald" w:hAnsi="Oswald" w:cs="Oswald"/>
          <w:b w:val="0"/>
          <w:bCs/>
          <w:sz w:val="28"/>
          <w:szCs w:val="28"/>
        </w:rPr>
        <w:t>3</w:t>
      </w:r>
    </w:p>
    <w:p w14:paraId="2AAFDCA2" w14:textId="77777777" w:rsidR="007C695C" w:rsidRDefault="007C695C"/>
    <w:p w14:paraId="37AFF1CB" w14:textId="6F9D7FCD" w:rsidR="007C695C" w:rsidRDefault="00D31C75">
      <w:pPr>
        <w:rPr>
          <w:rFonts w:ascii="Oswald" w:eastAsia="Oswald" w:hAnsi="Oswald" w:cs="Oswald"/>
          <w:b/>
          <w:sz w:val="30"/>
          <w:szCs w:val="30"/>
        </w:rPr>
      </w:pPr>
      <w:r>
        <w:rPr>
          <w:rFonts w:ascii="Oswald" w:eastAsia="Oswald" w:hAnsi="Oswald" w:cs="Oswald"/>
          <w:b/>
          <w:sz w:val="30"/>
          <w:szCs w:val="30"/>
        </w:rPr>
        <w:t>Q)</w:t>
      </w:r>
      <w:r w:rsidR="00A10EA8">
        <w:rPr>
          <w:rFonts w:ascii="Oswald" w:eastAsia="Oswald" w:hAnsi="Oswald" w:cs="Oswald"/>
          <w:sz w:val="30"/>
          <w:szCs w:val="30"/>
        </w:rPr>
        <w:t xml:space="preserve"> </w:t>
      </w:r>
      <w:r w:rsidR="00A10EA8">
        <w:rPr>
          <w:rFonts w:ascii="Oswald" w:eastAsia="Oswald" w:hAnsi="Oswald" w:cs="Oswald"/>
          <w:b/>
          <w:sz w:val="30"/>
          <w:szCs w:val="30"/>
        </w:rPr>
        <w:t>Programming Activities and fragments-Activity Life Cycle, Activity methods, Multiple Activities, Life Cycle of fragments and multiple fragments.</w:t>
      </w:r>
    </w:p>
    <w:p w14:paraId="73DBC266" w14:textId="77777777" w:rsidR="007C695C" w:rsidRDefault="007C695C">
      <w:pPr>
        <w:rPr>
          <w:b/>
          <w:sz w:val="20"/>
          <w:szCs w:val="20"/>
        </w:rPr>
      </w:pPr>
    </w:p>
    <w:p w14:paraId="50BDB219" w14:textId="77777777" w:rsidR="007C695C" w:rsidRDefault="00A10EA8">
      <w:pPr>
        <w:rPr>
          <w:sz w:val="20"/>
          <w:szCs w:val="20"/>
        </w:rPr>
      </w:pPr>
      <w:r>
        <w:rPr>
          <w:sz w:val="20"/>
          <w:szCs w:val="20"/>
        </w:rPr>
        <w:t>Fragment Lifecycle</w:t>
      </w:r>
    </w:p>
    <w:p w14:paraId="18664A6B" w14:textId="77777777" w:rsidR="007C695C" w:rsidRDefault="007C695C">
      <w:pPr>
        <w:rPr>
          <w:b/>
          <w:sz w:val="20"/>
          <w:szCs w:val="20"/>
        </w:rPr>
      </w:pPr>
    </w:p>
    <w:p w14:paraId="27419C7A" w14:textId="77777777" w:rsidR="007C695C" w:rsidRDefault="00A10EA8">
      <w:pPr>
        <w:ind w:firstLine="720"/>
        <w:rPr>
          <w:sz w:val="20"/>
          <w:szCs w:val="20"/>
        </w:rPr>
      </w:pPr>
      <w:r>
        <w:rPr>
          <w:sz w:val="20"/>
          <w:szCs w:val="20"/>
        </w:rPr>
        <w:t>Each Fragment instance has its own lifecycle. When a user navigates and interacts with you</w:t>
      </w:r>
      <w:r>
        <w:rPr>
          <w:sz w:val="20"/>
          <w:szCs w:val="20"/>
        </w:rPr>
        <w:t>r app, your fragments transition through various states in their lifecycle as they are added, removed, and enter or exit the screen.</w:t>
      </w:r>
    </w:p>
    <w:p w14:paraId="1B1CB13D" w14:textId="77777777" w:rsidR="007C695C" w:rsidRDefault="007C695C">
      <w:pPr>
        <w:rPr>
          <w:sz w:val="20"/>
          <w:szCs w:val="20"/>
        </w:rPr>
      </w:pPr>
    </w:p>
    <w:p w14:paraId="36C83E7D" w14:textId="77777777" w:rsidR="007C695C" w:rsidRDefault="00A10EA8">
      <w:pPr>
        <w:rPr>
          <w:sz w:val="20"/>
          <w:szCs w:val="20"/>
        </w:rPr>
      </w:pPr>
      <w:r>
        <w:rPr>
          <w:sz w:val="20"/>
          <w:szCs w:val="20"/>
        </w:rPr>
        <w:t xml:space="preserve">To manage lifecycle, Fragment implements </w:t>
      </w:r>
      <w:proofErr w:type="spellStart"/>
      <w:r>
        <w:rPr>
          <w:sz w:val="20"/>
          <w:szCs w:val="20"/>
        </w:rPr>
        <w:t>LifecycleOwner</w:t>
      </w:r>
      <w:proofErr w:type="spellEnd"/>
      <w:r>
        <w:rPr>
          <w:sz w:val="20"/>
          <w:szCs w:val="20"/>
        </w:rPr>
        <w:t xml:space="preserve">, exposing a Lifecycle object that you can access through the </w:t>
      </w:r>
      <w:proofErr w:type="spellStart"/>
      <w:proofErr w:type="gramStart"/>
      <w:r>
        <w:rPr>
          <w:sz w:val="20"/>
          <w:szCs w:val="20"/>
        </w:rPr>
        <w:t>getLi</w:t>
      </w:r>
      <w:r>
        <w:rPr>
          <w:sz w:val="20"/>
          <w:szCs w:val="20"/>
        </w:rPr>
        <w:t>fecycle</w:t>
      </w:r>
      <w:proofErr w:type="spellEnd"/>
      <w:r>
        <w:rPr>
          <w:sz w:val="20"/>
          <w:szCs w:val="20"/>
        </w:rPr>
        <w:t>(</w:t>
      </w:r>
      <w:proofErr w:type="gramEnd"/>
      <w:r>
        <w:rPr>
          <w:sz w:val="20"/>
          <w:szCs w:val="20"/>
        </w:rPr>
        <w:t>) method.</w:t>
      </w:r>
    </w:p>
    <w:p w14:paraId="3B120645" w14:textId="77777777" w:rsidR="007C695C" w:rsidRDefault="007C695C">
      <w:pPr>
        <w:rPr>
          <w:sz w:val="20"/>
          <w:szCs w:val="20"/>
        </w:rPr>
      </w:pPr>
    </w:p>
    <w:p w14:paraId="3D875C22" w14:textId="77777777" w:rsidR="007C695C" w:rsidRDefault="00A10EA8">
      <w:pPr>
        <w:rPr>
          <w:sz w:val="20"/>
          <w:szCs w:val="20"/>
        </w:rPr>
      </w:pPr>
      <w:r>
        <w:rPr>
          <w:sz w:val="20"/>
          <w:szCs w:val="20"/>
        </w:rPr>
        <w:t xml:space="preserve">Each possible Lifecycle state is represented in the </w:t>
      </w:r>
      <w:proofErr w:type="spellStart"/>
      <w:r>
        <w:rPr>
          <w:sz w:val="20"/>
          <w:szCs w:val="20"/>
        </w:rPr>
        <w:t>Lifecycle.State</w:t>
      </w:r>
      <w:proofErr w:type="spellEnd"/>
      <w:r>
        <w:rPr>
          <w:sz w:val="20"/>
          <w:szCs w:val="20"/>
        </w:rPr>
        <w:t xml:space="preserve"> </w:t>
      </w:r>
      <w:proofErr w:type="spellStart"/>
      <w:r>
        <w:rPr>
          <w:sz w:val="20"/>
          <w:szCs w:val="20"/>
        </w:rPr>
        <w:t>enum</w:t>
      </w:r>
      <w:proofErr w:type="spellEnd"/>
      <w:r>
        <w:rPr>
          <w:sz w:val="20"/>
          <w:szCs w:val="20"/>
        </w:rPr>
        <w:t>.</w:t>
      </w:r>
    </w:p>
    <w:p w14:paraId="0CE660BE" w14:textId="77777777" w:rsidR="007C695C" w:rsidRDefault="007C695C">
      <w:pPr>
        <w:rPr>
          <w:sz w:val="20"/>
          <w:szCs w:val="20"/>
        </w:rPr>
      </w:pPr>
    </w:p>
    <w:p w14:paraId="7D1A0B12" w14:textId="77777777" w:rsidR="007C695C" w:rsidRDefault="00A10EA8">
      <w:pPr>
        <w:numPr>
          <w:ilvl w:val="0"/>
          <w:numId w:val="2"/>
        </w:numPr>
        <w:rPr>
          <w:b/>
          <w:sz w:val="20"/>
          <w:szCs w:val="20"/>
        </w:rPr>
      </w:pPr>
      <w:r>
        <w:rPr>
          <w:b/>
          <w:sz w:val="20"/>
          <w:szCs w:val="20"/>
        </w:rPr>
        <w:t>INITIALIZED</w:t>
      </w:r>
    </w:p>
    <w:p w14:paraId="6B27BEA0" w14:textId="77777777" w:rsidR="007C695C" w:rsidRDefault="00A10EA8">
      <w:pPr>
        <w:numPr>
          <w:ilvl w:val="0"/>
          <w:numId w:val="2"/>
        </w:numPr>
        <w:rPr>
          <w:b/>
          <w:sz w:val="20"/>
          <w:szCs w:val="20"/>
        </w:rPr>
      </w:pPr>
      <w:r>
        <w:rPr>
          <w:b/>
          <w:sz w:val="20"/>
          <w:szCs w:val="20"/>
        </w:rPr>
        <w:t>CREATED</w:t>
      </w:r>
    </w:p>
    <w:p w14:paraId="6EC90186" w14:textId="77777777" w:rsidR="007C695C" w:rsidRDefault="00A10EA8">
      <w:pPr>
        <w:numPr>
          <w:ilvl w:val="0"/>
          <w:numId w:val="2"/>
        </w:numPr>
        <w:rPr>
          <w:b/>
          <w:sz w:val="20"/>
          <w:szCs w:val="20"/>
        </w:rPr>
      </w:pPr>
      <w:r>
        <w:rPr>
          <w:b/>
          <w:sz w:val="20"/>
          <w:szCs w:val="20"/>
        </w:rPr>
        <w:t>STARTED</w:t>
      </w:r>
    </w:p>
    <w:p w14:paraId="304C6632" w14:textId="77777777" w:rsidR="007C695C" w:rsidRDefault="00A10EA8">
      <w:pPr>
        <w:numPr>
          <w:ilvl w:val="0"/>
          <w:numId w:val="2"/>
        </w:numPr>
        <w:rPr>
          <w:b/>
          <w:sz w:val="20"/>
          <w:szCs w:val="20"/>
        </w:rPr>
      </w:pPr>
      <w:r>
        <w:rPr>
          <w:b/>
          <w:sz w:val="20"/>
          <w:szCs w:val="20"/>
        </w:rPr>
        <w:t>RESUMED</w:t>
      </w:r>
    </w:p>
    <w:p w14:paraId="7DF95105" w14:textId="77777777" w:rsidR="007C695C" w:rsidRDefault="00A10EA8">
      <w:pPr>
        <w:numPr>
          <w:ilvl w:val="0"/>
          <w:numId w:val="2"/>
        </w:numPr>
        <w:rPr>
          <w:b/>
          <w:sz w:val="20"/>
          <w:szCs w:val="20"/>
        </w:rPr>
      </w:pPr>
      <w:r>
        <w:rPr>
          <w:b/>
          <w:sz w:val="20"/>
          <w:szCs w:val="20"/>
        </w:rPr>
        <w:t>DESTROYED</w:t>
      </w:r>
    </w:p>
    <w:p w14:paraId="60A62A3F" w14:textId="77777777" w:rsidR="007C695C" w:rsidRDefault="007C695C">
      <w:pPr>
        <w:rPr>
          <w:sz w:val="20"/>
          <w:szCs w:val="20"/>
        </w:rPr>
      </w:pPr>
    </w:p>
    <w:p w14:paraId="61AF8F6C" w14:textId="77777777" w:rsidR="007C695C" w:rsidRDefault="00A10EA8">
      <w:pPr>
        <w:rPr>
          <w:sz w:val="20"/>
          <w:szCs w:val="20"/>
        </w:rPr>
      </w:pPr>
      <w:r>
        <w:rPr>
          <w:sz w:val="20"/>
          <w:szCs w:val="20"/>
        </w:rPr>
        <w:t>By building Fragment on top of Lifecycle, you can use the techniques and classes available for Handling Lifecycles with Lifecycle-Aware Components. For example, you might display the device's location on the screen using a lifecycle-aware component. This c</w:t>
      </w:r>
      <w:r>
        <w:rPr>
          <w:sz w:val="20"/>
          <w:szCs w:val="20"/>
        </w:rPr>
        <w:t>omponent could automatically start listening when the fragment becomes active and stop when the fragment moves to an inactive state.</w:t>
      </w:r>
    </w:p>
    <w:p w14:paraId="271E0897" w14:textId="77777777" w:rsidR="007C695C" w:rsidRDefault="007C695C">
      <w:pPr>
        <w:rPr>
          <w:sz w:val="20"/>
          <w:szCs w:val="20"/>
        </w:rPr>
      </w:pPr>
    </w:p>
    <w:p w14:paraId="463C40FA" w14:textId="77777777" w:rsidR="007C695C" w:rsidRDefault="00A10EA8">
      <w:pPr>
        <w:rPr>
          <w:sz w:val="20"/>
          <w:szCs w:val="20"/>
        </w:rPr>
      </w:pPr>
      <w:r>
        <w:rPr>
          <w:sz w:val="20"/>
          <w:szCs w:val="20"/>
        </w:rPr>
        <w:t xml:space="preserve">As an alternative to using a </w:t>
      </w:r>
      <w:proofErr w:type="spellStart"/>
      <w:r>
        <w:rPr>
          <w:sz w:val="20"/>
          <w:szCs w:val="20"/>
        </w:rPr>
        <w:t>LifecycleObserver</w:t>
      </w:r>
      <w:proofErr w:type="spellEnd"/>
      <w:r>
        <w:rPr>
          <w:sz w:val="20"/>
          <w:szCs w:val="20"/>
        </w:rPr>
        <w:t>, the Fragment class includes callback methods that correspond to each of th</w:t>
      </w:r>
      <w:r>
        <w:rPr>
          <w:sz w:val="20"/>
          <w:szCs w:val="20"/>
        </w:rPr>
        <w:t xml:space="preserve">e changes in a fragment's lifecycle. These include </w:t>
      </w:r>
      <w:proofErr w:type="spellStart"/>
      <w:proofErr w:type="gramStart"/>
      <w:r>
        <w:rPr>
          <w:sz w:val="20"/>
          <w:szCs w:val="20"/>
        </w:rPr>
        <w:t>onCreate</w:t>
      </w:r>
      <w:proofErr w:type="spellEnd"/>
      <w:r>
        <w:rPr>
          <w:sz w:val="20"/>
          <w:szCs w:val="20"/>
        </w:rPr>
        <w:t>(</w:t>
      </w:r>
      <w:proofErr w:type="gramEnd"/>
      <w:r>
        <w:rPr>
          <w:sz w:val="20"/>
          <w:szCs w:val="20"/>
        </w:rPr>
        <w:t xml:space="preserve">), </w:t>
      </w:r>
      <w:proofErr w:type="spellStart"/>
      <w:r>
        <w:rPr>
          <w:sz w:val="20"/>
          <w:szCs w:val="20"/>
        </w:rPr>
        <w:t>onStart</w:t>
      </w:r>
      <w:proofErr w:type="spellEnd"/>
      <w:r>
        <w:rPr>
          <w:sz w:val="20"/>
          <w:szCs w:val="20"/>
        </w:rPr>
        <w:t xml:space="preserve">(), </w:t>
      </w:r>
      <w:proofErr w:type="spellStart"/>
      <w:r>
        <w:rPr>
          <w:sz w:val="20"/>
          <w:szCs w:val="20"/>
        </w:rPr>
        <w:t>onResume</w:t>
      </w:r>
      <w:proofErr w:type="spellEnd"/>
      <w:r>
        <w:rPr>
          <w:sz w:val="20"/>
          <w:szCs w:val="20"/>
        </w:rPr>
        <w:t xml:space="preserve">(), </w:t>
      </w:r>
      <w:proofErr w:type="spellStart"/>
      <w:r>
        <w:rPr>
          <w:sz w:val="20"/>
          <w:szCs w:val="20"/>
        </w:rPr>
        <w:t>onPause</w:t>
      </w:r>
      <w:proofErr w:type="spellEnd"/>
      <w:r>
        <w:rPr>
          <w:sz w:val="20"/>
          <w:szCs w:val="20"/>
        </w:rPr>
        <w:t xml:space="preserve">(), </w:t>
      </w:r>
      <w:proofErr w:type="spellStart"/>
      <w:r>
        <w:rPr>
          <w:sz w:val="20"/>
          <w:szCs w:val="20"/>
        </w:rPr>
        <w:t>onStop</w:t>
      </w:r>
      <w:proofErr w:type="spellEnd"/>
      <w:r>
        <w:rPr>
          <w:sz w:val="20"/>
          <w:szCs w:val="20"/>
        </w:rPr>
        <w:t xml:space="preserve">(), and </w:t>
      </w:r>
      <w:proofErr w:type="spellStart"/>
      <w:r>
        <w:rPr>
          <w:sz w:val="20"/>
          <w:szCs w:val="20"/>
        </w:rPr>
        <w:t>onDestroy</w:t>
      </w:r>
      <w:proofErr w:type="spellEnd"/>
      <w:r>
        <w:rPr>
          <w:sz w:val="20"/>
          <w:szCs w:val="20"/>
        </w:rPr>
        <w:t>().</w:t>
      </w:r>
    </w:p>
    <w:p w14:paraId="10959289" w14:textId="77777777" w:rsidR="007C695C" w:rsidRDefault="007C695C">
      <w:pPr>
        <w:rPr>
          <w:sz w:val="20"/>
          <w:szCs w:val="20"/>
        </w:rPr>
      </w:pPr>
    </w:p>
    <w:p w14:paraId="552351D5" w14:textId="77777777" w:rsidR="007C695C" w:rsidRDefault="00A10EA8">
      <w:pPr>
        <w:rPr>
          <w:sz w:val="20"/>
          <w:szCs w:val="20"/>
        </w:rPr>
      </w:pPr>
      <w:r>
        <w:rPr>
          <w:sz w:val="20"/>
          <w:szCs w:val="20"/>
        </w:rPr>
        <w:t>A fragment's view has a separate Life Cycle that is managed independently from that of the fragment's Lifecycle. Fragments maintain</w:t>
      </w:r>
      <w:r>
        <w:rPr>
          <w:sz w:val="20"/>
          <w:szCs w:val="20"/>
        </w:rPr>
        <w:t xml:space="preserve"> a </w:t>
      </w:r>
      <w:proofErr w:type="spellStart"/>
      <w:r>
        <w:rPr>
          <w:sz w:val="20"/>
          <w:szCs w:val="20"/>
        </w:rPr>
        <w:t>LifecycleOwner</w:t>
      </w:r>
      <w:proofErr w:type="spellEnd"/>
      <w:r>
        <w:rPr>
          <w:sz w:val="20"/>
          <w:szCs w:val="20"/>
        </w:rPr>
        <w:t xml:space="preserve"> for their view, which can be accessed using </w:t>
      </w:r>
      <w:proofErr w:type="spellStart"/>
      <w:proofErr w:type="gramStart"/>
      <w:r>
        <w:rPr>
          <w:sz w:val="20"/>
          <w:szCs w:val="20"/>
        </w:rPr>
        <w:t>getViewLifecycleOwner</w:t>
      </w:r>
      <w:proofErr w:type="spellEnd"/>
      <w:r>
        <w:rPr>
          <w:sz w:val="20"/>
          <w:szCs w:val="20"/>
        </w:rPr>
        <w:t>(</w:t>
      </w:r>
      <w:proofErr w:type="gramEnd"/>
      <w:r>
        <w:rPr>
          <w:sz w:val="20"/>
          <w:szCs w:val="20"/>
        </w:rPr>
        <w:t xml:space="preserve">) or </w:t>
      </w:r>
      <w:proofErr w:type="spellStart"/>
      <w:r>
        <w:rPr>
          <w:sz w:val="20"/>
          <w:szCs w:val="20"/>
        </w:rPr>
        <w:t>getViewLifecycleOwnerLiveData</w:t>
      </w:r>
      <w:proofErr w:type="spellEnd"/>
      <w:r>
        <w:rPr>
          <w:sz w:val="20"/>
          <w:szCs w:val="20"/>
        </w:rPr>
        <w:t>(). Having access to the view's Lifecycle is useful for situations where a Lifecycle-aware component should only perform work while a frag</w:t>
      </w:r>
      <w:r>
        <w:rPr>
          <w:sz w:val="20"/>
          <w:szCs w:val="20"/>
        </w:rPr>
        <w:t xml:space="preserve">ment's view exists, such as observing </w:t>
      </w:r>
      <w:proofErr w:type="spellStart"/>
      <w:r>
        <w:rPr>
          <w:sz w:val="20"/>
          <w:szCs w:val="20"/>
        </w:rPr>
        <w:t>LiveData</w:t>
      </w:r>
      <w:proofErr w:type="spellEnd"/>
      <w:r>
        <w:rPr>
          <w:sz w:val="20"/>
          <w:szCs w:val="20"/>
        </w:rPr>
        <w:t xml:space="preserve"> that is only meant to be displayed on the screen.</w:t>
      </w:r>
    </w:p>
    <w:p w14:paraId="47073DD5" w14:textId="77777777" w:rsidR="007C695C" w:rsidRDefault="007C695C">
      <w:pPr>
        <w:rPr>
          <w:sz w:val="20"/>
          <w:szCs w:val="20"/>
        </w:rPr>
      </w:pPr>
    </w:p>
    <w:p w14:paraId="7BDBEBF7" w14:textId="77777777" w:rsidR="007C695C" w:rsidRDefault="00A10EA8">
      <w:pPr>
        <w:rPr>
          <w:sz w:val="20"/>
          <w:szCs w:val="20"/>
        </w:rPr>
      </w:pPr>
      <w:r>
        <w:rPr>
          <w:sz w:val="20"/>
          <w:szCs w:val="20"/>
        </w:rPr>
        <w:t>This topic discusses the Fragment lifecycle in detail, explaining some of the rules that determine a fragment's lifecycle state and showing the relationship b</w:t>
      </w:r>
      <w:r>
        <w:rPr>
          <w:sz w:val="20"/>
          <w:szCs w:val="20"/>
        </w:rPr>
        <w:t>etween the Lifecycle states and the fragment lifecycle callbacks.</w:t>
      </w:r>
    </w:p>
    <w:p w14:paraId="3EF86FE5" w14:textId="77777777" w:rsidR="007C695C" w:rsidRDefault="007C695C">
      <w:pPr>
        <w:rPr>
          <w:sz w:val="20"/>
          <w:szCs w:val="20"/>
        </w:rPr>
      </w:pPr>
    </w:p>
    <w:p w14:paraId="5BE9861F" w14:textId="77777777" w:rsidR="007C695C" w:rsidRDefault="00A10EA8">
      <w:pPr>
        <w:rPr>
          <w:sz w:val="20"/>
          <w:szCs w:val="20"/>
        </w:rPr>
      </w:pPr>
      <w:r>
        <w:rPr>
          <w:noProof/>
          <w:sz w:val="20"/>
          <w:szCs w:val="20"/>
        </w:rPr>
        <w:lastRenderedPageBreak/>
        <w:drawing>
          <wp:inline distT="114300" distB="114300" distL="114300" distR="114300" wp14:anchorId="69F07E74" wp14:editId="4A301FE0">
            <wp:extent cx="3900488" cy="2008751"/>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4"/>
                    <a:srcRect/>
                    <a:stretch>
                      <a:fillRect/>
                    </a:stretch>
                  </pic:blipFill>
                  <pic:spPr>
                    <a:xfrm>
                      <a:off x="0" y="0"/>
                      <a:ext cx="3900488" cy="2008751"/>
                    </a:xfrm>
                    <a:prstGeom prst="rect">
                      <a:avLst/>
                    </a:prstGeom>
                    <a:ln/>
                  </pic:spPr>
                </pic:pic>
              </a:graphicData>
            </a:graphic>
          </wp:inline>
        </w:drawing>
      </w:r>
    </w:p>
    <w:p w14:paraId="28CB3C9D" w14:textId="77777777" w:rsidR="007C695C" w:rsidRDefault="007C695C">
      <w:pPr>
        <w:rPr>
          <w:sz w:val="20"/>
          <w:szCs w:val="20"/>
        </w:rPr>
      </w:pPr>
    </w:p>
    <w:p w14:paraId="17E11559" w14:textId="77777777" w:rsidR="007C695C" w:rsidRDefault="007C695C">
      <w:pPr>
        <w:rPr>
          <w:sz w:val="20"/>
          <w:szCs w:val="20"/>
        </w:rPr>
      </w:pPr>
    </w:p>
    <w:p w14:paraId="30FCC7A8" w14:textId="77777777" w:rsidR="007C695C" w:rsidRDefault="007C695C">
      <w:pPr>
        <w:rPr>
          <w:sz w:val="20"/>
          <w:szCs w:val="20"/>
        </w:rPr>
      </w:pPr>
    </w:p>
    <w:p w14:paraId="6C844714" w14:textId="77777777" w:rsidR="007C695C" w:rsidRDefault="007C695C">
      <w:pPr>
        <w:rPr>
          <w:sz w:val="20"/>
          <w:szCs w:val="20"/>
        </w:rPr>
      </w:pPr>
    </w:p>
    <w:p w14:paraId="29A7BC4F" w14:textId="77777777" w:rsidR="007C695C" w:rsidRDefault="00A10EA8">
      <w:pPr>
        <w:rPr>
          <w:sz w:val="20"/>
          <w:szCs w:val="20"/>
        </w:rPr>
      </w:pPr>
      <w:r>
        <w:rPr>
          <w:sz w:val="20"/>
          <w:szCs w:val="20"/>
        </w:rPr>
        <w:t>Fragment lifecycle states and callbacks</w:t>
      </w:r>
    </w:p>
    <w:p w14:paraId="22EFE7DC" w14:textId="77777777" w:rsidR="007C695C" w:rsidRDefault="007C695C">
      <w:pPr>
        <w:rPr>
          <w:sz w:val="20"/>
          <w:szCs w:val="20"/>
        </w:rPr>
      </w:pPr>
    </w:p>
    <w:p w14:paraId="689EAF7F" w14:textId="77777777" w:rsidR="007C695C" w:rsidRDefault="00A10EA8">
      <w:pPr>
        <w:rPr>
          <w:sz w:val="20"/>
          <w:szCs w:val="20"/>
        </w:rPr>
      </w:pPr>
      <w:r>
        <w:rPr>
          <w:sz w:val="20"/>
          <w:szCs w:val="20"/>
        </w:rPr>
        <w:t xml:space="preserve">When determining a fragment's lifecycle state, </w:t>
      </w:r>
      <w:proofErr w:type="spellStart"/>
      <w:r>
        <w:rPr>
          <w:sz w:val="20"/>
          <w:szCs w:val="20"/>
        </w:rPr>
        <w:t>FragmentManager</w:t>
      </w:r>
      <w:proofErr w:type="spellEnd"/>
      <w:r>
        <w:rPr>
          <w:sz w:val="20"/>
          <w:szCs w:val="20"/>
        </w:rPr>
        <w:t xml:space="preserve"> considers the following:</w:t>
      </w:r>
    </w:p>
    <w:p w14:paraId="2ABF8D67" w14:textId="77777777" w:rsidR="007C695C" w:rsidRDefault="007C695C">
      <w:pPr>
        <w:rPr>
          <w:sz w:val="20"/>
          <w:szCs w:val="20"/>
        </w:rPr>
      </w:pPr>
    </w:p>
    <w:p w14:paraId="11A08256" w14:textId="77777777" w:rsidR="007C695C" w:rsidRDefault="00A10EA8">
      <w:pPr>
        <w:numPr>
          <w:ilvl w:val="0"/>
          <w:numId w:val="1"/>
        </w:numPr>
        <w:rPr>
          <w:sz w:val="20"/>
          <w:szCs w:val="20"/>
        </w:rPr>
      </w:pPr>
      <w:r>
        <w:rPr>
          <w:sz w:val="20"/>
          <w:szCs w:val="20"/>
        </w:rPr>
        <w:t xml:space="preserve">A fragment's maximum state is determined by its </w:t>
      </w:r>
      <w:proofErr w:type="spellStart"/>
      <w:r>
        <w:rPr>
          <w:sz w:val="20"/>
          <w:szCs w:val="20"/>
        </w:rPr>
        <w:t>Fragm</w:t>
      </w:r>
      <w:r>
        <w:rPr>
          <w:sz w:val="20"/>
          <w:szCs w:val="20"/>
        </w:rPr>
        <w:t>entManager</w:t>
      </w:r>
      <w:proofErr w:type="spellEnd"/>
      <w:r>
        <w:rPr>
          <w:sz w:val="20"/>
          <w:szCs w:val="20"/>
        </w:rPr>
        <w:t xml:space="preserve">. A fragment cannot progress beyond the state of its </w:t>
      </w:r>
      <w:proofErr w:type="spellStart"/>
      <w:r>
        <w:rPr>
          <w:sz w:val="20"/>
          <w:szCs w:val="20"/>
        </w:rPr>
        <w:t>FragmentManager</w:t>
      </w:r>
      <w:proofErr w:type="spellEnd"/>
      <w:r>
        <w:rPr>
          <w:sz w:val="20"/>
          <w:szCs w:val="20"/>
        </w:rPr>
        <w:t>.</w:t>
      </w:r>
    </w:p>
    <w:p w14:paraId="55B4CF85" w14:textId="77777777" w:rsidR="007C695C" w:rsidRDefault="007C695C">
      <w:pPr>
        <w:rPr>
          <w:sz w:val="20"/>
          <w:szCs w:val="20"/>
        </w:rPr>
      </w:pPr>
    </w:p>
    <w:p w14:paraId="1489F696" w14:textId="77777777" w:rsidR="007C695C" w:rsidRDefault="00A10EA8">
      <w:pPr>
        <w:numPr>
          <w:ilvl w:val="0"/>
          <w:numId w:val="9"/>
        </w:numPr>
        <w:rPr>
          <w:sz w:val="20"/>
          <w:szCs w:val="20"/>
        </w:rPr>
      </w:pPr>
      <w:r>
        <w:rPr>
          <w:sz w:val="20"/>
          <w:szCs w:val="20"/>
        </w:rPr>
        <w:t xml:space="preserve">As part of a </w:t>
      </w:r>
      <w:proofErr w:type="spellStart"/>
      <w:r>
        <w:rPr>
          <w:sz w:val="20"/>
          <w:szCs w:val="20"/>
        </w:rPr>
        <w:t>FragmentTransaction</w:t>
      </w:r>
      <w:proofErr w:type="spellEnd"/>
      <w:r>
        <w:rPr>
          <w:sz w:val="20"/>
          <w:szCs w:val="20"/>
        </w:rPr>
        <w:t xml:space="preserve">, you can set a maximum lifecycle state on a fragment using </w:t>
      </w:r>
      <w:proofErr w:type="spellStart"/>
      <w:proofErr w:type="gramStart"/>
      <w:r>
        <w:rPr>
          <w:sz w:val="20"/>
          <w:szCs w:val="20"/>
        </w:rPr>
        <w:t>setMaxLifecycle</w:t>
      </w:r>
      <w:proofErr w:type="spellEnd"/>
      <w:r>
        <w:rPr>
          <w:sz w:val="20"/>
          <w:szCs w:val="20"/>
        </w:rPr>
        <w:t>(</w:t>
      </w:r>
      <w:proofErr w:type="gramEnd"/>
      <w:r>
        <w:rPr>
          <w:sz w:val="20"/>
          <w:szCs w:val="20"/>
        </w:rPr>
        <w:t>) .</w:t>
      </w:r>
    </w:p>
    <w:p w14:paraId="0BC5A718" w14:textId="77777777" w:rsidR="007C695C" w:rsidRDefault="007C695C">
      <w:pPr>
        <w:rPr>
          <w:sz w:val="20"/>
          <w:szCs w:val="20"/>
        </w:rPr>
      </w:pPr>
    </w:p>
    <w:p w14:paraId="38A80BF3" w14:textId="77777777" w:rsidR="007C695C" w:rsidRDefault="00A10EA8">
      <w:pPr>
        <w:numPr>
          <w:ilvl w:val="0"/>
          <w:numId w:val="9"/>
        </w:numPr>
        <w:rPr>
          <w:sz w:val="20"/>
          <w:szCs w:val="20"/>
        </w:rPr>
      </w:pPr>
      <w:r>
        <w:rPr>
          <w:sz w:val="20"/>
          <w:szCs w:val="20"/>
        </w:rPr>
        <w:t>A fragment's lifecycle state can never be greater than its parent. For example, a parent fragment or activity must be started before its child fragments. Likewise, child fragments must be stopped before their parent fragment or activity.</w:t>
      </w:r>
    </w:p>
    <w:p w14:paraId="21DF4704" w14:textId="77777777" w:rsidR="007C695C" w:rsidRDefault="007C695C">
      <w:pPr>
        <w:rPr>
          <w:sz w:val="20"/>
          <w:szCs w:val="20"/>
        </w:rPr>
      </w:pPr>
    </w:p>
    <w:p w14:paraId="0DB420D9" w14:textId="77777777" w:rsidR="007C695C" w:rsidRDefault="007C695C">
      <w:pPr>
        <w:rPr>
          <w:sz w:val="20"/>
          <w:szCs w:val="20"/>
        </w:rPr>
      </w:pPr>
    </w:p>
    <w:p w14:paraId="525CE7BE" w14:textId="77777777" w:rsidR="007C695C" w:rsidRDefault="00A10EA8">
      <w:pPr>
        <w:rPr>
          <w:sz w:val="20"/>
          <w:szCs w:val="20"/>
        </w:rPr>
      </w:pPr>
      <w:r>
        <w:rPr>
          <w:noProof/>
          <w:sz w:val="20"/>
          <w:szCs w:val="20"/>
        </w:rPr>
        <w:drawing>
          <wp:inline distT="114300" distB="114300" distL="114300" distR="114300" wp14:anchorId="3343B841" wp14:editId="48007453">
            <wp:extent cx="2967038" cy="2778926"/>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5"/>
                    <a:srcRect/>
                    <a:stretch>
                      <a:fillRect/>
                    </a:stretch>
                  </pic:blipFill>
                  <pic:spPr>
                    <a:xfrm>
                      <a:off x="0" y="0"/>
                      <a:ext cx="2967038" cy="2778926"/>
                    </a:xfrm>
                    <a:prstGeom prst="rect">
                      <a:avLst/>
                    </a:prstGeom>
                    <a:ln/>
                  </pic:spPr>
                </pic:pic>
              </a:graphicData>
            </a:graphic>
          </wp:inline>
        </w:drawing>
      </w:r>
    </w:p>
    <w:p w14:paraId="513345BB" w14:textId="77777777" w:rsidR="007C695C" w:rsidRDefault="00A10EA8">
      <w:pPr>
        <w:rPr>
          <w:sz w:val="20"/>
          <w:szCs w:val="20"/>
        </w:rPr>
      </w:pPr>
      <w:r>
        <w:rPr>
          <w:rFonts w:ascii="Roboto" w:eastAsia="Roboto" w:hAnsi="Roboto" w:cs="Roboto"/>
          <w:b/>
          <w:color w:val="202124"/>
          <w:sz w:val="20"/>
          <w:szCs w:val="20"/>
          <w:highlight w:val="white"/>
        </w:rPr>
        <w:lastRenderedPageBreak/>
        <w:t>Figure 1.</w:t>
      </w:r>
      <w:r>
        <w:rPr>
          <w:rFonts w:ascii="Roboto" w:eastAsia="Roboto" w:hAnsi="Roboto" w:cs="Roboto"/>
          <w:color w:val="202124"/>
          <w:sz w:val="20"/>
          <w:szCs w:val="20"/>
          <w:highlight w:val="white"/>
        </w:rPr>
        <w:t xml:space="preserve"> Frag</w:t>
      </w:r>
      <w:r>
        <w:rPr>
          <w:rFonts w:ascii="Roboto" w:eastAsia="Roboto" w:hAnsi="Roboto" w:cs="Roboto"/>
          <w:color w:val="202124"/>
          <w:sz w:val="20"/>
          <w:szCs w:val="20"/>
          <w:highlight w:val="white"/>
        </w:rPr>
        <w:t xml:space="preserve">ment </w:t>
      </w:r>
      <w:r>
        <w:rPr>
          <w:sz w:val="20"/>
          <w:szCs w:val="20"/>
        </w:rPr>
        <w:t>Lifecycle</w:t>
      </w:r>
      <w:r>
        <w:rPr>
          <w:rFonts w:ascii="Roboto" w:eastAsia="Roboto" w:hAnsi="Roboto" w:cs="Roboto"/>
          <w:color w:val="202124"/>
          <w:sz w:val="20"/>
          <w:szCs w:val="20"/>
          <w:highlight w:val="white"/>
        </w:rPr>
        <w:t xml:space="preserve"> states and their relation both the fragment's lifecycle callbacks and the fragment's view </w:t>
      </w:r>
      <w:r>
        <w:rPr>
          <w:sz w:val="20"/>
          <w:szCs w:val="20"/>
        </w:rPr>
        <w:t>Lifecycle</w:t>
      </w:r>
      <w:r>
        <w:rPr>
          <w:rFonts w:ascii="Roboto" w:eastAsia="Roboto" w:hAnsi="Roboto" w:cs="Roboto"/>
          <w:color w:val="202124"/>
          <w:sz w:val="20"/>
          <w:szCs w:val="20"/>
          <w:highlight w:val="white"/>
        </w:rPr>
        <w:t>.</w:t>
      </w:r>
    </w:p>
    <w:p w14:paraId="3706EB61" w14:textId="77777777" w:rsidR="007C695C" w:rsidRDefault="007C695C">
      <w:pPr>
        <w:rPr>
          <w:sz w:val="20"/>
          <w:szCs w:val="20"/>
        </w:rPr>
      </w:pPr>
    </w:p>
    <w:p w14:paraId="1F80B6EA" w14:textId="77777777" w:rsidR="007C695C" w:rsidRDefault="007C695C">
      <w:pPr>
        <w:rPr>
          <w:sz w:val="20"/>
          <w:szCs w:val="20"/>
        </w:rPr>
      </w:pPr>
    </w:p>
    <w:p w14:paraId="27F5FE35" w14:textId="77777777" w:rsidR="007C695C" w:rsidRDefault="00A10EA8">
      <w:pPr>
        <w:rPr>
          <w:sz w:val="20"/>
          <w:szCs w:val="20"/>
        </w:rPr>
      </w:pPr>
      <w:r>
        <w:rPr>
          <w:sz w:val="20"/>
          <w:szCs w:val="20"/>
        </w:rPr>
        <w:t>Figure 1 shows each of the fragment's Lifecycle states and how they relate to both the fragment's lifecycle callbacks and the fragment's v</w:t>
      </w:r>
      <w:r>
        <w:rPr>
          <w:sz w:val="20"/>
          <w:szCs w:val="20"/>
        </w:rPr>
        <w:t>iew Lifecycle.</w:t>
      </w:r>
    </w:p>
    <w:p w14:paraId="232610DF" w14:textId="77777777" w:rsidR="007C695C" w:rsidRDefault="007C695C">
      <w:pPr>
        <w:rPr>
          <w:sz w:val="20"/>
          <w:szCs w:val="20"/>
        </w:rPr>
      </w:pPr>
    </w:p>
    <w:p w14:paraId="0661F7C8" w14:textId="77777777" w:rsidR="007C695C" w:rsidRDefault="00A10EA8">
      <w:pPr>
        <w:rPr>
          <w:sz w:val="20"/>
          <w:szCs w:val="20"/>
        </w:rPr>
      </w:pPr>
      <w:r>
        <w:rPr>
          <w:sz w:val="20"/>
          <w:szCs w:val="20"/>
        </w:rPr>
        <w:t>As a fragment progresses through its lifecycle, it moves upward and downward through its states. For example, a fragment that is added to the top of the back stack moves upward from CREATED to STARTED to RESUMED. Conversely, when a fragment</w:t>
      </w:r>
      <w:r>
        <w:rPr>
          <w:sz w:val="20"/>
          <w:szCs w:val="20"/>
        </w:rPr>
        <w:t xml:space="preserve"> is popped off of the back stack, it moves downward through those states, going from RESUMED to STARTED to CREATED and finally DESTROYED.</w:t>
      </w:r>
    </w:p>
    <w:p w14:paraId="776B730B" w14:textId="77777777" w:rsidR="007C695C" w:rsidRDefault="007C695C">
      <w:pPr>
        <w:rPr>
          <w:sz w:val="20"/>
          <w:szCs w:val="20"/>
        </w:rPr>
      </w:pPr>
    </w:p>
    <w:p w14:paraId="70296075" w14:textId="77777777" w:rsidR="007C695C" w:rsidRDefault="00A10EA8">
      <w:pPr>
        <w:rPr>
          <w:sz w:val="20"/>
          <w:szCs w:val="20"/>
        </w:rPr>
      </w:pPr>
      <w:r>
        <w:rPr>
          <w:sz w:val="20"/>
          <w:szCs w:val="20"/>
        </w:rPr>
        <w:t>Upward state transitions</w:t>
      </w:r>
    </w:p>
    <w:p w14:paraId="7E666542" w14:textId="77777777" w:rsidR="007C695C" w:rsidRDefault="007C695C">
      <w:pPr>
        <w:rPr>
          <w:sz w:val="20"/>
          <w:szCs w:val="20"/>
        </w:rPr>
      </w:pPr>
    </w:p>
    <w:p w14:paraId="39477F73" w14:textId="77777777" w:rsidR="007C695C" w:rsidRDefault="00A10EA8">
      <w:pPr>
        <w:rPr>
          <w:sz w:val="20"/>
          <w:szCs w:val="20"/>
        </w:rPr>
      </w:pPr>
      <w:r>
        <w:rPr>
          <w:sz w:val="20"/>
          <w:szCs w:val="20"/>
        </w:rPr>
        <w:t>When moving upward through its lifecycle states, a fragment first calls the associated life</w:t>
      </w:r>
      <w:r>
        <w:rPr>
          <w:sz w:val="20"/>
          <w:szCs w:val="20"/>
        </w:rPr>
        <w:t xml:space="preserve">cycle callback for its new state. Once this callback is finished, the relevant </w:t>
      </w:r>
      <w:proofErr w:type="spellStart"/>
      <w:r>
        <w:rPr>
          <w:sz w:val="20"/>
          <w:szCs w:val="20"/>
        </w:rPr>
        <w:t>Lifecycle.Event</w:t>
      </w:r>
      <w:proofErr w:type="spellEnd"/>
      <w:r>
        <w:rPr>
          <w:sz w:val="20"/>
          <w:szCs w:val="20"/>
        </w:rPr>
        <w:t xml:space="preserve"> is emitted to observers by the fragment's Lifecycle, followed by the fragment's view Lifecycle, if it has been instantiated.</w:t>
      </w:r>
    </w:p>
    <w:p w14:paraId="06F13CF7" w14:textId="77777777" w:rsidR="007C695C" w:rsidRDefault="007C695C">
      <w:pPr>
        <w:rPr>
          <w:sz w:val="20"/>
          <w:szCs w:val="20"/>
        </w:rPr>
      </w:pPr>
    </w:p>
    <w:p w14:paraId="6FBC8F91" w14:textId="77777777" w:rsidR="007C695C" w:rsidRDefault="00A10EA8">
      <w:pPr>
        <w:rPr>
          <w:sz w:val="20"/>
          <w:szCs w:val="20"/>
        </w:rPr>
      </w:pPr>
      <w:r>
        <w:rPr>
          <w:sz w:val="20"/>
          <w:szCs w:val="20"/>
        </w:rPr>
        <w:t>Fragment CREATED</w:t>
      </w:r>
    </w:p>
    <w:p w14:paraId="2FDCA497" w14:textId="77777777" w:rsidR="007C695C" w:rsidRDefault="007C695C">
      <w:pPr>
        <w:rPr>
          <w:sz w:val="20"/>
          <w:szCs w:val="20"/>
        </w:rPr>
      </w:pPr>
    </w:p>
    <w:p w14:paraId="3EA2F286" w14:textId="77777777" w:rsidR="007C695C" w:rsidRDefault="00A10EA8">
      <w:pPr>
        <w:rPr>
          <w:sz w:val="20"/>
          <w:szCs w:val="20"/>
        </w:rPr>
      </w:pPr>
      <w:r>
        <w:rPr>
          <w:sz w:val="20"/>
          <w:szCs w:val="20"/>
        </w:rPr>
        <w:t>When your fragmen</w:t>
      </w:r>
      <w:r>
        <w:rPr>
          <w:sz w:val="20"/>
          <w:szCs w:val="20"/>
        </w:rPr>
        <w:t xml:space="preserve">t reaches the CREATED state, it has been added to a </w:t>
      </w:r>
      <w:proofErr w:type="spellStart"/>
      <w:r>
        <w:rPr>
          <w:sz w:val="20"/>
          <w:szCs w:val="20"/>
        </w:rPr>
        <w:t>FragmentManager</w:t>
      </w:r>
      <w:proofErr w:type="spellEnd"/>
      <w:r>
        <w:rPr>
          <w:sz w:val="20"/>
          <w:szCs w:val="20"/>
        </w:rPr>
        <w:t xml:space="preserve"> and the </w:t>
      </w:r>
      <w:proofErr w:type="spellStart"/>
      <w:proofErr w:type="gramStart"/>
      <w:r>
        <w:rPr>
          <w:sz w:val="20"/>
          <w:szCs w:val="20"/>
        </w:rPr>
        <w:t>onAttach</w:t>
      </w:r>
      <w:proofErr w:type="spellEnd"/>
      <w:r>
        <w:rPr>
          <w:sz w:val="20"/>
          <w:szCs w:val="20"/>
        </w:rPr>
        <w:t>(</w:t>
      </w:r>
      <w:proofErr w:type="gramEnd"/>
      <w:r>
        <w:rPr>
          <w:sz w:val="20"/>
          <w:szCs w:val="20"/>
        </w:rPr>
        <w:t>) method has already been called.</w:t>
      </w:r>
    </w:p>
    <w:p w14:paraId="0C3EC4F7" w14:textId="77777777" w:rsidR="007C695C" w:rsidRDefault="007C695C">
      <w:pPr>
        <w:rPr>
          <w:sz w:val="20"/>
          <w:szCs w:val="20"/>
        </w:rPr>
      </w:pPr>
    </w:p>
    <w:p w14:paraId="5F16F9BE" w14:textId="77777777" w:rsidR="007C695C" w:rsidRDefault="00A10EA8">
      <w:pPr>
        <w:rPr>
          <w:sz w:val="20"/>
          <w:szCs w:val="20"/>
        </w:rPr>
      </w:pPr>
      <w:r>
        <w:rPr>
          <w:sz w:val="20"/>
          <w:szCs w:val="20"/>
        </w:rPr>
        <w:t xml:space="preserve">This would be the appropriate place to restore any saved state associated with the fragment itself through the fragment's </w:t>
      </w:r>
      <w:proofErr w:type="spellStart"/>
      <w:r>
        <w:rPr>
          <w:sz w:val="20"/>
          <w:szCs w:val="20"/>
        </w:rPr>
        <w:t>SavedStateRegi</w:t>
      </w:r>
      <w:r>
        <w:rPr>
          <w:sz w:val="20"/>
          <w:szCs w:val="20"/>
        </w:rPr>
        <w:t>stry</w:t>
      </w:r>
      <w:proofErr w:type="spellEnd"/>
      <w:r>
        <w:rPr>
          <w:sz w:val="20"/>
          <w:szCs w:val="20"/>
        </w:rPr>
        <w:t>. Note that the fragment's view has not been created at this time, and any state associated with the fragment's view should be restored only after the view has been created.</w:t>
      </w:r>
    </w:p>
    <w:p w14:paraId="0F77C8D7" w14:textId="77777777" w:rsidR="007C695C" w:rsidRDefault="007C695C">
      <w:pPr>
        <w:rPr>
          <w:sz w:val="20"/>
          <w:szCs w:val="20"/>
        </w:rPr>
      </w:pPr>
    </w:p>
    <w:p w14:paraId="01609948" w14:textId="77777777" w:rsidR="007C695C" w:rsidRDefault="00A10EA8">
      <w:pPr>
        <w:rPr>
          <w:sz w:val="20"/>
          <w:szCs w:val="20"/>
        </w:rPr>
      </w:pPr>
      <w:r>
        <w:rPr>
          <w:sz w:val="20"/>
          <w:szCs w:val="20"/>
        </w:rPr>
        <w:t xml:space="preserve">This transition invokes the </w:t>
      </w:r>
      <w:proofErr w:type="spellStart"/>
      <w:proofErr w:type="gramStart"/>
      <w:r>
        <w:rPr>
          <w:sz w:val="20"/>
          <w:szCs w:val="20"/>
        </w:rPr>
        <w:t>onCreate</w:t>
      </w:r>
      <w:proofErr w:type="spellEnd"/>
      <w:r>
        <w:rPr>
          <w:sz w:val="20"/>
          <w:szCs w:val="20"/>
        </w:rPr>
        <w:t>(</w:t>
      </w:r>
      <w:proofErr w:type="gramEnd"/>
      <w:r>
        <w:rPr>
          <w:sz w:val="20"/>
          <w:szCs w:val="20"/>
        </w:rPr>
        <w:t>) callback. The callback also receives a</w:t>
      </w:r>
      <w:r>
        <w:rPr>
          <w:sz w:val="20"/>
          <w:szCs w:val="20"/>
        </w:rPr>
        <w:t xml:space="preserve"> </w:t>
      </w:r>
      <w:proofErr w:type="spellStart"/>
      <w:r>
        <w:rPr>
          <w:sz w:val="20"/>
          <w:szCs w:val="20"/>
        </w:rPr>
        <w:t>savedInstanceState</w:t>
      </w:r>
      <w:proofErr w:type="spellEnd"/>
      <w:r>
        <w:rPr>
          <w:sz w:val="20"/>
          <w:szCs w:val="20"/>
        </w:rPr>
        <w:t xml:space="preserve"> Bundle argument containing any state previously saved by </w:t>
      </w:r>
      <w:proofErr w:type="spellStart"/>
      <w:proofErr w:type="gramStart"/>
      <w:r>
        <w:rPr>
          <w:sz w:val="20"/>
          <w:szCs w:val="20"/>
        </w:rPr>
        <w:t>onSaveInstanceState</w:t>
      </w:r>
      <w:proofErr w:type="spellEnd"/>
      <w:r>
        <w:rPr>
          <w:sz w:val="20"/>
          <w:szCs w:val="20"/>
        </w:rPr>
        <w:t>(</w:t>
      </w:r>
      <w:proofErr w:type="gramEnd"/>
      <w:r>
        <w:rPr>
          <w:sz w:val="20"/>
          <w:szCs w:val="20"/>
        </w:rPr>
        <w:t xml:space="preserve">). Note that </w:t>
      </w:r>
      <w:proofErr w:type="spellStart"/>
      <w:r>
        <w:rPr>
          <w:sz w:val="20"/>
          <w:szCs w:val="20"/>
        </w:rPr>
        <w:t>savedInstanceState</w:t>
      </w:r>
      <w:proofErr w:type="spellEnd"/>
      <w:r>
        <w:rPr>
          <w:sz w:val="20"/>
          <w:szCs w:val="20"/>
        </w:rPr>
        <w:t xml:space="preserve"> has a null value the first time the fragment is created, but it is always non-null for subsequent recreations, even if you do n</w:t>
      </w:r>
      <w:r>
        <w:rPr>
          <w:sz w:val="20"/>
          <w:szCs w:val="20"/>
        </w:rPr>
        <w:t xml:space="preserve">ot override </w:t>
      </w:r>
      <w:proofErr w:type="spellStart"/>
      <w:proofErr w:type="gramStart"/>
      <w:r>
        <w:rPr>
          <w:sz w:val="20"/>
          <w:szCs w:val="20"/>
        </w:rPr>
        <w:t>onSaveInstanceState</w:t>
      </w:r>
      <w:proofErr w:type="spellEnd"/>
      <w:r>
        <w:rPr>
          <w:sz w:val="20"/>
          <w:szCs w:val="20"/>
        </w:rPr>
        <w:t>(</w:t>
      </w:r>
      <w:proofErr w:type="gramEnd"/>
      <w:r>
        <w:rPr>
          <w:sz w:val="20"/>
          <w:szCs w:val="20"/>
        </w:rPr>
        <w:t>). See Saving state with fragments for more details.</w:t>
      </w:r>
    </w:p>
    <w:p w14:paraId="71E502F8" w14:textId="77777777" w:rsidR="007C695C" w:rsidRDefault="007C695C">
      <w:pPr>
        <w:rPr>
          <w:sz w:val="20"/>
          <w:szCs w:val="20"/>
        </w:rPr>
      </w:pPr>
    </w:p>
    <w:p w14:paraId="79AFDD8D" w14:textId="77777777" w:rsidR="007C695C" w:rsidRDefault="00A10EA8">
      <w:pPr>
        <w:rPr>
          <w:sz w:val="20"/>
          <w:szCs w:val="20"/>
        </w:rPr>
      </w:pPr>
      <w:r>
        <w:rPr>
          <w:sz w:val="20"/>
          <w:szCs w:val="20"/>
        </w:rPr>
        <w:t>Fragment CREATED and View INITIALIZED</w:t>
      </w:r>
    </w:p>
    <w:p w14:paraId="6AD36088" w14:textId="77777777" w:rsidR="007C695C" w:rsidRDefault="007C695C">
      <w:pPr>
        <w:rPr>
          <w:sz w:val="20"/>
          <w:szCs w:val="20"/>
        </w:rPr>
      </w:pPr>
    </w:p>
    <w:p w14:paraId="4A2B3A6A" w14:textId="77777777" w:rsidR="007C695C" w:rsidRDefault="00A10EA8">
      <w:pPr>
        <w:rPr>
          <w:sz w:val="20"/>
          <w:szCs w:val="20"/>
        </w:rPr>
      </w:pPr>
      <w:r>
        <w:rPr>
          <w:sz w:val="20"/>
          <w:szCs w:val="20"/>
        </w:rPr>
        <w:t>The fragment's view Lifecycle is created only when your Fragment provides a valid View instance. In most cases, you can use the fra</w:t>
      </w:r>
      <w:r>
        <w:rPr>
          <w:sz w:val="20"/>
          <w:szCs w:val="20"/>
        </w:rPr>
        <w:t xml:space="preserve">gment constructors that take a @LayoutId, which automatically inflates the view at the appropriate time. You can also override </w:t>
      </w:r>
      <w:proofErr w:type="spellStart"/>
      <w:proofErr w:type="gramStart"/>
      <w:r>
        <w:rPr>
          <w:sz w:val="20"/>
          <w:szCs w:val="20"/>
        </w:rPr>
        <w:t>onCreateView</w:t>
      </w:r>
      <w:proofErr w:type="spellEnd"/>
      <w:r>
        <w:rPr>
          <w:sz w:val="20"/>
          <w:szCs w:val="20"/>
        </w:rPr>
        <w:t>(</w:t>
      </w:r>
      <w:proofErr w:type="gramEnd"/>
      <w:r>
        <w:rPr>
          <w:sz w:val="20"/>
          <w:szCs w:val="20"/>
        </w:rPr>
        <w:t>) to programmatically inflate or create your fragment's view.</w:t>
      </w:r>
    </w:p>
    <w:p w14:paraId="776CDBD5" w14:textId="77777777" w:rsidR="007C695C" w:rsidRDefault="007C695C">
      <w:pPr>
        <w:rPr>
          <w:sz w:val="20"/>
          <w:szCs w:val="20"/>
        </w:rPr>
      </w:pPr>
    </w:p>
    <w:p w14:paraId="263A66BA" w14:textId="77777777" w:rsidR="007C695C" w:rsidRDefault="00A10EA8">
      <w:pPr>
        <w:rPr>
          <w:sz w:val="20"/>
          <w:szCs w:val="20"/>
        </w:rPr>
      </w:pPr>
      <w:r>
        <w:rPr>
          <w:sz w:val="20"/>
          <w:szCs w:val="20"/>
        </w:rPr>
        <w:t xml:space="preserve">If and only if your fragment's view is instantiated with a non-null View, that View is set on the fragment and can be retrieved using </w:t>
      </w:r>
      <w:proofErr w:type="spellStart"/>
      <w:proofErr w:type="gramStart"/>
      <w:r>
        <w:rPr>
          <w:sz w:val="20"/>
          <w:szCs w:val="20"/>
        </w:rPr>
        <w:t>getView</w:t>
      </w:r>
      <w:proofErr w:type="spellEnd"/>
      <w:r>
        <w:rPr>
          <w:sz w:val="20"/>
          <w:szCs w:val="20"/>
        </w:rPr>
        <w:t>(</w:t>
      </w:r>
      <w:proofErr w:type="gramEnd"/>
      <w:r>
        <w:rPr>
          <w:sz w:val="20"/>
          <w:szCs w:val="20"/>
        </w:rPr>
        <w:t xml:space="preserve">). The </w:t>
      </w:r>
      <w:proofErr w:type="spellStart"/>
      <w:proofErr w:type="gramStart"/>
      <w:r>
        <w:rPr>
          <w:sz w:val="20"/>
          <w:szCs w:val="20"/>
        </w:rPr>
        <w:t>getViewLifecycleOwnerLiveData</w:t>
      </w:r>
      <w:proofErr w:type="spellEnd"/>
      <w:r>
        <w:rPr>
          <w:sz w:val="20"/>
          <w:szCs w:val="20"/>
        </w:rPr>
        <w:t>(</w:t>
      </w:r>
      <w:proofErr w:type="gramEnd"/>
      <w:r>
        <w:rPr>
          <w:sz w:val="20"/>
          <w:szCs w:val="20"/>
        </w:rPr>
        <w:t xml:space="preserve">) is then updated with the newly INITIALIZED </w:t>
      </w:r>
      <w:proofErr w:type="spellStart"/>
      <w:r>
        <w:rPr>
          <w:sz w:val="20"/>
          <w:szCs w:val="20"/>
        </w:rPr>
        <w:t>LifecycleOwner</w:t>
      </w:r>
      <w:proofErr w:type="spellEnd"/>
      <w:r>
        <w:rPr>
          <w:sz w:val="20"/>
          <w:szCs w:val="20"/>
        </w:rPr>
        <w:t xml:space="preserve"> corresponding wit</w:t>
      </w:r>
      <w:r>
        <w:rPr>
          <w:sz w:val="20"/>
          <w:szCs w:val="20"/>
        </w:rPr>
        <w:t xml:space="preserve">h the fragment's view. The </w:t>
      </w:r>
      <w:proofErr w:type="spellStart"/>
      <w:proofErr w:type="gramStart"/>
      <w:r>
        <w:rPr>
          <w:sz w:val="20"/>
          <w:szCs w:val="20"/>
        </w:rPr>
        <w:t>onViewCreated</w:t>
      </w:r>
      <w:proofErr w:type="spellEnd"/>
      <w:r>
        <w:rPr>
          <w:sz w:val="20"/>
          <w:szCs w:val="20"/>
        </w:rPr>
        <w:t>(</w:t>
      </w:r>
      <w:proofErr w:type="gramEnd"/>
      <w:r>
        <w:rPr>
          <w:sz w:val="20"/>
          <w:szCs w:val="20"/>
        </w:rPr>
        <w:t>) lifecycle callback is also called at this time.</w:t>
      </w:r>
    </w:p>
    <w:p w14:paraId="2983BA39" w14:textId="77777777" w:rsidR="007C695C" w:rsidRDefault="007C695C">
      <w:pPr>
        <w:rPr>
          <w:sz w:val="20"/>
          <w:szCs w:val="20"/>
        </w:rPr>
      </w:pPr>
    </w:p>
    <w:p w14:paraId="3D8BEF94" w14:textId="77777777" w:rsidR="007C695C" w:rsidRDefault="00A10EA8">
      <w:pPr>
        <w:rPr>
          <w:sz w:val="20"/>
          <w:szCs w:val="20"/>
        </w:rPr>
      </w:pPr>
      <w:r>
        <w:rPr>
          <w:sz w:val="20"/>
          <w:szCs w:val="20"/>
        </w:rPr>
        <w:t xml:space="preserve">This is the appropriate place to set up the initial state of your view, to start observing </w:t>
      </w:r>
      <w:proofErr w:type="spellStart"/>
      <w:r>
        <w:rPr>
          <w:sz w:val="20"/>
          <w:szCs w:val="20"/>
        </w:rPr>
        <w:t>LiveData</w:t>
      </w:r>
      <w:proofErr w:type="spellEnd"/>
      <w:r>
        <w:rPr>
          <w:sz w:val="20"/>
          <w:szCs w:val="20"/>
        </w:rPr>
        <w:t xml:space="preserve"> instances whose callbacks update the fragment's view, and to set</w:t>
      </w:r>
      <w:r>
        <w:rPr>
          <w:sz w:val="20"/>
          <w:szCs w:val="20"/>
        </w:rPr>
        <w:t xml:space="preserve"> up adapters on any </w:t>
      </w:r>
      <w:proofErr w:type="spellStart"/>
      <w:r>
        <w:rPr>
          <w:sz w:val="20"/>
          <w:szCs w:val="20"/>
        </w:rPr>
        <w:t>RecyclerView</w:t>
      </w:r>
      <w:proofErr w:type="spellEnd"/>
      <w:r>
        <w:rPr>
          <w:sz w:val="20"/>
          <w:szCs w:val="20"/>
        </w:rPr>
        <w:t xml:space="preserve"> or ViewPager2 instances in your fragment's view.</w:t>
      </w:r>
    </w:p>
    <w:p w14:paraId="3C72D68F" w14:textId="77777777" w:rsidR="007C695C" w:rsidRDefault="007C695C">
      <w:pPr>
        <w:rPr>
          <w:sz w:val="20"/>
          <w:szCs w:val="20"/>
        </w:rPr>
      </w:pPr>
    </w:p>
    <w:p w14:paraId="1C9E04F7" w14:textId="77777777" w:rsidR="007C695C" w:rsidRDefault="00A10EA8">
      <w:pPr>
        <w:rPr>
          <w:sz w:val="20"/>
          <w:szCs w:val="20"/>
        </w:rPr>
      </w:pPr>
      <w:r>
        <w:rPr>
          <w:sz w:val="20"/>
          <w:szCs w:val="20"/>
        </w:rPr>
        <w:lastRenderedPageBreak/>
        <w:t>Fragment and View CREATED</w:t>
      </w:r>
    </w:p>
    <w:p w14:paraId="75314979" w14:textId="77777777" w:rsidR="007C695C" w:rsidRDefault="007C695C">
      <w:pPr>
        <w:rPr>
          <w:sz w:val="20"/>
          <w:szCs w:val="20"/>
        </w:rPr>
      </w:pPr>
    </w:p>
    <w:p w14:paraId="7EDCADAD" w14:textId="77777777" w:rsidR="007C695C" w:rsidRDefault="00A10EA8">
      <w:pPr>
        <w:rPr>
          <w:sz w:val="20"/>
          <w:szCs w:val="20"/>
        </w:rPr>
      </w:pPr>
      <w:r>
        <w:rPr>
          <w:sz w:val="20"/>
          <w:szCs w:val="20"/>
        </w:rPr>
        <w:t xml:space="preserve">After the fragment's view has been created, the previous view state, if any, is restored, and the view's Lifecycle is then moved into the CREATED </w:t>
      </w:r>
      <w:r>
        <w:rPr>
          <w:sz w:val="20"/>
          <w:szCs w:val="20"/>
        </w:rPr>
        <w:t>state. The view lifecycle owner also emits the ON_CREATE event to its observers. Here you should restore any additional state associated with the fragment's view.</w:t>
      </w:r>
    </w:p>
    <w:p w14:paraId="72FFB676" w14:textId="77777777" w:rsidR="007C695C" w:rsidRDefault="007C695C">
      <w:pPr>
        <w:rPr>
          <w:sz w:val="20"/>
          <w:szCs w:val="20"/>
        </w:rPr>
      </w:pPr>
    </w:p>
    <w:p w14:paraId="5707CD5E" w14:textId="77777777" w:rsidR="007C695C" w:rsidRDefault="00A10EA8">
      <w:pPr>
        <w:rPr>
          <w:sz w:val="20"/>
          <w:szCs w:val="20"/>
        </w:rPr>
      </w:pPr>
      <w:r>
        <w:rPr>
          <w:sz w:val="20"/>
          <w:szCs w:val="20"/>
        </w:rPr>
        <w:t xml:space="preserve">This transition also invokes the </w:t>
      </w:r>
      <w:proofErr w:type="spellStart"/>
      <w:proofErr w:type="gramStart"/>
      <w:r>
        <w:rPr>
          <w:sz w:val="20"/>
          <w:szCs w:val="20"/>
        </w:rPr>
        <w:t>onViewStateRestored</w:t>
      </w:r>
      <w:proofErr w:type="spellEnd"/>
      <w:r>
        <w:rPr>
          <w:sz w:val="20"/>
          <w:szCs w:val="20"/>
        </w:rPr>
        <w:t>(</w:t>
      </w:r>
      <w:proofErr w:type="gramEnd"/>
      <w:r>
        <w:rPr>
          <w:sz w:val="20"/>
          <w:szCs w:val="20"/>
        </w:rPr>
        <w:t>) callback.</w:t>
      </w:r>
    </w:p>
    <w:p w14:paraId="615E7CC4" w14:textId="77777777" w:rsidR="007C695C" w:rsidRDefault="007C695C">
      <w:pPr>
        <w:rPr>
          <w:sz w:val="20"/>
          <w:szCs w:val="20"/>
        </w:rPr>
      </w:pPr>
    </w:p>
    <w:p w14:paraId="00E56172" w14:textId="77777777" w:rsidR="007C695C" w:rsidRDefault="00A10EA8">
      <w:pPr>
        <w:rPr>
          <w:sz w:val="20"/>
          <w:szCs w:val="20"/>
        </w:rPr>
      </w:pPr>
      <w:r>
        <w:rPr>
          <w:sz w:val="20"/>
          <w:szCs w:val="20"/>
        </w:rPr>
        <w:t>Fragment and View STARTED</w:t>
      </w:r>
    </w:p>
    <w:p w14:paraId="7AD7F7A6" w14:textId="77777777" w:rsidR="007C695C" w:rsidRDefault="007C695C">
      <w:pPr>
        <w:rPr>
          <w:sz w:val="20"/>
          <w:szCs w:val="20"/>
        </w:rPr>
      </w:pPr>
    </w:p>
    <w:p w14:paraId="4A44A613" w14:textId="77777777" w:rsidR="007C695C" w:rsidRDefault="00A10EA8">
      <w:pPr>
        <w:rPr>
          <w:sz w:val="20"/>
          <w:szCs w:val="20"/>
        </w:rPr>
      </w:pPr>
      <w:r>
        <w:rPr>
          <w:sz w:val="20"/>
          <w:szCs w:val="20"/>
        </w:rPr>
        <w:t xml:space="preserve">It is strongly recommended to tie Lifecycle-aware components to the STARTED state of a fragment, as this state guarantees that the fragment's view is available, if one was created, and that it is safe to perform a </w:t>
      </w:r>
      <w:proofErr w:type="spellStart"/>
      <w:r>
        <w:rPr>
          <w:sz w:val="20"/>
          <w:szCs w:val="20"/>
        </w:rPr>
        <w:t>FragmentTransaction</w:t>
      </w:r>
      <w:proofErr w:type="spellEnd"/>
      <w:r>
        <w:rPr>
          <w:sz w:val="20"/>
          <w:szCs w:val="20"/>
        </w:rPr>
        <w:t xml:space="preserve"> on the child </w:t>
      </w:r>
      <w:proofErr w:type="spellStart"/>
      <w:r>
        <w:rPr>
          <w:sz w:val="20"/>
          <w:szCs w:val="20"/>
        </w:rPr>
        <w:t>Fragment</w:t>
      </w:r>
      <w:r>
        <w:rPr>
          <w:sz w:val="20"/>
          <w:szCs w:val="20"/>
        </w:rPr>
        <w:t>Manager</w:t>
      </w:r>
      <w:proofErr w:type="spellEnd"/>
      <w:r>
        <w:rPr>
          <w:sz w:val="20"/>
          <w:szCs w:val="20"/>
        </w:rPr>
        <w:t xml:space="preserve"> of the fragment. If the fragment's view is non-null, the fragment's view Lifecycle is moved to STARTED immediately after the fragment's Lifecycle is moved to STARTED.</w:t>
      </w:r>
    </w:p>
    <w:p w14:paraId="46A3F534" w14:textId="77777777" w:rsidR="007C695C" w:rsidRDefault="007C695C">
      <w:pPr>
        <w:rPr>
          <w:sz w:val="20"/>
          <w:szCs w:val="20"/>
        </w:rPr>
      </w:pPr>
    </w:p>
    <w:p w14:paraId="1B029E9D" w14:textId="77777777" w:rsidR="007C695C" w:rsidRDefault="00A10EA8">
      <w:pPr>
        <w:rPr>
          <w:sz w:val="20"/>
          <w:szCs w:val="20"/>
        </w:rPr>
      </w:pPr>
      <w:r>
        <w:rPr>
          <w:sz w:val="20"/>
          <w:szCs w:val="20"/>
        </w:rPr>
        <w:t xml:space="preserve">When the fragment becomes STARTED, the </w:t>
      </w:r>
      <w:proofErr w:type="spellStart"/>
      <w:proofErr w:type="gramStart"/>
      <w:r>
        <w:rPr>
          <w:sz w:val="20"/>
          <w:szCs w:val="20"/>
        </w:rPr>
        <w:t>onStart</w:t>
      </w:r>
      <w:proofErr w:type="spellEnd"/>
      <w:r>
        <w:rPr>
          <w:sz w:val="20"/>
          <w:szCs w:val="20"/>
        </w:rPr>
        <w:t>(</w:t>
      </w:r>
      <w:proofErr w:type="gramEnd"/>
      <w:r>
        <w:rPr>
          <w:sz w:val="20"/>
          <w:szCs w:val="20"/>
        </w:rPr>
        <w:t>) callback is invoked.</w:t>
      </w:r>
    </w:p>
    <w:p w14:paraId="4E8BB4E4" w14:textId="77777777" w:rsidR="007C695C" w:rsidRDefault="007C695C">
      <w:pPr>
        <w:rPr>
          <w:sz w:val="20"/>
          <w:szCs w:val="20"/>
        </w:rPr>
      </w:pPr>
    </w:p>
    <w:p w14:paraId="60A77015" w14:textId="77777777" w:rsidR="007C695C" w:rsidRDefault="00A10EA8">
      <w:pPr>
        <w:rPr>
          <w:rFonts w:ascii="Roboto" w:eastAsia="Roboto" w:hAnsi="Roboto" w:cs="Roboto"/>
          <w:color w:val="202124"/>
          <w:sz w:val="20"/>
          <w:szCs w:val="20"/>
          <w:highlight w:val="white"/>
        </w:rPr>
      </w:pPr>
      <w:r>
        <w:rPr>
          <w:b/>
          <w:sz w:val="20"/>
          <w:szCs w:val="20"/>
        </w:rPr>
        <w:t>The Activ</w:t>
      </w:r>
      <w:r>
        <w:rPr>
          <w:b/>
          <w:sz w:val="20"/>
          <w:szCs w:val="20"/>
        </w:rPr>
        <w:t>ity Lifecycle</w:t>
      </w:r>
      <w:r>
        <w:rPr>
          <w:rFonts w:ascii="Roboto" w:eastAsia="Roboto" w:hAnsi="Roboto" w:cs="Roboto"/>
          <w:color w:val="202124"/>
          <w:sz w:val="20"/>
          <w:szCs w:val="20"/>
          <w:highlight w:val="white"/>
        </w:rPr>
        <w:t xml:space="preserve"> </w:t>
      </w:r>
    </w:p>
    <w:p w14:paraId="1283CCFE" w14:textId="77777777" w:rsidR="007C695C" w:rsidRDefault="00A10EA8">
      <w:pPr>
        <w:spacing w:before="420" w:after="240"/>
        <w:ind w:firstLine="720"/>
        <w:rPr>
          <w:rFonts w:ascii="Roboto" w:eastAsia="Roboto" w:hAnsi="Roboto" w:cs="Roboto"/>
          <w:color w:val="202124"/>
          <w:sz w:val="20"/>
          <w:szCs w:val="20"/>
        </w:rPr>
      </w:pPr>
      <w:r>
        <w:rPr>
          <w:rFonts w:ascii="Roboto" w:eastAsia="Roboto" w:hAnsi="Roboto" w:cs="Roboto"/>
          <w:color w:val="202124"/>
          <w:sz w:val="20"/>
          <w:szCs w:val="20"/>
        </w:rPr>
        <w:t>As a user navigates through, out of, and back to your app, the Activity instances in your app transition through different states in their lifecycle. The Activity class provides a number of callbacks that allow the activity to know that a state has changed</w:t>
      </w:r>
      <w:r>
        <w:rPr>
          <w:rFonts w:ascii="Roboto" w:eastAsia="Roboto" w:hAnsi="Roboto" w:cs="Roboto"/>
          <w:color w:val="202124"/>
          <w:sz w:val="20"/>
          <w:szCs w:val="20"/>
        </w:rPr>
        <w:t>: that the system is creating, stopping, or resuming an activity, or destroying the process in which the activity resides.</w:t>
      </w:r>
    </w:p>
    <w:p w14:paraId="655BED4F" w14:textId="77777777" w:rsidR="007C695C" w:rsidRDefault="00A10EA8">
      <w:pPr>
        <w:spacing w:before="240" w:after="240"/>
        <w:rPr>
          <w:rFonts w:ascii="Roboto" w:eastAsia="Roboto" w:hAnsi="Roboto" w:cs="Roboto"/>
          <w:color w:val="202124"/>
          <w:sz w:val="20"/>
          <w:szCs w:val="20"/>
        </w:rPr>
      </w:pPr>
      <w:r>
        <w:rPr>
          <w:rFonts w:ascii="Roboto" w:eastAsia="Roboto" w:hAnsi="Roboto" w:cs="Roboto"/>
          <w:color w:val="202124"/>
          <w:sz w:val="20"/>
          <w:szCs w:val="20"/>
        </w:rPr>
        <w:t>Within the lifecycle callback methods, you can declare how your activity behaves when the user leaves and re-enters the activity. For</w:t>
      </w:r>
      <w:r>
        <w:rPr>
          <w:rFonts w:ascii="Roboto" w:eastAsia="Roboto" w:hAnsi="Roboto" w:cs="Roboto"/>
          <w:color w:val="202124"/>
          <w:sz w:val="20"/>
          <w:szCs w:val="20"/>
        </w:rPr>
        <w:t xml:space="preserve"> example, if you're building a streaming video player, you might pause the video and terminate the network connection when the user switches to another app. When the user returns, you can reconnect to the network and allow the user to resume the video from</w:t>
      </w:r>
      <w:r>
        <w:rPr>
          <w:rFonts w:ascii="Roboto" w:eastAsia="Roboto" w:hAnsi="Roboto" w:cs="Roboto"/>
          <w:color w:val="202124"/>
          <w:sz w:val="20"/>
          <w:szCs w:val="20"/>
        </w:rPr>
        <w:t xml:space="preserve"> the same spot. In other words, each callback allows you to perform specific work that's appropriate to a given change of state. Doing the right work at the right time and handling transitions properly make your app more robust and performant. For example,</w:t>
      </w:r>
      <w:r>
        <w:rPr>
          <w:rFonts w:ascii="Roboto" w:eastAsia="Roboto" w:hAnsi="Roboto" w:cs="Roboto"/>
          <w:color w:val="202124"/>
          <w:sz w:val="20"/>
          <w:szCs w:val="20"/>
        </w:rPr>
        <w:t xml:space="preserve"> good implementation of the lifecycle callbacks can help ensure that your app avoids:</w:t>
      </w:r>
    </w:p>
    <w:p w14:paraId="12ABE304" w14:textId="77777777" w:rsidR="007C695C" w:rsidRDefault="00A10EA8">
      <w:pPr>
        <w:numPr>
          <w:ilvl w:val="0"/>
          <w:numId w:val="3"/>
        </w:numPr>
        <w:spacing w:before="180"/>
        <w:rPr>
          <w:sz w:val="20"/>
          <w:szCs w:val="20"/>
        </w:rPr>
      </w:pPr>
      <w:r>
        <w:rPr>
          <w:rFonts w:ascii="Roboto" w:eastAsia="Roboto" w:hAnsi="Roboto" w:cs="Roboto"/>
          <w:color w:val="202124"/>
          <w:sz w:val="20"/>
          <w:szCs w:val="20"/>
        </w:rPr>
        <w:t>Crashing if the user receives a phone call or switches to another app while using your app.</w:t>
      </w:r>
    </w:p>
    <w:p w14:paraId="6730D8D5" w14:textId="77777777" w:rsidR="007C695C" w:rsidRDefault="00A10EA8">
      <w:pPr>
        <w:numPr>
          <w:ilvl w:val="0"/>
          <w:numId w:val="3"/>
        </w:numPr>
        <w:rPr>
          <w:sz w:val="20"/>
          <w:szCs w:val="20"/>
        </w:rPr>
      </w:pPr>
      <w:r>
        <w:rPr>
          <w:rFonts w:ascii="Roboto" w:eastAsia="Roboto" w:hAnsi="Roboto" w:cs="Roboto"/>
          <w:color w:val="202124"/>
          <w:sz w:val="20"/>
          <w:szCs w:val="20"/>
        </w:rPr>
        <w:t>Consuming valuable system resources when the user is not actively using it.</w:t>
      </w:r>
    </w:p>
    <w:p w14:paraId="57FB4F0D" w14:textId="77777777" w:rsidR="007C695C" w:rsidRDefault="00A10EA8">
      <w:pPr>
        <w:numPr>
          <w:ilvl w:val="0"/>
          <w:numId w:val="3"/>
        </w:numPr>
        <w:rPr>
          <w:sz w:val="20"/>
          <w:szCs w:val="20"/>
        </w:rPr>
      </w:pPr>
      <w:r>
        <w:rPr>
          <w:rFonts w:ascii="Roboto" w:eastAsia="Roboto" w:hAnsi="Roboto" w:cs="Roboto"/>
          <w:color w:val="202124"/>
          <w:sz w:val="20"/>
          <w:szCs w:val="20"/>
        </w:rPr>
        <w:t>Lo</w:t>
      </w:r>
      <w:r>
        <w:rPr>
          <w:rFonts w:ascii="Roboto" w:eastAsia="Roboto" w:hAnsi="Roboto" w:cs="Roboto"/>
          <w:color w:val="202124"/>
          <w:sz w:val="20"/>
          <w:szCs w:val="20"/>
        </w:rPr>
        <w:t>sing the user's progress if they leave your app and return to it at a later time.</w:t>
      </w:r>
    </w:p>
    <w:p w14:paraId="5F14803C" w14:textId="77777777" w:rsidR="007C695C" w:rsidRDefault="00A10EA8">
      <w:pPr>
        <w:numPr>
          <w:ilvl w:val="0"/>
          <w:numId w:val="3"/>
        </w:numPr>
        <w:spacing w:after="180"/>
        <w:rPr>
          <w:sz w:val="20"/>
          <w:szCs w:val="20"/>
        </w:rPr>
      </w:pPr>
      <w:r>
        <w:rPr>
          <w:rFonts w:ascii="Roboto" w:eastAsia="Roboto" w:hAnsi="Roboto" w:cs="Roboto"/>
          <w:color w:val="202124"/>
          <w:sz w:val="20"/>
          <w:szCs w:val="20"/>
        </w:rPr>
        <w:t>Crashing or losing the user's progress when the screen rotates between landscape and portrait orientation.</w:t>
      </w:r>
    </w:p>
    <w:p w14:paraId="308867D2" w14:textId="77777777" w:rsidR="007C695C" w:rsidRDefault="00A10EA8">
      <w:pPr>
        <w:spacing w:before="240" w:after="240"/>
        <w:rPr>
          <w:rFonts w:ascii="Roboto" w:eastAsia="Roboto" w:hAnsi="Roboto" w:cs="Roboto"/>
          <w:color w:val="202124"/>
          <w:sz w:val="20"/>
          <w:szCs w:val="20"/>
        </w:rPr>
      </w:pPr>
      <w:r>
        <w:rPr>
          <w:rFonts w:ascii="Roboto" w:eastAsia="Roboto" w:hAnsi="Roboto" w:cs="Roboto"/>
          <w:color w:val="202124"/>
          <w:sz w:val="20"/>
          <w:szCs w:val="20"/>
        </w:rPr>
        <w:t>This document explains the activity lifecycle in detail. The docume</w:t>
      </w:r>
      <w:r>
        <w:rPr>
          <w:rFonts w:ascii="Roboto" w:eastAsia="Roboto" w:hAnsi="Roboto" w:cs="Roboto"/>
          <w:color w:val="202124"/>
          <w:sz w:val="20"/>
          <w:szCs w:val="20"/>
        </w:rPr>
        <w:t>nt begins by describing the life cycle paradigm. Next, it explains each of the callbacks: what happens internally while they execute, and what you should implement during them. It then briefly introduces the relationship between the activity state and a pr</w:t>
      </w:r>
      <w:r>
        <w:rPr>
          <w:rFonts w:ascii="Roboto" w:eastAsia="Roboto" w:hAnsi="Roboto" w:cs="Roboto"/>
          <w:color w:val="202124"/>
          <w:sz w:val="20"/>
          <w:szCs w:val="20"/>
        </w:rPr>
        <w:t>ocess’s vulnerability to being killed by the system. Last, it discusses several topics related to transitions between activity states.</w:t>
      </w:r>
    </w:p>
    <w:p w14:paraId="7C03BDF3" w14:textId="77777777" w:rsidR="007C695C" w:rsidRDefault="00A10EA8">
      <w:pPr>
        <w:spacing w:before="240" w:after="240"/>
        <w:rPr>
          <w:rFonts w:ascii="Roboto" w:eastAsia="Roboto" w:hAnsi="Roboto" w:cs="Roboto"/>
          <w:color w:val="202124"/>
          <w:sz w:val="20"/>
          <w:szCs w:val="20"/>
        </w:rPr>
      </w:pPr>
      <w:r>
        <w:rPr>
          <w:rFonts w:ascii="Roboto" w:eastAsia="Roboto" w:hAnsi="Roboto" w:cs="Roboto"/>
          <w:color w:val="202124"/>
          <w:sz w:val="20"/>
          <w:szCs w:val="20"/>
        </w:rPr>
        <w:lastRenderedPageBreak/>
        <w:t>For information about handling life cycles, including guidance about best practices, see Handling Lifecycles with Lifecycle-Aware Components and Saving UI States. To learn how to architect a robust, production-quality app using activities in combination wi</w:t>
      </w:r>
      <w:r>
        <w:rPr>
          <w:rFonts w:ascii="Roboto" w:eastAsia="Roboto" w:hAnsi="Roboto" w:cs="Roboto"/>
          <w:color w:val="202124"/>
          <w:sz w:val="20"/>
          <w:szCs w:val="20"/>
        </w:rPr>
        <w:t>th architecture components, see Guide to App Architecture.</w:t>
      </w:r>
    </w:p>
    <w:p w14:paraId="369B0B3D" w14:textId="77777777" w:rsidR="007C695C" w:rsidRDefault="007C695C">
      <w:pPr>
        <w:spacing w:before="240" w:after="240"/>
        <w:rPr>
          <w:rFonts w:ascii="Roboto" w:eastAsia="Roboto" w:hAnsi="Roboto" w:cs="Roboto"/>
          <w:color w:val="202124"/>
          <w:sz w:val="20"/>
          <w:szCs w:val="20"/>
        </w:rPr>
      </w:pPr>
    </w:p>
    <w:tbl>
      <w:tblPr>
        <w:tblStyle w:val="a5"/>
        <w:tblW w:w="8865"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Look w:val="0600" w:firstRow="0" w:lastRow="0" w:firstColumn="0" w:lastColumn="0" w:noHBand="1" w:noVBand="1"/>
      </w:tblPr>
      <w:tblGrid>
        <w:gridCol w:w="870"/>
        <w:gridCol w:w="7995"/>
      </w:tblGrid>
      <w:tr w:rsidR="007C695C" w14:paraId="6449A896" w14:textId="77777777">
        <w:trPr>
          <w:trHeight w:val="585"/>
        </w:trPr>
        <w:tc>
          <w:tcPr>
            <w:tcW w:w="87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14:paraId="750AF5A7" w14:textId="77777777" w:rsidR="007C695C" w:rsidRDefault="00A10EA8">
            <w:pPr>
              <w:spacing w:before="240" w:after="300" w:line="342" w:lineRule="auto"/>
              <w:jc w:val="center"/>
              <w:rPr>
                <w:color w:val="202124"/>
                <w:sz w:val="20"/>
                <w:szCs w:val="20"/>
              </w:rPr>
            </w:pPr>
            <w:proofErr w:type="spellStart"/>
            <w:proofErr w:type="gramStart"/>
            <w:r>
              <w:rPr>
                <w:b/>
                <w:color w:val="202124"/>
                <w:sz w:val="20"/>
                <w:szCs w:val="20"/>
              </w:rPr>
              <w:t>Sr.No</w:t>
            </w:r>
            <w:proofErr w:type="spellEnd"/>
            <w:proofErr w:type="gramEnd"/>
          </w:p>
        </w:tc>
        <w:tc>
          <w:tcPr>
            <w:tcW w:w="799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14:paraId="407F0759" w14:textId="77777777" w:rsidR="007C695C" w:rsidRDefault="00A10EA8">
            <w:pPr>
              <w:spacing w:before="240" w:after="300" w:line="342" w:lineRule="auto"/>
              <w:jc w:val="center"/>
              <w:rPr>
                <w:color w:val="202124"/>
                <w:sz w:val="20"/>
                <w:szCs w:val="20"/>
              </w:rPr>
            </w:pPr>
            <w:r>
              <w:rPr>
                <w:b/>
                <w:color w:val="202124"/>
                <w:sz w:val="20"/>
                <w:szCs w:val="20"/>
              </w:rPr>
              <w:t>Callback &amp; Description</w:t>
            </w:r>
          </w:p>
        </w:tc>
      </w:tr>
      <w:tr w:rsidR="007C695C" w14:paraId="5A870DFA" w14:textId="77777777">
        <w:trPr>
          <w:trHeight w:val="1335"/>
        </w:trPr>
        <w:tc>
          <w:tcPr>
            <w:tcW w:w="87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tcPr>
          <w:p w14:paraId="78D578BA" w14:textId="77777777" w:rsidR="007C695C" w:rsidRDefault="00A10EA8">
            <w:pPr>
              <w:spacing w:before="240" w:after="300" w:line="342" w:lineRule="auto"/>
              <w:jc w:val="center"/>
              <w:rPr>
                <w:color w:val="202124"/>
                <w:sz w:val="20"/>
                <w:szCs w:val="20"/>
              </w:rPr>
            </w:pPr>
            <w:r>
              <w:rPr>
                <w:color w:val="202124"/>
                <w:sz w:val="20"/>
                <w:szCs w:val="20"/>
              </w:rPr>
              <w:t>1</w:t>
            </w:r>
          </w:p>
        </w:tc>
        <w:tc>
          <w:tcPr>
            <w:tcW w:w="799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3085698A" w14:textId="77777777" w:rsidR="007C695C" w:rsidRDefault="00A10EA8">
            <w:pPr>
              <w:spacing w:before="120" w:after="440" w:line="342" w:lineRule="auto"/>
              <w:ind w:left="40" w:right="40"/>
              <w:jc w:val="both"/>
              <w:rPr>
                <w:color w:val="202124"/>
                <w:sz w:val="20"/>
                <w:szCs w:val="20"/>
              </w:rPr>
            </w:pPr>
            <w:proofErr w:type="spellStart"/>
            <w:proofErr w:type="gramStart"/>
            <w:r>
              <w:rPr>
                <w:color w:val="202124"/>
                <w:sz w:val="20"/>
                <w:szCs w:val="20"/>
              </w:rPr>
              <w:t>onCreate</w:t>
            </w:r>
            <w:proofErr w:type="spellEnd"/>
            <w:r>
              <w:rPr>
                <w:color w:val="202124"/>
                <w:sz w:val="20"/>
                <w:szCs w:val="20"/>
              </w:rPr>
              <w:t>(</w:t>
            </w:r>
            <w:proofErr w:type="gramEnd"/>
            <w:r>
              <w:rPr>
                <w:color w:val="202124"/>
                <w:sz w:val="20"/>
                <w:szCs w:val="20"/>
              </w:rPr>
              <w:t>)</w:t>
            </w:r>
          </w:p>
          <w:p w14:paraId="092E9141" w14:textId="77777777" w:rsidR="007C695C" w:rsidRDefault="00A10EA8">
            <w:pPr>
              <w:spacing w:before="120" w:after="440" w:line="342" w:lineRule="auto"/>
              <w:ind w:left="40" w:right="40"/>
              <w:jc w:val="both"/>
              <w:rPr>
                <w:color w:val="202124"/>
                <w:sz w:val="20"/>
                <w:szCs w:val="20"/>
              </w:rPr>
            </w:pPr>
            <w:r>
              <w:rPr>
                <w:color w:val="202124"/>
                <w:sz w:val="20"/>
                <w:szCs w:val="20"/>
              </w:rPr>
              <w:t>This is the first callback and called when the activity is first created.</w:t>
            </w:r>
          </w:p>
        </w:tc>
      </w:tr>
      <w:tr w:rsidR="007C695C" w14:paraId="4B0A4037" w14:textId="77777777">
        <w:trPr>
          <w:trHeight w:val="1335"/>
        </w:trPr>
        <w:tc>
          <w:tcPr>
            <w:tcW w:w="87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tcPr>
          <w:p w14:paraId="0A3025D6" w14:textId="77777777" w:rsidR="007C695C" w:rsidRDefault="00A10EA8">
            <w:pPr>
              <w:spacing w:before="240" w:after="300" w:line="342" w:lineRule="auto"/>
              <w:jc w:val="center"/>
              <w:rPr>
                <w:color w:val="202124"/>
                <w:sz w:val="20"/>
                <w:szCs w:val="20"/>
              </w:rPr>
            </w:pPr>
            <w:r>
              <w:rPr>
                <w:color w:val="202124"/>
                <w:sz w:val="20"/>
                <w:szCs w:val="20"/>
              </w:rPr>
              <w:t>2</w:t>
            </w:r>
          </w:p>
        </w:tc>
        <w:tc>
          <w:tcPr>
            <w:tcW w:w="799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74283970" w14:textId="77777777" w:rsidR="007C695C" w:rsidRDefault="00A10EA8">
            <w:pPr>
              <w:spacing w:before="120" w:after="440" w:line="342" w:lineRule="auto"/>
              <w:ind w:left="40" w:right="40"/>
              <w:jc w:val="both"/>
              <w:rPr>
                <w:color w:val="202124"/>
                <w:sz w:val="20"/>
                <w:szCs w:val="20"/>
              </w:rPr>
            </w:pPr>
            <w:proofErr w:type="spellStart"/>
            <w:proofErr w:type="gramStart"/>
            <w:r>
              <w:rPr>
                <w:color w:val="202124"/>
                <w:sz w:val="20"/>
                <w:szCs w:val="20"/>
              </w:rPr>
              <w:t>onStart</w:t>
            </w:r>
            <w:proofErr w:type="spellEnd"/>
            <w:r>
              <w:rPr>
                <w:color w:val="202124"/>
                <w:sz w:val="20"/>
                <w:szCs w:val="20"/>
              </w:rPr>
              <w:t>(</w:t>
            </w:r>
            <w:proofErr w:type="gramEnd"/>
            <w:r>
              <w:rPr>
                <w:color w:val="202124"/>
                <w:sz w:val="20"/>
                <w:szCs w:val="20"/>
              </w:rPr>
              <w:t>)</w:t>
            </w:r>
          </w:p>
          <w:p w14:paraId="46306E74" w14:textId="77777777" w:rsidR="007C695C" w:rsidRDefault="00A10EA8">
            <w:pPr>
              <w:spacing w:before="120" w:after="440" w:line="342" w:lineRule="auto"/>
              <w:ind w:left="40" w:right="40"/>
              <w:jc w:val="both"/>
              <w:rPr>
                <w:color w:val="202124"/>
                <w:sz w:val="20"/>
                <w:szCs w:val="20"/>
              </w:rPr>
            </w:pPr>
            <w:r>
              <w:rPr>
                <w:color w:val="202124"/>
                <w:sz w:val="20"/>
                <w:szCs w:val="20"/>
              </w:rPr>
              <w:t>This callback is called when the activity becomes visible to the user.</w:t>
            </w:r>
          </w:p>
        </w:tc>
      </w:tr>
      <w:tr w:rsidR="007C695C" w14:paraId="2E02F1BA" w14:textId="77777777">
        <w:trPr>
          <w:trHeight w:val="1335"/>
        </w:trPr>
        <w:tc>
          <w:tcPr>
            <w:tcW w:w="87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tcPr>
          <w:p w14:paraId="634E6348" w14:textId="77777777" w:rsidR="007C695C" w:rsidRDefault="00A10EA8">
            <w:pPr>
              <w:spacing w:before="240" w:after="300" w:line="342" w:lineRule="auto"/>
              <w:jc w:val="center"/>
              <w:rPr>
                <w:color w:val="202124"/>
                <w:sz w:val="20"/>
                <w:szCs w:val="20"/>
              </w:rPr>
            </w:pPr>
            <w:r>
              <w:rPr>
                <w:color w:val="202124"/>
                <w:sz w:val="20"/>
                <w:szCs w:val="20"/>
              </w:rPr>
              <w:t>3</w:t>
            </w:r>
          </w:p>
        </w:tc>
        <w:tc>
          <w:tcPr>
            <w:tcW w:w="799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5143B12C" w14:textId="77777777" w:rsidR="007C695C" w:rsidRDefault="00A10EA8">
            <w:pPr>
              <w:spacing w:before="120" w:after="440" w:line="342" w:lineRule="auto"/>
              <w:ind w:left="40" w:right="40"/>
              <w:jc w:val="both"/>
              <w:rPr>
                <w:color w:val="202124"/>
                <w:sz w:val="20"/>
                <w:szCs w:val="20"/>
              </w:rPr>
            </w:pPr>
            <w:proofErr w:type="spellStart"/>
            <w:proofErr w:type="gramStart"/>
            <w:r>
              <w:rPr>
                <w:color w:val="202124"/>
                <w:sz w:val="20"/>
                <w:szCs w:val="20"/>
              </w:rPr>
              <w:t>onResume</w:t>
            </w:r>
            <w:proofErr w:type="spellEnd"/>
            <w:r>
              <w:rPr>
                <w:color w:val="202124"/>
                <w:sz w:val="20"/>
                <w:szCs w:val="20"/>
              </w:rPr>
              <w:t>(</w:t>
            </w:r>
            <w:proofErr w:type="gramEnd"/>
            <w:r>
              <w:rPr>
                <w:color w:val="202124"/>
                <w:sz w:val="20"/>
                <w:szCs w:val="20"/>
              </w:rPr>
              <w:t>)</w:t>
            </w:r>
          </w:p>
          <w:p w14:paraId="2CF0D408" w14:textId="77777777" w:rsidR="007C695C" w:rsidRDefault="00A10EA8">
            <w:pPr>
              <w:spacing w:before="120" w:after="440" w:line="342" w:lineRule="auto"/>
              <w:ind w:left="40" w:right="40"/>
              <w:jc w:val="both"/>
              <w:rPr>
                <w:color w:val="202124"/>
                <w:sz w:val="20"/>
                <w:szCs w:val="20"/>
              </w:rPr>
            </w:pPr>
            <w:r>
              <w:rPr>
                <w:color w:val="202124"/>
                <w:sz w:val="20"/>
                <w:szCs w:val="20"/>
              </w:rPr>
              <w:t>This is called when the user starts interacting with the application.</w:t>
            </w:r>
          </w:p>
        </w:tc>
      </w:tr>
      <w:tr w:rsidR="007C695C" w14:paraId="13D588DF" w14:textId="77777777">
        <w:trPr>
          <w:trHeight w:val="2025"/>
        </w:trPr>
        <w:tc>
          <w:tcPr>
            <w:tcW w:w="87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tcPr>
          <w:p w14:paraId="4200369A" w14:textId="77777777" w:rsidR="007C695C" w:rsidRDefault="00A10EA8">
            <w:pPr>
              <w:spacing w:before="240" w:after="300" w:line="342" w:lineRule="auto"/>
              <w:jc w:val="center"/>
              <w:rPr>
                <w:color w:val="202124"/>
                <w:sz w:val="20"/>
                <w:szCs w:val="20"/>
              </w:rPr>
            </w:pPr>
            <w:r>
              <w:rPr>
                <w:color w:val="202124"/>
                <w:sz w:val="20"/>
                <w:szCs w:val="20"/>
              </w:rPr>
              <w:t>4</w:t>
            </w:r>
          </w:p>
        </w:tc>
        <w:tc>
          <w:tcPr>
            <w:tcW w:w="799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1D3B771B" w14:textId="77777777" w:rsidR="007C695C" w:rsidRDefault="00A10EA8">
            <w:pPr>
              <w:spacing w:before="120" w:after="440" w:line="342" w:lineRule="auto"/>
              <w:ind w:left="40" w:right="40"/>
              <w:jc w:val="both"/>
              <w:rPr>
                <w:color w:val="202124"/>
                <w:sz w:val="20"/>
                <w:szCs w:val="20"/>
              </w:rPr>
            </w:pPr>
            <w:proofErr w:type="spellStart"/>
            <w:proofErr w:type="gramStart"/>
            <w:r>
              <w:rPr>
                <w:color w:val="202124"/>
                <w:sz w:val="20"/>
                <w:szCs w:val="20"/>
              </w:rPr>
              <w:t>onPause</w:t>
            </w:r>
            <w:proofErr w:type="spellEnd"/>
            <w:r>
              <w:rPr>
                <w:color w:val="202124"/>
                <w:sz w:val="20"/>
                <w:szCs w:val="20"/>
              </w:rPr>
              <w:t>(</w:t>
            </w:r>
            <w:proofErr w:type="gramEnd"/>
            <w:r>
              <w:rPr>
                <w:color w:val="202124"/>
                <w:sz w:val="20"/>
                <w:szCs w:val="20"/>
              </w:rPr>
              <w:t>)</w:t>
            </w:r>
          </w:p>
          <w:p w14:paraId="0D551364" w14:textId="77777777" w:rsidR="007C695C" w:rsidRDefault="00A10EA8">
            <w:pPr>
              <w:spacing w:before="120" w:after="440" w:line="342" w:lineRule="auto"/>
              <w:ind w:left="40" w:right="40"/>
              <w:jc w:val="both"/>
              <w:rPr>
                <w:color w:val="202124"/>
                <w:sz w:val="20"/>
                <w:szCs w:val="20"/>
              </w:rPr>
            </w:pPr>
            <w:r>
              <w:rPr>
                <w:color w:val="202124"/>
                <w:sz w:val="20"/>
                <w:szCs w:val="20"/>
              </w:rPr>
              <w:t>The paused activity does not receive user input and cannot execute any code and is calle</w:t>
            </w:r>
            <w:r>
              <w:rPr>
                <w:color w:val="202124"/>
                <w:sz w:val="20"/>
                <w:szCs w:val="20"/>
              </w:rPr>
              <w:t>d when the current activity is being paused and the previous activity is being resumed.</w:t>
            </w:r>
          </w:p>
        </w:tc>
      </w:tr>
      <w:tr w:rsidR="007C695C" w14:paraId="0144EB3E" w14:textId="77777777">
        <w:trPr>
          <w:trHeight w:val="1335"/>
        </w:trPr>
        <w:tc>
          <w:tcPr>
            <w:tcW w:w="87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tcPr>
          <w:p w14:paraId="01F08691" w14:textId="77777777" w:rsidR="007C695C" w:rsidRDefault="00A10EA8">
            <w:pPr>
              <w:spacing w:before="240" w:after="300" w:line="342" w:lineRule="auto"/>
              <w:jc w:val="center"/>
              <w:rPr>
                <w:color w:val="202124"/>
                <w:sz w:val="20"/>
                <w:szCs w:val="20"/>
              </w:rPr>
            </w:pPr>
            <w:r>
              <w:rPr>
                <w:color w:val="202124"/>
                <w:sz w:val="20"/>
                <w:szCs w:val="20"/>
              </w:rPr>
              <w:t>5</w:t>
            </w:r>
          </w:p>
        </w:tc>
        <w:tc>
          <w:tcPr>
            <w:tcW w:w="799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03671AF5" w14:textId="77777777" w:rsidR="007C695C" w:rsidRDefault="00A10EA8">
            <w:pPr>
              <w:spacing w:before="120" w:after="440" w:line="342" w:lineRule="auto"/>
              <w:ind w:left="40" w:right="40"/>
              <w:jc w:val="both"/>
              <w:rPr>
                <w:color w:val="202124"/>
                <w:sz w:val="20"/>
                <w:szCs w:val="20"/>
              </w:rPr>
            </w:pPr>
            <w:proofErr w:type="spellStart"/>
            <w:proofErr w:type="gramStart"/>
            <w:r>
              <w:rPr>
                <w:color w:val="202124"/>
                <w:sz w:val="20"/>
                <w:szCs w:val="20"/>
              </w:rPr>
              <w:t>onStop</w:t>
            </w:r>
            <w:proofErr w:type="spellEnd"/>
            <w:r>
              <w:rPr>
                <w:color w:val="202124"/>
                <w:sz w:val="20"/>
                <w:szCs w:val="20"/>
              </w:rPr>
              <w:t>(</w:t>
            </w:r>
            <w:proofErr w:type="gramEnd"/>
            <w:r>
              <w:rPr>
                <w:color w:val="202124"/>
                <w:sz w:val="20"/>
                <w:szCs w:val="20"/>
              </w:rPr>
              <w:t>)</w:t>
            </w:r>
          </w:p>
          <w:p w14:paraId="2581D7EA" w14:textId="77777777" w:rsidR="007C695C" w:rsidRDefault="00A10EA8">
            <w:pPr>
              <w:spacing w:before="120" w:after="440" w:line="342" w:lineRule="auto"/>
              <w:ind w:left="40" w:right="40"/>
              <w:jc w:val="both"/>
              <w:rPr>
                <w:color w:val="202124"/>
                <w:sz w:val="20"/>
                <w:szCs w:val="20"/>
              </w:rPr>
            </w:pPr>
            <w:r>
              <w:rPr>
                <w:color w:val="202124"/>
                <w:sz w:val="20"/>
                <w:szCs w:val="20"/>
              </w:rPr>
              <w:lastRenderedPageBreak/>
              <w:t>This callback is called when the activity is no longer visible.</w:t>
            </w:r>
          </w:p>
        </w:tc>
      </w:tr>
      <w:tr w:rsidR="007C695C" w14:paraId="2EEC6732" w14:textId="77777777">
        <w:trPr>
          <w:trHeight w:val="1335"/>
        </w:trPr>
        <w:tc>
          <w:tcPr>
            <w:tcW w:w="87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tcPr>
          <w:p w14:paraId="4C015971" w14:textId="77777777" w:rsidR="007C695C" w:rsidRDefault="00A10EA8">
            <w:pPr>
              <w:spacing w:before="240" w:after="300" w:line="342" w:lineRule="auto"/>
              <w:jc w:val="center"/>
              <w:rPr>
                <w:color w:val="202124"/>
                <w:sz w:val="20"/>
                <w:szCs w:val="20"/>
              </w:rPr>
            </w:pPr>
            <w:r>
              <w:rPr>
                <w:color w:val="202124"/>
                <w:sz w:val="20"/>
                <w:szCs w:val="20"/>
              </w:rPr>
              <w:lastRenderedPageBreak/>
              <w:t>6</w:t>
            </w:r>
          </w:p>
        </w:tc>
        <w:tc>
          <w:tcPr>
            <w:tcW w:w="799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6AD110D0" w14:textId="77777777" w:rsidR="007C695C" w:rsidRDefault="00A10EA8">
            <w:pPr>
              <w:spacing w:before="120" w:after="440" w:line="342" w:lineRule="auto"/>
              <w:ind w:left="40" w:right="40"/>
              <w:jc w:val="both"/>
              <w:rPr>
                <w:color w:val="202124"/>
                <w:sz w:val="20"/>
                <w:szCs w:val="20"/>
              </w:rPr>
            </w:pPr>
            <w:proofErr w:type="spellStart"/>
            <w:proofErr w:type="gramStart"/>
            <w:r>
              <w:rPr>
                <w:color w:val="202124"/>
                <w:sz w:val="20"/>
                <w:szCs w:val="20"/>
              </w:rPr>
              <w:t>onDestroy</w:t>
            </w:r>
            <w:proofErr w:type="spellEnd"/>
            <w:r>
              <w:rPr>
                <w:color w:val="202124"/>
                <w:sz w:val="20"/>
                <w:szCs w:val="20"/>
              </w:rPr>
              <w:t>(</w:t>
            </w:r>
            <w:proofErr w:type="gramEnd"/>
            <w:r>
              <w:rPr>
                <w:color w:val="202124"/>
                <w:sz w:val="20"/>
                <w:szCs w:val="20"/>
              </w:rPr>
              <w:t>)</w:t>
            </w:r>
          </w:p>
          <w:p w14:paraId="717EF791" w14:textId="77777777" w:rsidR="007C695C" w:rsidRDefault="00A10EA8">
            <w:pPr>
              <w:spacing w:before="120" w:after="440" w:line="342" w:lineRule="auto"/>
              <w:ind w:left="40" w:right="40"/>
              <w:jc w:val="both"/>
              <w:rPr>
                <w:color w:val="202124"/>
                <w:sz w:val="20"/>
                <w:szCs w:val="20"/>
              </w:rPr>
            </w:pPr>
            <w:r>
              <w:rPr>
                <w:color w:val="202124"/>
                <w:sz w:val="20"/>
                <w:szCs w:val="20"/>
              </w:rPr>
              <w:t>This callback is called before the activity is destroyed by the system.</w:t>
            </w:r>
          </w:p>
        </w:tc>
      </w:tr>
      <w:tr w:rsidR="007C695C" w14:paraId="47957E45" w14:textId="77777777">
        <w:trPr>
          <w:trHeight w:val="1335"/>
        </w:trPr>
        <w:tc>
          <w:tcPr>
            <w:tcW w:w="87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tcPr>
          <w:p w14:paraId="3E3FA3D5" w14:textId="77777777" w:rsidR="007C695C" w:rsidRDefault="00A10EA8">
            <w:pPr>
              <w:spacing w:before="240" w:after="300" w:line="342" w:lineRule="auto"/>
              <w:jc w:val="center"/>
              <w:rPr>
                <w:color w:val="202124"/>
                <w:sz w:val="20"/>
                <w:szCs w:val="20"/>
              </w:rPr>
            </w:pPr>
            <w:r>
              <w:rPr>
                <w:color w:val="202124"/>
                <w:sz w:val="20"/>
                <w:szCs w:val="20"/>
              </w:rPr>
              <w:t>7</w:t>
            </w:r>
          </w:p>
        </w:tc>
        <w:tc>
          <w:tcPr>
            <w:tcW w:w="799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2A7D04D6" w14:textId="77777777" w:rsidR="007C695C" w:rsidRDefault="00A10EA8">
            <w:pPr>
              <w:spacing w:before="120" w:after="440" w:line="342" w:lineRule="auto"/>
              <w:ind w:left="40" w:right="40"/>
              <w:jc w:val="both"/>
              <w:rPr>
                <w:color w:val="202124"/>
                <w:sz w:val="20"/>
                <w:szCs w:val="20"/>
              </w:rPr>
            </w:pPr>
            <w:proofErr w:type="spellStart"/>
            <w:proofErr w:type="gramStart"/>
            <w:r>
              <w:rPr>
                <w:color w:val="202124"/>
                <w:sz w:val="20"/>
                <w:szCs w:val="20"/>
              </w:rPr>
              <w:t>onRestart</w:t>
            </w:r>
            <w:proofErr w:type="spellEnd"/>
            <w:r>
              <w:rPr>
                <w:color w:val="202124"/>
                <w:sz w:val="20"/>
                <w:szCs w:val="20"/>
              </w:rPr>
              <w:t>(</w:t>
            </w:r>
            <w:proofErr w:type="gramEnd"/>
            <w:r>
              <w:rPr>
                <w:color w:val="202124"/>
                <w:sz w:val="20"/>
                <w:szCs w:val="20"/>
              </w:rPr>
              <w:t>)</w:t>
            </w:r>
          </w:p>
          <w:p w14:paraId="192F5325" w14:textId="77777777" w:rsidR="007C695C" w:rsidRDefault="00A10EA8">
            <w:pPr>
              <w:spacing w:before="120" w:after="440" w:line="342" w:lineRule="auto"/>
              <w:ind w:right="40"/>
              <w:jc w:val="both"/>
              <w:rPr>
                <w:color w:val="202124"/>
                <w:sz w:val="20"/>
                <w:szCs w:val="20"/>
              </w:rPr>
            </w:pPr>
            <w:r>
              <w:rPr>
                <w:color w:val="202124"/>
                <w:sz w:val="20"/>
                <w:szCs w:val="20"/>
              </w:rPr>
              <w:t>This callback is called when the activity restarts after stopping it.</w:t>
            </w:r>
          </w:p>
        </w:tc>
      </w:tr>
    </w:tbl>
    <w:p w14:paraId="4D19F003" w14:textId="77777777" w:rsidR="007C695C" w:rsidRDefault="007C695C">
      <w:pPr>
        <w:pStyle w:val="Heading2"/>
        <w:keepNext w:val="0"/>
        <w:keepLines w:val="0"/>
        <w:spacing w:after="80"/>
        <w:rPr>
          <w:color w:val="202124"/>
          <w:sz w:val="20"/>
          <w:szCs w:val="20"/>
        </w:rPr>
      </w:pPr>
      <w:bookmarkStart w:id="27" w:name="_c1rue7nvmshy" w:colFirst="0" w:colLast="0"/>
      <w:bookmarkEnd w:id="27"/>
    </w:p>
    <w:p w14:paraId="77197FD9" w14:textId="6E9B9D22" w:rsidR="007C695C" w:rsidRDefault="007C695C">
      <w:pPr>
        <w:spacing w:before="240" w:after="240"/>
        <w:rPr>
          <w:rFonts w:ascii="Roboto" w:eastAsia="Roboto" w:hAnsi="Roboto" w:cs="Roboto"/>
          <w:color w:val="202124"/>
          <w:sz w:val="20"/>
          <w:szCs w:val="20"/>
        </w:rPr>
      </w:pPr>
    </w:p>
    <w:p w14:paraId="62E81D8B" w14:textId="7DC24D36" w:rsidR="00D31C75" w:rsidRDefault="00D31C75">
      <w:pPr>
        <w:spacing w:before="240" w:after="240"/>
        <w:rPr>
          <w:rFonts w:ascii="Roboto" w:eastAsia="Roboto" w:hAnsi="Roboto" w:cs="Roboto"/>
          <w:color w:val="202124"/>
          <w:sz w:val="20"/>
          <w:szCs w:val="20"/>
        </w:rPr>
      </w:pPr>
    </w:p>
    <w:p w14:paraId="22190A27" w14:textId="35A7459F" w:rsidR="00D31C75" w:rsidRDefault="00D31C75">
      <w:pPr>
        <w:spacing w:before="240" w:after="240"/>
        <w:rPr>
          <w:rFonts w:ascii="Roboto" w:eastAsia="Roboto" w:hAnsi="Roboto" w:cs="Roboto"/>
          <w:color w:val="202124"/>
          <w:sz w:val="20"/>
          <w:szCs w:val="20"/>
        </w:rPr>
      </w:pPr>
    </w:p>
    <w:p w14:paraId="6D26BB3A" w14:textId="01E99171" w:rsidR="00D31C75" w:rsidRDefault="00D31C75">
      <w:pPr>
        <w:spacing w:before="240" w:after="240"/>
        <w:rPr>
          <w:rFonts w:ascii="Roboto" w:eastAsia="Roboto" w:hAnsi="Roboto" w:cs="Roboto"/>
          <w:color w:val="202124"/>
          <w:sz w:val="20"/>
          <w:szCs w:val="20"/>
        </w:rPr>
      </w:pPr>
    </w:p>
    <w:p w14:paraId="787D48C8" w14:textId="795E0B5A" w:rsidR="00D31C75" w:rsidRDefault="00D31C75">
      <w:pPr>
        <w:spacing w:before="240" w:after="240"/>
        <w:rPr>
          <w:rFonts w:ascii="Roboto" w:eastAsia="Roboto" w:hAnsi="Roboto" w:cs="Roboto"/>
          <w:color w:val="202124"/>
          <w:sz w:val="20"/>
          <w:szCs w:val="20"/>
        </w:rPr>
      </w:pPr>
    </w:p>
    <w:p w14:paraId="27E685CA" w14:textId="51A7673B" w:rsidR="00D31C75" w:rsidRDefault="00D31C75">
      <w:pPr>
        <w:spacing w:before="240" w:after="240"/>
        <w:rPr>
          <w:rFonts w:ascii="Roboto" w:eastAsia="Roboto" w:hAnsi="Roboto" w:cs="Roboto"/>
          <w:color w:val="202124"/>
          <w:sz w:val="20"/>
          <w:szCs w:val="20"/>
        </w:rPr>
      </w:pPr>
    </w:p>
    <w:p w14:paraId="1E301BE6" w14:textId="36AB1BC0" w:rsidR="00D31C75" w:rsidRDefault="00D31C75">
      <w:pPr>
        <w:spacing w:before="240" w:after="240"/>
        <w:rPr>
          <w:rFonts w:ascii="Roboto" w:eastAsia="Roboto" w:hAnsi="Roboto" w:cs="Roboto"/>
          <w:color w:val="202124"/>
          <w:sz w:val="20"/>
          <w:szCs w:val="20"/>
        </w:rPr>
      </w:pPr>
    </w:p>
    <w:p w14:paraId="5D545C61" w14:textId="0868E7F5" w:rsidR="00D31C75" w:rsidRDefault="00D31C75">
      <w:pPr>
        <w:spacing w:before="240" w:after="240"/>
        <w:rPr>
          <w:rFonts w:ascii="Roboto" w:eastAsia="Roboto" w:hAnsi="Roboto" w:cs="Roboto"/>
          <w:color w:val="202124"/>
          <w:sz w:val="20"/>
          <w:szCs w:val="20"/>
        </w:rPr>
      </w:pPr>
    </w:p>
    <w:p w14:paraId="3B975900" w14:textId="383E3B47" w:rsidR="00D31C75" w:rsidRDefault="00D31C75">
      <w:pPr>
        <w:spacing w:before="240" w:after="240"/>
        <w:rPr>
          <w:rFonts w:ascii="Roboto" w:eastAsia="Roboto" w:hAnsi="Roboto" w:cs="Roboto"/>
          <w:color w:val="202124"/>
          <w:sz w:val="20"/>
          <w:szCs w:val="20"/>
        </w:rPr>
      </w:pPr>
    </w:p>
    <w:p w14:paraId="4674EA4F" w14:textId="0E4DB889" w:rsidR="00D31C75" w:rsidRDefault="00D31C75">
      <w:pPr>
        <w:spacing w:before="240" w:after="240"/>
        <w:rPr>
          <w:rFonts w:ascii="Roboto" w:eastAsia="Roboto" w:hAnsi="Roboto" w:cs="Roboto"/>
          <w:color w:val="202124"/>
          <w:sz w:val="20"/>
          <w:szCs w:val="20"/>
        </w:rPr>
      </w:pPr>
    </w:p>
    <w:p w14:paraId="56AD1F75" w14:textId="4A9CB47A" w:rsidR="00D31C75" w:rsidRDefault="00D31C75">
      <w:pPr>
        <w:spacing w:before="240" w:after="240"/>
        <w:rPr>
          <w:rFonts w:ascii="Roboto" w:eastAsia="Roboto" w:hAnsi="Roboto" w:cs="Roboto"/>
          <w:color w:val="202124"/>
          <w:sz w:val="20"/>
          <w:szCs w:val="20"/>
        </w:rPr>
      </w:pPr>
    </w:p>
    <w:p w14:paraId="78C49883" w14:textId="77777777" w:rsidR="00D31C75" w:rsidRDefault="00D31C75">
      <w:pPr>
        <w:spacing w:before="240" w:after="240"/>
        <w:rPr>
          <w:rFonts w:ascii="Roboto" w:eastAsia="Roboto" w:hAnsi="Roboto" w:cs="Roboto"/>
          <w:color w:val="202124"/>
          <w:sz w:val="20"/>
          <w:szCs w:val="20"/>
        </w:rPr>
      </w:pPr>
    </w:p>
    <w:p w14:paraId="756BECC5" w14:textId="77777777" w:rsidR="00D31C75" w:rsidRDefault="00D31C75">
      <w:pPr>
        <w:rPr>
          <w:rFonts w:ascii="Oswald" w:eastAsia="Oswald" w:hAnsi="Oswald" w:cs="Oswald"/>
          <w:b/>
          <w:sz w:val="30"/>
          <w:szCs w:val="30"/>
        </w:rPr>
      </w:pPr>
    </w:p>
    <w:p w14:paraId="3AA3C7B6" w14:textId="74EF304B" w:rsidR="00D31C75" w:rsidRDefault="00D31C75" w:rsidP="00D31C75">
      <w:pPr>
        <w:pStyle w:val="Heading1"/>
        <w:ind w:left="0" w:firstLine="0"/>
        <w:jc w:val="center"/>
        <w:rPr>
          <w:rFonts w:ascii="Oswald" w:eastAsia="Oswald" w:hAnsi="Oswald" w:cs="Oswald"/>
          <w:b w:val="0"/>
          <w:bCs/>
          <w:sz w:val="28"/>
          <w:szCs w:val="28"/>
        </w:rPr>
      </w:pPr>
      <w:r>
        <w:rPr>
          <w:rFonts w:ascii="Oswald" w:eastAsia="Oswald" w:hAnsi="Oswald" w:cs="Oswald"/>
          <w:b w:val="0"/>
          <w:bCs/>
          <w:sz w:val="28"/>
          <w:szCs w:val="28"/>
        </w:rPr>
        <w:lastRenderedPageBreak/>
        <w:t xml:space="preserve">PRACTICAL </w:t>
      </w:r>
      <w:r>
        <w:rPr>
          <w:rFonts w:ascii="Oswald" w:eastAsia="Oswald" w:hAnsi="Oswald" w:cs="Oswald"/>
          <w:b w:val="0"/>
          <w:bCs/>
          <w:sz w:val="28"/>
          <w:szCs w:val="28"/>
        </w:rPr>
        <w:t>4</w:t>
      </w:r>
    </w:p>
    <w:p w14:paraId="171CAB21" w14:textId="77777777" w:rsidR="00D31C75" w:rsidRPr="00D31C75" w:rsidRDefault="00D31C75" w:rsidP="00D31C75"/>
    <w:p w14:paraId="284AA317" w14:textId="48673687" w:rsidR="007C695C" w:rsidRDefault="00D31C75">
      <w:pPr>
        <w:rPr>
          <w:rFonts w:ascii="Oswald" w:eastAsia="Oswald" w:hAnsi="Oswald" w:cs="Oswald"/>
          <w:b/>
          <w:sz w:val="30"/>
          <w:szCs w:val="30"/>
        </w:rPr>
      </w:pPr>
      <w:r>
        <w:rPr>
          <w:rFonts w:ascii="Oswald" w:eastAsia="Oswald" w:hAnsi="Oswald" w:cs="Oswald"/>
          <w:b/>
          <w:sz w:val="30"/>
          <w:szCs w:val="30"/>
        </w:rPr>
        <w:t xml:space="preserve">Q) </w:t>
      </w:r>
      <w:r w:rsidR="00A10EA8">
        <w:rPr>
          <w:rFonts w:ascii="Oswald" w:eastAsia="Oswald" w:hAnsi="Oswald" w:cs="Oswald"/>
          <w:b/>
          <w:sz w:val="30"/>
          <w:szCs w:val="30"/>
        </w:rPr>
        <w:t xml:space="preserve">Programs related to different Layouts Coordinate, Linear, Relative, Table, Absolute, Frame, </w:t>
      </w:r>
      <w:proofErr w:type="spellStart"/>
      <w:r w:rsidR="00A10EA8">
        <w:rPr>
          <w:rFonts w:ascii="Oswald" w:eastAsia="Oswald" w:hAnsi="Oswald" w:cs="Oswald"/>
          <w:b/>
          <w:sz w:val="30"/>
          <w:szCs w:val="30"/>
        </w:rPr>
        <w:t>ListView</w:t>
      </w:r>
      <w:proofErr w:type="spellEnd"/>
      <w:r w:rsidR="00A10EA8">
        <w:rPr>
          <w:rFonts w:ascii="Oswald" w:eastAsia="Oswald" w:hAnsi="Oswald" w:cs="Oswald"/>
          <w:b/>
          <w:sz w:val="30"/>
          <w:szCs w:val="30"/>
        </w:rPr>
        <w:t>, Grid View.</w:t>
      </w:r>
    </w:p>
    <w:p w14:paraId="525F7B8D" w14:textId="77777777" w:rsidR="007C695C" w:rsidRDefault="007C695C">
      <w:pPr>
        <w:rPr>
          <w:b/>
          <w:sz w:val="20"/>
          <w:szCs w:val="20"/>
        </w:rPr>
      </w:pPr>
    </w:p>
    <w:p w14:paraId="3413B407" w14:textId="77777777" w:rsidR="007C695C" w:rsidRDefault="00A10EA8">
      <w:pPr>
        <w:spacing w:before="120" w:after="140"/>
        <w:ind w:left="40" w:right="40"/>
        <w:jc w:val="both"/>
        <w:rPr>
          <w:sz w:val="20"/>
          <w:szCs w:val="20"/>
        </w:rPr>
      </w:pPr>
      <w:r>
        <w:rPr>
          <w:sz w:val="20"/>
          <w:szCs w:val="20"/>
        </w:rPr>
        <w:t>The basic building block for the user interface is a View object which is created from the View class and occupies a rectangular area on t</w:t>
      </w:r>
      <w:r>
        <w:rPr>
          <w:sz w:val="20"/>
          <w:szCs w:val="20"/>
        </w:rPr>
        <w:t>he screen and is responsible for drawing and event handling. The view is the base class for widgets, which are used to create interactive UI components like buttons, text fields, etc.</w:t>
      </w:r>
    </w:p>
    <w:p w14:paraId="72EE4848" w14:textId="77777777" w:rsidR="007C695C" w:rsidRDefault="00A10EA8">
      <w:pPr>
        <w:spacing w:before="120" w:after="140"/>
        <w:ind w:left="40" w:right="40"/>
        <w:jc w:val="both"/>
        <w:rPr>
          <w:sz w:val="20"/>
          <w:szCs w:val="20"/>
        </w:rPr>
      </w:pPr>
      <w:r>
        <w:rPr>
          <w:sz w:val="20"/>
          <w:szCs w:val="20"/>
        </w:rPr>
        <w:t xml:space="preserve">The </w:t>
      </w:r>
      <w:proofErr w:type="spellStart"/>
      <w:r>
        <w:rPr>
          <w:sz w:val="20"/>
          <w:szCs w:val="20"/>
        </w:rPr>
        <w:t>ViewGroup</w:t>
      </w:r>
      <w:proofErr w:type="spellEnd"/>
      <w:r>
        <w:rPr>
          <w:sz w:val="20"/>
          <w:szCs w:val="20"/>
        </w:rPr>
        <w:t xml:space="preserve"> is a subclass of View and provides an invisible container </w:t>
      </w:r>
      <w:r>
        <w:rPr>
          <w:sz w:val="20"/>
          <w:szCs w:val="20"/>
        </w:rPr>
        <w:t xml:space="preserve">that holds other Views or other </w:t>
      </w:r>
      <w:proofErr w:type="spellStart"/>
      <w:r>
        <w:rPr>
          <w:sz w:val="20"/>
          <w:szCs w:val="20"/>
        </w:rPr>
        <w:t>ViewGroups</w:t>
      </w:r>
      <w:proofErr w:type="spellEnd"/>
      <w:r>
        <w:rPr>
          <w:sz w:val="20"/>
          <w:szCs w:val="20"/>
        </w:rPr>
        <w:t xml:space="preserve"> and defines their layout properties.</w:t>
      </w:r>
    </w:p>
    <w:p w14:paraId="3A57E6E5" w14:textId="77777777" w:rsidR="007C695C" w:rsidRDefault="00A10EA8">
      <w:pPr>
        <w:spacing w:before="120" w:after="140"/>
        <w:ind w:left="40" w:right="40"/>
        <w:jc w:val="both"/>
        <w:rPr>
          <w:sz w:val="20"/>
          <w:szCs w:val="20"/>
        </w:rPr>
      </w:pPr>
      <w:r>
        <w:rPr>
          <w:sz w:val="20"/>
          <w:szCs w:val="20"/>
        </w:rPr>
        <w:t xml:space="preserve">At the third level, we have different layouts which are subclasses of </w:t>
      </w:r>
      <w:proofErr w:type="spellStart"/>
      <w:r>
        <w:rPr>
          <w:sz w:val="20"/>
          <w:szCs w:val="20"/>
        </w:rPr>
        <w:t>ViewGroup</w:t>
      </w:r>
      <w:proofErr w:type="spellEnd"/>
      <w:r>
        <w:rPr>
          <w:sz w:val="20"/>
          <w:szCs w:val="20"/>
        </w:rPr>
        <w:t xml:space="preserve"> class and a typical layout defines the visual structure for an Android user interface and can be</w:t>
      </w:r>
      <w:r>
        <w:rPr>
          <w:sz w:val="20"/>
          <w:szCs w:val="20"/>
        </w:rPr>
        <w:t xml:space="preserve"> created either at run time using View/</w:t>
      </w:r>
      <w:proofErr w:type="spellStart"/>
      <w:r>
        <w:rPr>
          <w:sz w:val="20"/>
          <w:szCs w:val="20"/>
        </w:rPr>
        <w:t>ViewGroup</w:t>
      </w:r>
      <w:proofErr w:type="spellEnd"/>
      <w:r>
        <w:rPr>
          <w:sz w:val="20"/>
          <w:szCs w:val="20"/>
        </w:rPr>
        <w:t xml:space="preserve"> objects or you can declare your layout using simple XML file main_layout.xml which is located in the res/layout folder of your project.</w:t>
      </w:r>
    </w:p>
    <w:p w14:paraId="5941B907" w14:textId="77777777" w:rsidR="007C695C" w:rsidRDefault="007C695C">
      <w:pPr>
        <w:spacing w:before="120" w:after="140"/>
        <w:ind w:left="40" w:right="40"/>
        <w:jc w:val="both"/>
        <w:rPr>
          <w:sz w:val="20"/>
          <w:szCs w:val="20"/>
        </w:rPr>
      </w:pPr>
    </w:p>
    <w:p w14:paraId="49643994" w14:textId="77777777" w:rsidR="007C695C" w:rsidRDefault="00A10EA8">
      <w:pPr>
        <w:rPr>
          <w:sz w:val="20"/>
          <w:szCs w:val="20"/>
        </w:rPr>
      </w:pPr>
      <w:r>
        <w:rPr>
          <w:noProof/>
          <w:sz w:val="20"/>
          <w:szCs w:val="20"/>
        </w:rPr>
        <w:drawing>
          <wp:inline distT="114300" distB="114300" distL="114300" distR="114300" wp14:anchorId="547B5E68" wp14:editId="1BE195D9">
            <wp:extent cx="4090988" cy="2190750"/>
            <wp:effectExtent l="0" t="0" r="0" b="0"/>
            <wp:docPr id="3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6"/>
                    <a:srcRect/>
                    <a:stretch>
                      <a:fillRect/>
                    </a:stretch>
                  </pic:blipFill>
                  <pic:spPr>
                    <a:xfrm>
                      <a:off x="0" y="0"/>
                      <a:ext cx="4090988" cy="2190750"/>
                    </a:xfrm>
                    <a:prstGeom prst="rect">
                      <a:avLst/>
                    </a:prstGeom>
                    <a:ln/>
                  </pic:spPr>
                </pic:pic>
              </a:graphicData>
            </a:graphic>
          </wp:inline>
        </w:drawing>
      </w:r>
    </w:p>
    <w:p w14:paraId="2501BC28" w14:textId="77777777" w:rsidR="007C695C" w:rsidRDefault="00A10EA8">
      <w:pPr>
        <w:pStyle w:val="Heading4"/>
        <w:keepNext w:val="0"/>
        <w:keepLines w:val="0"/>
        <w:spacing w:before="240" w:after="40"/>
        <w:jc w:val="center"/>
        <w:rPr>
          <w:color w:val="000000"/>
          <w:sz w:val="20"/>
          <w:szCs w:val="20"/>
        </w:rPr>
      </w:pPr>
      <w:bookmarkStart w:id="28" w:name="_ktd916z7yk9r" w:colFirst="0" w:colLast="0"/>
      <w:bookmarkEnd w:id="28"/>
      <w:r>
        <w:rPr>
          <w:color w:val="000000"/>
          <w:sz w:val="20"/>
          <w:szCs w:val="20"/>
        </w:rPr>
        <w:t>Layout params</w:t>
      </w:r>
    </w:p>
    <w:p w14:paraId="4E9C18C1" w14:textId="77777777" w:rsidR="007C695C" w:rsidRDefault="00A10EA8">
      <w:pPr>
        <w:spacing w:before="120" w:after="140"/>
        <w:ind w:left="40" w:right="40"/>
        <w:jc w:val="both"/>
        <w:rPr>
          <w:sz w:val="20"/>
          <w:szCs w:val="20"/>
        </w:rPr>
      </w:pPr>
      <w:r>
        <w:rPr>
          <w:rFonts w:ascii="Arial Unicode MS" w:eastAsia="Arial Unicode MS" w:hAnsi="Arial Unicode MS" w:cs="Arial Unicode MS"/>
          <w:sz w:val="20"/>
          <w:szCs w:val="20"/>
        </w:rPr>
        <w:t>This tutorial is more about creating your GUI based on</w:t>
      </w:r>
      <w:r>
        <w:rPr>
          <w:rFonts w:ascii="Arial Unicode MS" w:eastAsia="Arial Unicode MS" w:hAnsi="Arial Unicode MS" w:cs="Arial Unicode MS"/>
          <w:sz w:val="20"/>
          <w:szCs w:val="20"/>
        </w:rPr>
        <w:t xml:space="preserve"> layouts defined in XML files. A layout may contain any type of widgets such as buttons, labels, textboxes, and so on. Following is a simple example of XML file having </w:t>
      </w:r>
      <w:proofErr w:type="spellStart"/>
      <w:r>
        <w:rPr>
          <w:rFonts w:ascii="Arial Unicode MS" w:eastAsia="Arial Unicode MS" w:hAnsi="Arial Unicode MS" w:cs="Arial Unicode MS"/>
          <w:sz w:val="20"/>
          <w:szCs w:val="20"/>
        </w:rPr>
        <w:t>LinearLayout</w:t>
      </w:r>
      <w:proofErr w:type="spellEnd"/>
      <w:r>
        <w:rPr>
          <w:rFonts w:ascii="Arial Unicode MS" w:eastAsia="Arial Unicode MS" w:hAnsi="Arial Unicode MS" w:cs="Arial Unicode MS"/>
          <w:sz w:val="20"/>
          <w:szCs w:val="20"/>
        </w:rPr>
        <w:t xml:space="preserve"> −</w:t>
      </w:r>
    </w:p>
    <w:p w14:paraId="556E963A" w14:textId="77777777" w:rsidR="007C695C" w:rsidRDefault="00A10EA8">
      <w:pPr>
        <w:rPr>
          <w:rFonts w:ascii="Courier New" w:eastAsia="Courier New" w:hAnsi="Courier New" w:cs="Courier New"/>
          <w:color w:val="313131"/>
          <w:sz w:val="20"/>
          <w:szCs w:val="20"/>
        </w:rPr>
      </w:pPr>
      <w:r>
        <w:rPr>
          <w:rFonts w:ascii="Courier New" w:eastAsia="Courier New" w:hAnsi="Courier New" w:cs="Courier New"/>
          <w:color w:val="313131"/>
          <w:sz w:val="20"/>
          <w:szCs w:val="20"/>
        </w:rPr>
        <w:t>&lt;?xml version="1.0" encoding="utf-8"?&gt;</w:t>
      </w:r>
    </w:p>
    <w:p w14:paraId="0E86216A" w14:textId="77777777" w:rsidR="007C695C" w:rsidRDefault="00A10EA8">
      <w:pPr>
        <w:rPr>
          <w:rFonts w:ascii="Courier New" w:eastAsia="Courier New" w:hAnsi="Courier New" w:cs="Courier New"/>
          <w:color w:val="313131"/>
          <w:sz w:val="20"/>
          <w:szCs w:val="20"/>
        </w:rPr>
      </w:pPr>
      <w:r>
        <w:rPr>
          <w:rFonts w:ascii="Courier New" w:eastAsia="Courier New" w:hAnsi="Courier New" w:cs="Courier New"/>
          <w:color w:val="313131"/>
          <w:sz w:val="20"/>
          <w:szCs w:val="20"/>
        </w:rPr>
        <w:t>&lt;</w:t>
      </w:r>
      <w:proofErr w:type="spellStart"/>
      <w:r>
        <w:rPr>
          <w:rFonts w:ascii="Courier New" w:eastAsia="Courier New" w:hAnsi="Courier New" w:cs="Courier New"/>
          <w:color w:val="313131"/>
          <w:sz w:val="20"/>
          <w:szCs w:val="20"/>
        </w:rPr>
        <w:t>LinearLayout</w:t>
      </w:r>
      <w:proofErr w:type="spellEnd"/>
      <w:r>
        <w:rPr>
          <w:rFonts w:ascii="Courier New" w:eastAsia="Courier New" w:hAnsi="Courier New" w:cs="Courier New"/>
          <w:color w:val="313131"/>
          <w:sz w:val="20"/>
          <w:szCs w:val="20"/>
        </w:rPr>
        <w:t xml:space="preserve"> </w:t>
      </w:r>
      <w:proofErr w:type="spellStart"/>
      <w:proofErr w:type="gramStart"/>
      <w:r>
        <w:rPr>
          <w:rFonts w:ascii="Courier New" w:eastAsia="Courier New" w:hAnsi="Courier New" w:cs="Courier New"/>
          <w:color w:val="313131"/>
          <w:sz w:val="20"/>
          <w:szCs w:val="20"/>
        </w:rPr>
        <w:t>xmlns:android</w:t>
      </w:r>
      <w:proofErr w:type="spellEnd"/>
      <w:proofErr w:type="gramEnd"/>
      <w:r>
        <w:rPr>
          <w:rFonts w:ascii="Courier New" w:eastAsia="Courier New" w:hAnsi="Courier New" w:cs="Courier New"/>
          <w:color w:val="313131"/>
          <w:sz w:val="20"/>
          <w:szCs w:val="20"/>
        </w:rPr>
        <w:t>="http://schemas.android.com/</w:t>
      </w:r>
      <w:proofErr w:type="spellStart"/>
      <w:r>
        <w:rPr>
          <w:rFonts w:ascii="Courier New" w:eastAsia="Courier New" w:hAnsi="Courier New" w:cs="Courier New"/>
          <w:color w:val="313131"/>
          <w:sz w:val="20"/>
          <w:szCs w:val="20"/>
        </w:rPr>
        <w:t>apk</w:t>
      </w:r>
      <w:proofErr w:type="spellEnd"/>
      <w:r>
        <w:rPr>
          <w:rFonts w:ascii="Courier New" w:eastAsia="Courier New" w:hAnsi="Courier New" w:cs="Courier New"/>
          <w:color w:val="313131"/>
          <w:sz w:val="20"/>
          <w:szCs w:val="20"/>
        </w:rPr>
        <w:t>/res/android"</w:t>
      </w:r>
    </w:p>
    <w:p w14:paraId="4ABC9A07" w14:textId="77777777" w:rsidR="007C695C" w:rsidRDefault="00A10EA8">
      <w:pPr>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roofErr w:type="spellStart"/>
      <w:proofErr w:type="gramStart"/>
      <w:r>
        <w:rPr>
          <w:rFonts w:ascii="Courier New" w:eastAsia="Courier New" w:hAnsi="Courier New" w:cs="Courier New"/>
          <w:color w:val="313131"/>
          <w:sz w:val="20"/>
          <w:szCs w:val="20"/>
        </w:rPr>
        <w:t>android:layout</w:t>
      </w:r>
      <w:proofErr w:type="gramEnd"/>
      <w:r>
        <w:rPr>
          <w:rFonts w:ascii="Courier New" w:eastAsia="Courier New" w:hAnsi="Courier New" w:cs="Courier New"/>
          <w:color w:val="313131"/>
          <w:sz w:val="20"/>
          <w:szCs w:val="20"/>
        </w:rPr>
        <w:t>_width</w:t>
      </w:r>
      <w:proofErr w:type="spellEnd"/>
      <w:r>
        <w:rPr>
          <w:rFonts w:ascii="Courier New" w:eastAsia="Courier New" w:hAnsi="Courier New" w:cs="Courier New"/>
          <w:color w:val="313131"/>
          <w:sz w:val="20"/>
          <w:szCs w:val="20"/>
        </w:rPr>
        <w:t>="</w:t>
      </w:r>
      <w:proofErr w:type="spellStart"/>
      <w:r>
        <w:rPr>
          <w:rFonts w:ascii="Courier New" w:eastAsia="Courier New" w:hAnsi="Courier New" w:cs="Courier New"/>
          <w:color w:val="313131"/>
          <w:sz w:val="20"/>
          <w:szCs w:val="20"/>
        </w:rPr>
        <w:t>fill_parent</w:t>
      </w:r>
      <w:proofErr w:type="spellEnd"/>
      <w:r>
        <w:rPr>
          <w:rFonts w:ascii="Courier New" w:eastAsia="Courier New" w:hAnsi="Courier New" w:cs="Courier New"/>
          <w:color w:val="313131"/>
          <w:sz w:val="20"/>
          <w:szCs w:val="20"/>
        </w:rPr>
        <w:t>"</w:t>
      </w:r>
    </w:p>
    <w:p w14:paraId="406DD310" w14:textId="77777777" w:rsidR="007C695C" w:rsidRDefault="00A10EA8">
      <w:pPr>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roofErr w:type="spellStart"/>
      <w:proofErr w:type="gramStart"/>
      <w:r>
        <w:rPr>
          <w:rFonts w:ascii="Courier New" w:eastAsia="Courier New" w:hAnsi="Courier New" w:cs="Courier New"/>
          <w:color w:val="313131"/>
          <w:sz w:val="20"/>
          <w:szCs w:val="20"/>
        </w:rPr>
        <w:t>android:layout</w:t>
      </w:r>
      <w:proofErr w:type="gramEnd"/>
      <w:r>
        <w:rPr>
          <w:rFonts w:ascii="Courier New" w:eastAsia="Courier New" w:hAnsi="Courier New" w:cs="Courier New"/>
          <w:color w:val="313131"/>
          <w:sz w:val="20"/>
          <w:szCs w:val="20"/>
        </w:rPr>
        <w:t>_height</w:t>
      </w:r>
      <w:proofErr w:type="spellEnd"/>
      <w:r>
        <w:rPr>
          <w:rFonts w:ascii="Courier New" w:eastAsia="Courier New" w:hAnsi="Courier New" w:cs="Courier New"/>
          <w:color w:val="313131"/>
          <w:sz w:val="20"/>
          <w:szCs w:val="20"/>
        </w:rPr>
        <w:t>="</w:t>
      </w:r>
      <w:proofErr w:type="spellStart"/>
      <w:r>
        <w:rPr>
          <w:rFonts w:ascii="Courier New" w:eastAsia="Courier New" w:hAnsi="Courier New" w:cs="Courier New"/>
          <w:color w:val="313131"/>
          <w:sz w:val="20"/>
          <w:szCs w:val="20"/>
        </w:rPr>
        <w:t>fill_parent</w:t>
      </w:r>
      <w:proofErr w:type="spellEnd"/>
      <w:r>
        <w:rPr>
          <w:rFonts w:ascii="Courier New" w:eastAsia="Courier New" w:hAnsi="Courier New" w:cs="Courier New"/>
          <w:color w:val="313131"/>
          <w:sz w:val="20"/>
          <w:szCs w:val="20"/>
        </w:rPr>
        <w:t>"</w:t>
      </w:r>
    </w:p>
    <w:p w14:paraId="5046E274" w14:textId="77777777" w:rsidR="007C695C" w:rsidRDefault="00A10EA8">
      <w:pPr>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roofErr w:type="spellStart"/>
      <w:proofErr w:type="gramStart"/>
      <w:r>
        <w:rPr>
          <w:rFonts w:ascii="Courier New" w:eastAsia="Courier New" w:hAnsi="Courier New" w:cs="Courier New"/>
          <w:color w:val="313131"/>
          <w:sz w:val="20"/>
          <w:szCs w:val="20"/>
        </w:rPr>
        <w:t>android:orientation</w:t>
      </w:r>
      <w:proofErr w:type="spellEnd"/>
      <w:proofErr w:type="gramEnd"/>
      <w:r>
        <w:rPr>
          <w:rFonts w:ascii="Courier New" w:eastAsia="Courier New" w:hAnsi="Courier New" w:cs="Courier New"/>
          <w:color w:val="313131"/>
          <w:sz w:val="20"/>
          <w:szCs w:val="20"/>
        </w:rPr>
        <w:t>="vertical" &gt;</w:t>
      </w:r>
    </w:p>
    <w:p w14:paraId="4A6A6D95" w14:textId="77777777" w:rsidR="007C695C" w:rsidRDefault="00A10EA8">
      <w:pPr>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
    <w:p w14:paraId="6FFAC71D" w14:textId="77777777" w:rsidR="007C695C" w:rsidRDefault="00A10EA8">
      <w:pPr>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&lt;</w:t>
      </w:r>
      <w:proofErr w:type="spellStart"/>
      <w:r>
        <w:rPr>
          <w:rFonts w:ascii="Courier New" w:eastAsia="Courier New" w:hAnsi="Courier New" w:cs="Courier New"/>
          <w:color w:val="313131"/>
          <w:sz w:val="20"/>
          <w:szCs w:val="20"/>
        </w:rPr>
        <w:t>TextView</w:t>
      </w:r>
      <w:proofErr w:type="spellEnd"/>
      <w:r>
        <w:rPr>
          <w:rFonts w:ascii="Courier New" w:eastAsia="Courier New" w:hAnsi="Courier New" w:cs="Courier New"/>
          <w:color w:val="313131"/>
          <w:sz w:val="20"/>
          <w:szCs w:val="20"/>
        </w:rPr>
        <w:t xml:space="preserve"> </w:t>
      </w:r>
      <w:proofErr w:type="spellStart"/>
      <w:r>
        <w:rPr>
          <w:rFonts w:ascii="Courier New" w:eastAsia="Courier New" w:hAnsi="Courier New" w:cs="Courier New"/>
          <w:color w:val="313131"/>
          <w:sz w:val="20"/>
          <w:szCs w:val="20"/>
        </w:rPr>
        <w:t>android:id</w:t>
      </w:r>
      <w:proofErr w:type="spellEnd"/>
      <w:r>
        <w:rPr>
          <w:rFonts w:ascii="Courier New" w:eastAsia="Courier New" w:hAnsi="Courier New" w:cs="Courier New"/>
          <w:color w:val="313131"/>
          <w:sz w:val="20"/>
          <w:szCs w:val="20"/>
        </w:rPr>
        <w:t>="@+id/text"</w:t>
      </w:r>
    </w:p>
    <w:p w14:paraId="02B5A983" w14:textId="77777777" w:rsidR="007C695C" w:rsidRDefault="00A10EA8">
      <w:pPr>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roofErr w:type="spellStart"/>
      <w:proofErr w:type="gramStart"/>
      <w:r>
        <w:rPr>
          <w:rFonts w:ascii="Courier New" w:eastAsia="Courier New" w:hAnsi="Courier New" w:cs="Courier New"/>
          <w:color w:val="313131"/>
          <w:sz w:val="20"/>
          <w:szCs w:val="20"/>
        </w:rPr>
        <w:t>android:layout</w:t>
      </w:r>
      <w:proofErr w:type="gramEnd"/>
      <w:r>
        <w:rPr>
          <w:rFonts w:ascii="Courier New" w:eastAsia="Courier New" w:hAnsi="Courier New" w:cs="Courier New"/>
          <w:color w:val="313131"/>
          <w:sz w:val="20"/>
          <w:szCs w:val="20"/>
        </w:rPr>
        <w:t>_width</w:t>
      </w:r>
      <w:proofErr w:type="spellEnd"/>
      <w:r>
        <w:rPr>
          <w:rFonts w:ascii="Courier New" w:eastAsia="Courier New" w:hAnsi="Courier New" w:cs="Courier New"/>
          <w:color w:val="313131"/>
          <w:sz w:val="20"/>
          <w:szCs w:val="20"/>
        </w:rPr>
        <w:t>="</w:t>
      </w:r>
      <w:proofErr w:type="spellStart"/>
      <w:r>
        <w:rPr>
          <w:rFonts w:ascii="Courier New" w:eastAsia="Courier New" w:hAnsi="Courier New" w:cs="Courier New"/>
          <w:color w:val="313131"/>
          <w:sz w:val="20"/>
          <w:szCs w:val="20"/>
        </w:rPr>
        <w:t>wr</w:t>
      </w:r>
      <w:r>
        <w:rPr>
          <w:rFonts w:ascii="Courier New" w:eastAsia="Courier New" w:hAnsi="Courier New" w:cs="Courier New"/>
          <w:color w:val="313131"/>
          <w:sz w:val="20"/>
          <w:szCs w:val="20"/>
        </w:rPr>
        <w:t>ap_content</w:t>
      </w:r>
      <w:proofErr w:type="spellEnd"/>
      <w:r>
        <w:rPr>
          <w:rFonts w:ascii="Courier New" w:eastAsia="Courier New" w:hAnsi="Courier New" w:cs="Courier New"/>
          <w:color w:val="313131"/>
          <w:sz w:val="20"/>
          <w:szCs w:val="20"/>
        </w:rPr>
        <w:t>"</w:t>
      </w:r>
    </w:p>
    <w:p w14:paraId="0E34B161" w14:textId="77777777" w:rsidR="007C695C" w:rsidRDefault="00A10EA8">
      <w:pPr>
        <w:rPr>
          <w:rFonts w:ascii="Courier New" w:eastAsia="Courier New" w:hAnsi="Courier New" w:cs="Courier New"/>
          <w:color w:val="313131"/>
          <w:sz w:val="20"/>
          <w:szCs w:val="20"/>
        </w:rPr>
      </w:pPr>
      <w:r>
        <w:rPr>
          <w:rFonts w:ascii="Courier New" w:eastAsia="Courier New" w:hAnsi="Courier New" w:cs="Courier New"/>
          <w:color w:val="313131"/>
          <w:sz w:val="20"/>
          <w:szCs w:val="20"/>
        </w:rPr>
        <w:lastRenderedPageBreak/>
        <w:t xml:space="preserve">      </w:t>
      </w:r>
      <w:proofErr w:type="spellStart"/>
      <w:proofErr w:type="gramStart"/>
      <w:r>
        <w:rPr>
          <w:rFonts w:ascii="Courier New" w:eastAsia="Courier New" w:hAnsi="Courier New" w:cs="Courier New"/>
          <w:color w:val="313131"/>
          <w:sz w:val="20"/>
          <w:szCs w:val="20"/>
        </w:rPr>
        <w:t>android:layout</w:t>
      </w:r>
      <w:proofErr w:type="gramEnd"/>
      <w:r>
        <w:rPr>
          <w:rFonts w:ascii="Courier New" w:eastAsia="Courier New" w:hAnsi="Courier New" w:cs="Courier New"/>
          <w:color w:val="313131"/>
          <w:sz w:val="20"/>
          <w:szCs w:val="20"/>
        </w:rPr>
        <w:t>_height</w:t>
      </w:r>
      <w:proofErr w:type="spellEnd"/>
      <w:r>
        <w:rPr>
          <w:rFonts w:ascii="Courier New" w:eastAsia="Courier New" w:hAnsi="Courier New" w:cs="Courier New"/>
          <w:color w:val="313131"/>
          <w:sz w:val="20"/>
          <w:szCs w:val="20"/>
        </w:rPr>
        <w:t>="</w:t>
      </w:r>
      <w:proofErr w:type="spellStart"/>
      <w:r>
        <w:rPr>
          <w:rFonts w:ascii="Courier New" w:eastAsia="Courier New" w:hAnsi="Courier New" w:cs="Courier New"/>
          <w:color w:val="313131"/>
          <w:sz w:val="20"/>
          <w:szCs w:val="20"/>
        </w:rPr>
        <w:t>wrap_content</w:t>
      </w:r>
      <w:proofErr w:type="spellEnd"/>
      <w:r>
        <w:rPr>
          <w:rFonts w:ascii="Courier New" w:eastAsia="Courier New" w:hAnsi="Courier New" w:cs="Courier New"/>
          <w:color w:val="313131"/>
          <w:sz w:val="20"/>
          <w:szCs w:val="20"/>
        </w:rPr>
        <w:t>"</w:t>
      </w:r>
    </w:p>
    <w:p w14:paraId="16857EDB" w14:textId="77777777" w:rsidR="007C695C" w:rsidRDefault="00A10EA8">
      <w:pPr>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roofErr w:type="spellStart"/>
      <w:r>
        <w:rPr>
          <w:rFonts w:ascii="Courier New" w:eastAsia="Courier New" w:hAnsi="Courier New" w:cs="Courier New"/>
          <w:color w:val="313131"/>
          <w:sz w:val="20"/>
          <w:szCs w:val="20"/>
        </w:rPr>
        <w:t>android:text</w:t>
      </w:r>
      <w:proofErr w:type="spellEnd"/>
      <w:r>
        <w:rPr>
          <w:rFonts w:ascii="Courier New" w:eastAsia="Courier New" w:hAnsi="Courier New" w:cs="Courier New"/>
          <w:color w:val="313131"/>
          <w:sz w:val="20"/>
          <w:szCs w:val="20"/>
        </w:rPr>
        <w:t xml:space="preserve">="This is a </w:t>
      </w:r>
      <w:proofErr w:type="spellStart"/>
      <w:r>
        <w:rPr>
          <w:rFonts w:ascii="Courier New" w:eastAsia="Courier New" w:hAnsi="Courier New" w:cs="Courier New"/>
          <w:color w:val="313131"/>
          <w:sz w:val="20"/>
          <w:szCs w:val="20"/>
        </w:rPr>
        <w:t>TextView</w:t>
      </w:r>
      <w:proofErr w:type="spellEnd"/>
      <w:r>
        <w:rPr>
          <w:rFonts w:ascii="Courier New" w:eastAsia="Courier New" w:hAnsi="Courier New" w:cs="Courier New"/>
          <w:color w:val="313131"/>
          <w:sz w:val="20"/>
          <w:szCs w:val="20"/>
        </w:rPr>
        <w:t>" /&gt;</w:t>
      </w:r>
    </w:p>
    <w:p w14:paraId="1A604CE9" w14:textId="77777777" w:rsidR="007C695C" w:rsidRDefault="00A10EA8">
      <w:pPr>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
    <w:p w14:paraId="7B7346B4" w14:textId="77777777" w:rsidR="007C695C" w:rsidRDefault="00A10EA8">
      <w:pPr>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&lt;Button </w:t>
      </w:r>
      <w:proofErr w:type="spellStart"/>
      <w:r>
        <w:rPr>
          <w:rFonts w:ascii="Courier New" w:eastAsia="Courier New" w:hAnsi="Courier New" w:cs="Courier New"/>
          <w:color w:val="313131"/>
          <w:sz w:val="20"/>
          <w:szCs w:val="20"/>
        </w:rPr>
        <w:t>android:id</w:t>
      </w:r>
      <w:proofErr w:type="spellEnd"/>
      <w:r>
        <w:rPr>
          <w:rFonts w:ascii="Courier New" w:eastAsia="Courier New" w:hAnsi="Courier New" w:cs="Courier New"/>
          <w:color w:val="313131"/>
          <w:sz w:val="20"/>
          <w:szCs w:val="20"/>
        </w:rPr>
        <w:t>="@+id/button"</w:t>
      </w:r>
    </w:p>
    <w:p w14:paraId="106C7336" w14:textId="77777777" w:rsidR="007C695C" w:rsidRDefault="00A10EA8">
      <w:pPr>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roofErr w:type="spellStart"/>
      <w:proofErr w:type="gramStart"/>
      <w:r>
        <w:rPr>
          <w:rFonts w:ascii="Courier New" w:eastAsia="Courier New" w:hAnsi="Courier New" w:cs="Courier New"/>
          <w:color w:val="313131"/>
          <w:sz w:val="20"/>
          <w:szCs w:val="20"/>
        </w:rPr>
        <w:t>android:layout</w:t>
      </w:r>
      <w:proofErr w:type="gramEnd"/>
      <w:r>
        <w:rPr>
          <w:rFonts w:ascii="Courier New" w:eastAsia="Courier New" w:hAnsi="Courier New" w:cs="Courier New"/>
          <w:color w:val="313131"/>
          <w:sz w:val="20"/>
          <w:szCs w:val="20"/>
        </w:rPr>
        <w:t>_width</w:t>
      </w:r>
      <w:proofErr w:type="spellEnd"/>
      <w:r>
        <w:rPr>
          <w:rFonts w:ascii="Courier New" w:eastAsia="Courier New" w:hAnsi="Courier New" w:cs="Courier New"/>
          <w:color w:val="313131"/>
          <w:sz w:val="20"/>
          <w:szCs w:val="20"/>
        </w:rPr>
        <w:t>="</w:t>
      </w:r>
      <w:proofErr w:type="spellStart"/>
      <w:r>
        <w:rPr>
          <w:rFonts w:ascii="Courier New" w:eastAsia="Courier New" w:hAnsi="Courier New" w:cs="Courier New"/>
          <w:color w:val="313131"/>
          <w:sz w:val="20"/>
          <w:szCs w:val="20"/>
        </w:rPr>
        <w:t>wrap_content</w:t>
      </w:r>
      <w:proofErr w:type="spellEnd"/>
      <w:r>
        <w:rPr>
          <w:rFonts w:ascii="Courier New" w:eastAsia="Courier New" w:hAnsi="Courier New" w:cs="Courier New"/>
          <w:color w:val="313131"/>
          <w:sz w:val="20"/>
          <w:szCs w:val="20"/>
        </w:rPr>
        <w:t>"</w:t>
      </w:r>
    </w:p>
    <w:p w14:paraId="2B8C8FFF" w14:textId="77777777" w:rsidR="007C695C" w:rsidRDefault="00A10EA8">
      <w:pPr>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roofErr w:type="spellStart"/>
      <w:proofErr w:type="gramStart"/>
      <w:r>
        <w:rPr>
          <w:rFonts w:ascii="Courier New" w:eastAsia="Courier New" w:hAnsi="Courier New" w:cs="Courier New"/>
          <w:color w:val="313131"/>
          <w:sz w:val="20"/>
          <w:szCs w:val="20"/>
        </w:rPr>
        <w:t>android:layout</w:t>
      </w:r>
      <w:proofErr w:type="gramEnd"/>
      <w:r>
        <w:rPr>
          <w:rFonts w:ascii="Courier New" w:eastAsia="Courier New" w:hAnsi="Courier New" w:cs="Courier New"/>
          <w:color w:val="313131"/>
          <w:sz w:val="20"/>
          <w:szCs w:val="20"/>
        </w:rPr>
        <w:t>_height</w:t>
      </w:r>
      <w:proofErr w:type="spellEnd"/>
      <w:r>
        <w:rPr>
          <w:rFonts w:ascii="Courier New" w:eastAsia="Courier New" w:hAnsi="Courier New" w:cs="Courier New"/>
          <w:color w:val="313131"/>
          <w:sz w:val="20"/>
          <w:szCs w:val="20"/>
        </w:rPr>
        <w:t>="</w:t>
      </w:r>
      <w:proofErr w:type="spellStart"/>
      <w:r>
        <w:rPr>
          <w:rFonts w:ascii="Courier New" w:eastAsia="Courier New" w:hAnsi="Courier New" w:cs="Courier New"/>
          <w:color w:val="313131"/>
          <w:sz w:val="20"/>
          <w:szCs w:val="20"/>
        </w:rPr>
        <w:t>wrap_content</w:t>
      </w:r>
      <w:proofErr w:type="spellEnd"/>
      <w:r>
        <w:rPr>
          <w:rFonts w:ascii="Courier New" w:eastAsia="Courier New" w:hAnsi="Courier New" w:cs="Courier New"/>
          <w:color w:val="313131"/>
          <w:sz w:val="20"/>
          <w:szCs w:val="20"/>
        </w:rPr>
        <w:t>"</w:t>
      </w:r>
    </w:p>
    <w:p w14:paraId="4A7CF803" w14:textId="77777777" w:rsidR="007C695C" w:rsidRDefault="00A10EA8">
      <w:pPr>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roofErr w:type="spellStart"/>
      <w:r>
        <w:rPr>
          <w:rFonts w:ascii="Courier New" w:eastAsia="Courier New" w:hAnsi="Courier New" w:cs="Courier New"/>
          <w:color w:val="313131"/>
          <w:sz w:val="20"/>
          <w:szCs w:val="20"/>
        </w:rPr>
        <w:t>android:text</w:t>
      </w:r>
      <w:proofErr w:type="spellEnd"/>
      <w:r>
        <w:rPr>
          <w:rFonts w:ascii="Courier New" w:eastAsia="Courier New" w:hAnsi="Courier New" w:cs="Courier New"/>
          <w:color w:val="313131"/>
          <w:sz w:val="20"/>
          <w:szCs w:val="20"/>
        </w:rPr>
        <w:t xml:space="preserve">="This is a </w:t>
      </w:r>
      <w:r>
        <w:rPr>
          <w:rFonts w:ascii="Courier New" w:eastAsia="Courier New" w:hAnsi="Courier New" w:cs="Courier New"/>
          <w:color w:val="313131"/>
          <w:sz w:val="20"/>
          <w:szCs w:val="20"/>
        </w:rPr>
        <w:t>Button" /&gt;</w:t>
      </w:r>
    </w:p>
    <w:p w14:paraId="374364C8" w14:textId="77777777" w:rsidR="007C695C" w:rsidRDefault="00A10EA8">
      <w:pPr>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
    <w:p w14:paraId="2F7E1065" w14:textId="77777777" w:rsidR="007C695C" w:rsidRDefault="00A10EA8">
      <w:pPr>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roofErr w:type="gramStart"/>
      <w:r>
        <w:rPr>
          <w:rFonts w:ascii="Courier New" w:eastAsia="Courier New" w:hAnsi="Courier New" w:cs="Courier New"/>
          <w:color w:val="313131"/>
          <w:sz w:val="20"/>
          <w:szCs w:val="20"/>
        </w:rPr>
        <w:t>&lt;!--</w:t>
      </w:r>
      <w:proofErr w:type="gramEnd"/>
      <w:r>
        <w:rPr>
          <w:rFonts w:ascii="Courier New" w:eastAsia="Courier New" w:hAnsi="Courier New" w:cs="Courier New"/>
          <w:color w:val="313131"/>
          <w:sz w:val="20"/>
          <w:szCs w:val="20"/>
        </w:rPr>
        <w:t xml:space="preserve"> More GUI components go here  --&gt;</w:t>
      </w:r>
    </w:p>
    <w:p w14:paraId="1247ADF6" w14:textId="77777777" w:rsidR="007C695C" w:rsidRDefault="00A10EA8">
      <w:pPr>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
    <w:p w14:paraId="62E983D7" w14:textId="77777777" w:rsidR="007C695C" w:rsidRDefault="00A10EA8">
      <w:pPr>
        <w:rPr>
          <w:rFonts w:ascii="Courier New" w:eastAsia="Courier New" w:hAnsi="Courier New" w:cs="Courier New"/>
          <w:color w:val="313131"/>
          <w:sz w:val="20"/>
          <w:szCs w:val="20"/>
        </w:rPr>
      </w:pPr>
      <w:r>
        <w:rPr>
          <w:rFonts w:ascii="Courier New" w:eastAsia="Courier New" w:hAnsi="Courier New" w:cs="Courier New"/>
          <w:color w:val="313131"/>
          <w:sz w:val="20"/>
          <w:szCs w:val="20"/>
        </w:rPr>
        <w:t>&lt;/</w:t>
      </w:r>
      <w:proofErr w:type="spellStart"/>
      <w:r>
        <w:rPr>
          <w:rFonts w:ascii="Courier New" w:eastAsia="Courier New" w:hAnsi="Courier New" w:cs="Courier New"/>
          <w:color w:val="313131"/>
          <w:sz w:val="20"/>
          <w:szCs w:val="20"/>
        </w:rPr>
        <w:t>LinearLayout</w:t>
      </w:r>
      <w:proofErr w:type="spellEnd"/>
      <w:r>
        <w:rPr>
          <w:rFonts w:ascii="Courier New" w:eastAsia="Courier New" w:hAnsi="Courier New" w:cs="Courier New"/>
          <w:color w:val="313131"/>
          <w:sz w:val="20"/>
          <w:szCs w:val="20"/>
        </w:rPr>
        <w:t>&gt;</w:t>
      </w:r>
    </w:p>
    <w:p w14:paraId="3373C844" w14:textId="77777777" w:rsidR="007C695C" w:rsidRDefault="007C695C">
      <w:pPr>
        <w:rPr>
          <w:color w:val="000088"/>
          <w:sz w:val="20"/>
          <w:szCs w:val="20"/>
        </w:rPr>
      </w:pPr>
    </w:p>
    <w:p w14:paraId="7BD6A786" w14:textId="77777777" w:rsidR="007C695C" w:rsidRDefault="007C695C">
      <w:pPr>
        <w:rPr>
          <w:sz w:val="20"/>
          <w:szCs w:val="20"/>
        </w:rPr>
      </w:pPr>
    </w:p>
    <w:p w14:paraId="74E5C32D" w14:textId="77777777" w:rsidR="007C695C" w:rsidRDefault="00A10EA8">
      <w:pPr>
        <w:spacing w:before="120" w:after="140"/>
        <w:ind w:left="40" w:right="40"/>
        <w:jc w:val="both"/>
        <w:rPr>
          <w:sz w:val="20"/>
          <w:szCs w:val="20"/>
        </w:rPr>
      </w:pPr>
      <w:r>
        <w:rPr>
          <w:sz w:val="20"/>
          <w:szCs w:val="20"/>
        </w:rPr>
        <w:t xml:space="preserve">Once your layout has created, you can load the layout resource from your application code, in your </w:t>
      </w:r>
      <w:proofErr w:type="spellStart"/>
      <w:r>
        <w:rPr>
          <w:i/>
          <w:sz w:val="20"/>
          <w:szCs w:val="20"/>
        </w:rPr>
        <w:t>Activity.onCreate</w:t>
      </w:r>
      <w:proofErr w:type="spellEnd"/>
      <w:r>
        <w:rPr>
          <w:i/>
          <w:sz w:val="20"/>
          <w:szCs w:val="20"/>
        </w:rPr>
        <w:t>()</w:t>
      </w:r>
      <w:r>
        <w:rPr>
          <w:rFonts w:ascii="Arial Unicode MS" w:eastAsia="Arial Unicode MS" w:hAnsi="Arial Unicode MS" w:cs="Arial Unicode MS"/>
          <w:sz w:val="20"/>
          <w:szCs w:val="20"/>
        </w:rPr>
        <w:t xml:space="preserve"> callback implementation as shown below −</w:t>
      </w:r>
    </w:p>
    <w:p w14:paraId="2D7D8D29" w14:textId="77777777" w:rsidR="007C695C" w:rsidRDefault="00A10EA8">
      <w:pPr>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public void </w:t>
      </w:r>
      <w:proofErr w:type="spellStart"/>
      <w:proofErr w:type="gramStart"/>
      <w:r>
        <w:rPr>
          <w:rFonts w:ascii="Courier New" w:eastAsia="Courier New" w:hAnsi="Courier New" w:cs="Courier New"/>
          <w:color w:val="313131"/>
          <w:sz w:val="20"/>
          <w:szCs w:val="20"/>
        </w:rPr>
        <w:t>onCreate</w:t>
      </w:r>
      <w:proofErr w:type="spellEnd"/>
      <w:r>
        <w:rPr>
          <w:rFonts w:ascii="Courier New" w:eastAsia="Courier New" w:hAnsi="Courier New" w:cs="Courier New"/>
          <w:color w:val="313131"/>
          <w:sz w:val="20"/>
          <w:szCs w:val="20"/>
        </w:rPr>
        <w:t>(</w:t>
      </w:r>
      <w:proofErr w:type="gramEnd"/>
      <w:r>
        <w:rPr>
          <w:rFonts w:ascii="Courier New" w:eastAsia="Courier New" w:hAnsi="Courier New" w:cs="Courier New"/>
          <w:color w:val="313131"/>
          <w:sz w:val="20"/>
          <w:szCs w:val="20"/>
        </w:rPr>
        <w:t xml:space="preserve">Bundle </w:t>
      </w:r>
      <w:proofErr w:type="spellStart"/>
      <w:r>
        <w:rPr>
          <w:rFonts w:ascii="Courier New" w:eastAsia="Courier New" w:hAnsi="Courier New" w:cs="Courier New"/>
          <w:color w:val="313131"/>
          <w:sz w:val="20"/>
          <w:szCs w:val="20"/>
        </w:rPr>
        <w:t>savedInstanceState</w:t>
      </w:r>
      <w:proofErr w:type="spellEnd"/>
      <w:r>
        <w:rPr>
          <w:rFonts w:ascii="Courier New" w:eastAsia="Courier New" w:hAnsi="Courier New" w:cs="Courier New"/>
          <w:color w:val="313131"/>
          <w:sz w:val="20"/>
          <w:szCs w:val="20"/>
        </w:rPr>
        <w:t>) {</w:t>
      </w:r>
    </w:p>
    <w:p w14:paraId="449D2274" w14:textId="77777777" w:rsidR="007C695C" w:rsidRDefault="00A10EA8">
      <w:pPr>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roofErr w:type="spellStart"/>
      <w:proofErr w:type="gramStart"/>
      <w:r>
        <w:rPr>
          <w:rFonts w:ascii="Courier New" w:eastAsia="Courier New" w:hAnsi="Courier New" w:cs="Courier New"/>
          <w:color w:val="313131"/>
          <w:sz w:val="20"/>
          <w:szCs w:val="20"/>
        </w:rPr>
        <w:t>super.onCreate</w:t>
      </w:r>
      <w:proofErr w:type="spellEnd"/>
      <w:proofErr w:type="gramEnd"/>
      <w:r>
        <w:rPr>
          <w:rFonts w:ascii="Courier New" w:eastAsia="Courier New" w:hAnsi="Courier New" w:cs="Courier New"/>
          <w:color w:val="313131"/>
          <w:sz w:val="20"/>
          <w:szCs w:val="20"/>
        </w:rPr>
        <w:t>(</w:t>
      </w:r>
      <w:proofErr w:type="spellStart"/>
      <w:r>
        <w:rPr>
          <w:rFonts w:ascii="Courier New" w:eastAsia="Courier New" w:hAnsi="Courier New" w:cs="Courier New"/>
          <w:color w:val="313131"/>
          <w:sz w:val="20"/>
          <w:szCs w:val="20"/>
        </w:rPr>
        <w:t>savedInstanceState</w:t>
      </w:r>
      <w:proofErr w:type="spellEnd"/>
      <w:r>
        <w:rPr>
          <w:rFonts w:ascii="Courier New" w:eastAsia="Courier New" w:hAnsi="Courier New" w:cs="Courier New"/>
          <w:color w:val="313131"/>
          <w:sz w:val="20"/>
          <w:szCs w:val="20"/>
        </w:rPr>
        <w:t>);</w:t>
      </w:r>
    </w:p>
    <w:p w14:paraId="5B3F9DB2" w14:textId="77777777" w:rsidR="007C695C" w:rsidRDefault="00A10EA8">
      <w:pPr>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roofErr w:type="spellStart"/>
      <w:r>
        <w:rPr>
          <w:rFonts w:ascii="Courier New" w:eastAsia="Courier New" w:hAnsi="Courier New" w:cs="Courier New"/>
          <w:color w:val="313131"/>
          <w:sz w:val="20"/>
          <w:szCs w:val="20"/>
        </w:rPr>
        <w:t>setC</w:t>
      </w:r>
      <w:r>
        <w:rPr>
          <w:rFonts w:ascii="Courier New" w:eastAsia="Courier New" w:hAnsi="Courier New" w:cs="Courier New"/>
          <w:color w:val="313131"/>
          <w:sz w:val="20"/>
          <w:szCs w:val="20"/>
        </w:rPr>
        <w:t>ontentView</w:t>
      </w:r>
      <w:proofErr w:type="spellEnd"/>
      <w:r>
        <w:rPr>
          <w:rFonts w:ascii="Courier New" w:eastAsia="Courier New" w:hAnsi="Courier New" w:cs="Courier New"/>
          <w:color w:val="313131"/>
          <w:sz w:val="20"/>
          <w:szCs w:val="20"/>
        </w:rPr>
        <w:t>(</w:t>
      </w:r>
      <w:proofErr w:type="spellStart"/>
      <w:proofErr w:type="gramStart"/>
      <w:r>
        <w:rPr>
          <w:rFonts w:ascii="Courier New" w:eastAsia="Courier New" w:hAnsi="Courier New" w:cs="Courier New"/>
          <w:color w:val="313131"/>
          <w:sz w:val="20"/>
          <w:szCs w:val="20"/>
        </w:rPr>
        <w:t>R.layout</w:t>
      </w:r>
      <w:proofErr w:type="gramEnd"/>
      <w:r>
        <w:rPr>
          <w:rFonts w:ascii="Courier New" w:eastAsia="Courier New" w:hAnsi="Courier New" w:cs="Courier New"/>
          <w:color w:val="313131"/>
          <w:sz w:val="20"/>
          <w:szCs w:val="20"/>
        </w:rPr>
        <w:t>.activity_main</w:t>
      </w:r>
      <w:proofErr w:type="spellEnd"/>
      <w:r>
        <w:rPr>
          <w:rFonts w:ascii="Courier New" w:eastAsia="Courier New" w:hAnsi="Courier New" w:cs="Courier New"/>
          <w:color w:val="313131"/>
          <w:sz w:val="20"/>
          <w:szCs w:val="20"/>
        </w:rPr>
        <w:t>);</w:t>
      </w:r>
    </w:p>
    <w:p w14:paraId="3291A289" w14:textId="77777777" w:rsidR="007C695C" w:rsidRDefault="00A10EA8">
      <w:pPr>
        <w:rPr>
          <w:rFonts w:ascii="Courier New" w:eastAsia="Courier New" w:hAnsi="Courier New" w:cs="Courier New"/>
          <w:color w:val="313131"/>
          <w:sz w:val="20"/>
          <w:szCs w:val="20"/>
        </w:rPr>
      </w:pPr>
      <w:r>
        <w:rPr>
          <w:rFonts w:ascii="Courier New" w:eastAsia="Courier New" w:hAnsi="Courier New" w:cs="Courier New"/>
          <w:color w:val="313131"/>
          <w:sz w:val="20"/>
          <w:szCs w:val="20"/>
        </w:rPr>
        <w:t>}</w:t>
      </w:r>
    </w:p>
    <w:p w14:paraId="181538B0" w14:textId="77777777" w:rsidR="007C695C" w:rsidRDefault="007C695C">
      <w:pPr>
        <w:rPr>
          <w:rFonts w:ascii="Courier New" w:eastAsia="Courier New" w:hAnsi="Courier New" w:cs="Courier New"/>
          <w:color w:val="666600"/>
          <w:sz w:val="20"/>
          <w:szCs w:val="20"/>
          <w:shd w:val="clear" w:color="auto" w:fill="EEEEEE"/>
        </w:rPr>
      </w:pPr>
    </w:p>
    <w:p w14:paraId="012C8664" w14:textId="77777777" w:rsidR="007C695C" w:rsidRDefault="00A10EA8">
      <w:pPr>
        <w:pStyle w:val="Heading2"/>
        <w:keepNext w:val="0"/>
        <w:keepLines w:val="0"/>
        <w:spacing w:after="80"/>
        <w:rPr>
          <w:sz w:val="20"/>
          <w:szCs w:val="20"/>
        </w:rPr>
      </w:pPr>
      <w:bookmarkStart w:id="29" w:name="_g3zjukkzoduv" w:colFirst="0" w:colLast="0"/>
      <w:bookmarkEnd w:id="29"/>
      <w:r>
        <w:rPr>
          <w:sz w:val="20"/>
          <w:szCs w:val="20"/>
        </w:rPr>
        <w:t>Android Layout Types</w:t>
      </w:r>
    </w:p>
    <w:p w14:paraId="242C64A0" w14:textId="77777777" w:rsidR="007C695C" w:rsidRDefault="00A10EA8">
      <w:pPr>
        <w:spacing w:before="120" w:after="140"/>
        <w:ind w:left="40" w:right="40"/>
        <w:jc w:val="both"/>
        <w:rPr>
          <w:sz w:val="20"/>
          <w:szCs w:val="20"/>
        </w:rPr>
      </w:pPr>
      <w:r>
        <w:rPr>
          <w:sz w:val="20"/>
          <w:szCs w:val="20"/>
        </w:rPr>
        <w:t>There are a number of Layouts provided by Android which you will use in almost all the Android applications to provide a different view, look and feel.</w:t>
      </w:r>
    </w:p>
    <w:tbl>
      <w:tblPr>
        <w:tblStyle w:val="a6"/>
        <w:tblW w:w="8850"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Look w:val="0600" w:firstRow="0" w:lastRow="0" w:firstColumn="0" w:lastColumn="0" w:noHBand="1" w:noVBand="1"/>
      </w:tblPr>
      <w:tblGrid>
        <w:gridCol w:w="870"/>
        <w:gridCol w:w="7980"/>
      </w:tblGrid>
      <w:tr w:rsidR="007C695C" w14:paraId="5AF7BF2F" w14:textId="77777777">
        <w:trPr>
          <w:trHeight w:val="585"/>
        </w:trPr>
        <w:tc>
          <w:tcPr>
            <w:tcW w:w="87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14:paraId="561D0DBD" w14:textId="77777777" w:rsidR="007C695C" w:rsidRDefault="00A10EA8">
            <w:pPr>
              <w:spacing w:after="300" w:line="342" w:lineRule="auto"/>
              <w:jc w:val="center"/>
              <w:rPr>
                <w:sz w:val="20"/>
                <w:szCs w:val="20"/>
              </w:rPr>
            </w:pPr>
            <w:proofErr w:type="spellStart"/>
            <w:proofErr w:type="gramStart"/>
            <w:r>
              <w:rPr>
                <w:b/>
                <w:sz w:val="20"/>
                <w:szCs w:val="20"/>
              </w:rPr>
              <w:t>Sr.No</w:t>
            </w:r>
            <w:proofErr w:type="spellEnd"/>
            <w:proofErr w:type="gramEnd"/>
          </w:p>
        </w:tc>
        <w:tc>
          <w:tcPr>
            <w:tcW w:w="798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14:paraId="33A4F92B" w14:textId="77777777" w:rsidR="007C695C" w:rsidRDefault="00A10EA8">
            <w:pPr>
              <w:spacing w:after="300" w:line="342" w:lineRule="auto"/>
              <w:jc w:val="center"/>
              <w:rPr>
                <w:sz w:val="20"/>
                <w:szCs w:val="20"/>
              </w:rPr>
            </w:pPr>
            <w:r>
              <w:rPr>
                <w:b/>
                <w:sz w:val="20"/>
                <w:szCs w:val="20"/>
              </w:rPr>
              <w:t>Layout &amp; Description</w:t>
            </w:r>
          </w:p>
        </w:tc>
      </w:tr>
      <w:tr w:rsidR="007C695C" w14:paraId="7C199BC2" w14:textId="77777777">
        <w:trPr>
          <w:trHeight w:val="1545"/>
        </w:trPr>
        <w:tc>
          <w:tcPr>
            <w:tcW w:w="87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6D6E62BC" w14:textId="77777777" w:rsidR="007C695C" w:rsidRDefault="00A10EA8">
            <w:pPr>
              <w:spacing w:after="300" w:line="342" w:lineRule="auto"/>
              <w:rPr>
                <w:sz w:val="20"/>
                <w:szCs w:val="20"/>
              </w:rPr>
            </w:pPr>
            <w:r>
              <w:rPr>
                <w:sz w:val="20"/>
                <w:szCs w:val="20"/>
              </w:rPr>
              <w:t>1</w:t>
            </w:r>
          </w:p>
        </w:tc>
        <w:tc>
          <w:tcPr>
            <w:tcW w:w="798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3ECEBF62" w14:textId="77777777" w:rsidR="007C695C" w:rsidRDefault="00A10EA8">
            <w:pPr>
              <w:spacing w:after="300" w:line="342" w:lineRule="auto"/>
              <w:rPr>
                <w:color w:val="313131"/>
                <w:sz w:val="20"/>
                <w:szCs w:val="20"/>
                <w:u w:val="single"/>
              </w:rPr>
            </w:pPr>
            <w:hyperlink r:id="rId37">
              <w:r>
                <w:rPr>
                  <w:color w:val="313131"/>
                  <w:sz w:val="20"/>
                  <w:szCs w:val="20"/>
                  <w:u w:val="single"/>
                </w:rPr>
                <w:t>Linear Layout</w:t>
              </w:r>
            </w:hyperlink>
          </w:p>
          <w:p w14:paraId="1C90DA76" w14:textId="77777777" w:rsidR="007C695C" w:rsidRDefault="00A10EA8">
            <w:pPr>
              <w:spacing w:before="120" w:after="440" w:line="342" w:lineRule="auto"/>
              <w:ind w:left="40" w:right="40"/>
              <w:jc w:val="both"/>
              <w:rPr>
                <w:sz w:val="20"/>
                <w:szCs w:val="20"/>
              </w:rPr>
            </w:pPr>
            <w:proofErr w:type="spellStart"/>
            <w:r>
              <w:rPr>
                <w:sz w:val="20"/>
                <w:szCs w:val="20"/>
              </w:rPr>
              <w:t>LinearLayout</w:t>
            </w:r>
            <w:proofErr w:type="spellEnd"/>
            <w:r>
              <w:rPr>
                <w:sz w:val="20"/>
                <w:szCs w:val="20"/>
              </w:rPr>
              <w:t xml:space="preserve"> is a view group that aligns all children in a single direction, vertically or horizontally.</w:t>
            </w:r>
          </w:p>
        </w:tc>
      </w:tr>
      <w:tr w:rsidR="007C695C" w14:paraId="316265D6" w14:textId="77777777">
        <w:trPr>
          <w:trHeight w:val="1545"/>
        </w:trPr>
        <w:tc>
          <w:tcPr>
            <w:tcW w:w="87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7D7958D5" w14:textId="77777777" w:rsidR="007C695C" w:rsidRDefault="00A10EA8">
            <w:pPr>
              <w:spacing w:after="300" w:line="342" w:lineRule="auto"/>
              <w:rPr>
                <w:sz w:val="20"/>
                <w:szCs w:val="20"/>
              </w:rPr>
            </w:pPr>
            <w:r>
              <w:rPr>
                <w:sz w:val="20"/>
                <w:szCs w:val="20"/>
              </w:rPr>
              <w:t>2</w:t>
            </w:r>
          </w:p>
        </w:tc>
        <w:tc>
          <w:tcPr>
            <w:tcW w:w="798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3351F138" w14:textId="77777777" w:rsidR="007C695C" w:rsidRDefault="00A10EA8">
            <w:pPr>
              <w:spacing w:after="300" w:line="342" w:lineRule="auto"/>
              <w:rPr>
                <w:color w:val="313131"/>
                <w:sz w:val="20"/>
                <w:szCs w:val="20"/>
                <w:u w:val="single"/>
              </w:rPr>
            </w:pPr>
            <w:hyperlink r:id="rId38">
              <w:r>
                <w:rPr>
                  <w:color w:val="313131"/>
                  <w:sz w:val="20"/>
                  <w:szCs w:val="20"/>
                  <w:u w:val="single"/>
                </w:rPr>
                <w:t>Relative Layout</w:t>
              </w:r>
            </w:hyperlink>
          </w:p>
          <w:p w14:paraId="699FC556" w14:textId="77777777" w:rsidR="007C695C" w:rsidRDefault="00A10EA8">
            <w:pPr>
              <w:spacing w:before="120" w:after="440" w:line="342" w:lineRule="auto"/>
              <w:ind w:left="40" w:right="40"/>
              <w:jc w:val="both"/>
              <w:rPr>
                <w:sz w:val="20"/>
                <w:szCs w:val="20"/>
              </w:rPr>
            </w:pPr>
            <w:proofErr w:type="spellStart"/>
            <w:r>
              <w:rPr>
                <w:sz w:val="20"/>
                <w:szCs w:val="20"/>
              </w:rPr>
              <w:t>RelativeLayout</w:t>
            </w:r>
            <w:proofErr w:type="spellEnd"/>
            <w:r>
              <w:rPr>
                <w:sz w:val="20"/>
                <w:szCs w:val="20"/>
              </w:rPr>
              <w:t xml:space="preserve"> is a view group that displays child views in relative positions.</w:t>
            </w:r>
          </w:p>
        </w:tc>
      </w:tr>
      <w:tr w:rsidR="007C695C" w14:paraId="794B30D0" w14:textId="77777777">
        <w:trPr>
          <w:trHeight w:val="1200"/>
        </w:trPr>
        <w:tc>
          <w:tcPr>
            <w:tcW w:w="87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26E9844E" w14:textId="77777777" w:rsidR="007C695C" w:rsidRDefault="00A10EA8">
            <w:pPr>
              <w:spacing w:after="300" w:line="342" w:lineRule="auto"/>
              <w:rPr>
                <w:sz w:val="20"/>
                <w:szCs w:val="20"/>
              </w:rPr>
            </w:pPr>
            <w:r>
              <w:rPr>
                <w:sz w:val="20"/>
                <w:szCs w:val="20"/>
              </w:rPr>
              <w:lastRenderedPageBreak/>
              <w:t>3</w:t>
            </w:r>
          </w:p>
        </w:tc>
        <w:tc>
          <w:tcPr>
            <w:tcW w:w="798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67857BB3" w14:textId="77777777" w:rsidR="007C695C" w:rsidRDefault="00A10EA8">
            <w:pPr>
              <w:spacing w:after="300" w:line="342" w:lineRule="auto"/>
              <w:rPr>
                <w:color w:val="313131"/>
                <w:sz w:val="20"/>
                <w:szCs w:val="20"/>
                <w:u w:val="single"/>
              </w:rPr>
            </w:pPr>
            <w:hyperlink r:id="rId39">
              <w:r>
                <w:rPr>
                  <w:color w:val="313131"/>
                  <w:sz w:val="20"/>
                  <w:szCs w:val="20"/>
                  <w:u w:val="single"/>
                </w:rPr>
                <w:t>Table Layout</w:t>
              </w:r>
            </w:hyperlink>
          </w:p>
          <w:p w14:paraId="06E77A4B" w14:textId="77777777" w:rsidR="007C695C" w:rsidRDefault="00A10EA8">
            <w:pPr>
              <w:spacing w:before="120" w:after="440" w:line="342" w:lineRule="auto"/>
              <w:ind w:left="40" w:right="40"/>
              <w:jc w:val="both"/>
              <w:rPr>
                <w:sz w:val="20"/>
                <w:szCs w:val="20"/>
              </w:rPr>
            </w:pPr>
            <w:proofErr w:type="spellStart"/>
            <w:r>
              <w:rPr>
                <w:sz w:val="20"/>
                <w:szCs w:val="20"/>
              </w:rPr>
              <w:t>TableLayout</w:t>
            </w:r>
            <w:proofErr w:type="spellEnd"/>
            <w:r>
              <w:rPr>
                <w:sz w:val="20"/>
                <w:szCs w:val="20"/>
              </w:rPr>
              <w:t xml:space="preserve"> is a view that groups views into rows and columns.</w:t>
            </w:r>
          </w:p>
        </w:tc>
      </w:tr>
      <w:tr w:rsidR="007C695C" w14:paraId="385B8F6F" w14:textId="77777777">
        <w:trPr>
          <w:trHeight w:val="1200"/>
        </w:trPr>
        <w:tc>
          <w:tcPr>
            <w:tcW w:w="87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549C83C9" w14:textId="77777777" w:rsidR="007C695C" w:rsidRDefault="00A10EA8">
            <w:pPr>
              <w:spacing w:after="300" w:line="342" w:lineRule="auto"/>
              <w:rPr>
                <w:sz w:val="20"/>
                <w:szCs w:val="20"/>
              </w:rPr>
            </w:pPr>
            <w:r>
              <w:rPr>
                <w:sz w:val="20"/>
                <w:szCs w:val="20"/>
              </w:rPr>
              <w:t>4</w:t>
            </w:r>
          </w:p>
        </w:tc>
        <w:tc>
          <w:tcPr>
            <w:tcW w:w="798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1378A956" w14:textId="77777777" w:rsidR="007C695C" w:rsidRDefault="00A10EA8">
            <w:pPr>
              <w:spacing w:after="300" w:line="342" w:lineRule="auto"/>
              <w:rPr>
                <w:color w:val="313131"/>
                <w:sz w:val="20"/>
                <w:szCs w:val="20"/>
                <w:u w:val="single"/>
              </w:rPr>
            </w:pPr>
            <w:hyperlink r:id="rId40">
              <w:r>
                <w:rPr>
                  <w:color w:val="313131"/>
                  <w:sz w:val="20"/>
                  <w:szCs w:val="20"/>
                  <w:u w:val="single"/>
                </w:rPr>
                <w:t>Absolute Layout</w:t>
              </w:r>
            </w:hyperlink>
          </w:p>
          <w:p w14:paraId="170510A0" w14:textId="77777777" w:rsidR="007C695C" w:rsidRDefault="00A10EA8">
            <w:pPr>
              <w:spacing w:before="120" w:after="440" w:line="342" w:lineRule="auto"/>
              <w:ind w:left="40" w:right="40"/>
              <w:jc w:val="both"/>
              <w:rPr>
                <w:sz w:val="20"/>
                <w:szCs w:val="20"/>
              </w:rPr>
            </w:pPr>
            <w:proofErr w:type="spellStart"/>
            <w:r>
              <w:rPr>
                <w:sz w:val="20"/>
                <w:szCs w:val="20"/>
              </w:rPr>
              <w:t>AbsoluteLayout</w:t>
            </w:r>
            <w:proofErr w:type="spellEnd"/>
            <w:r>
              <w:rPr>
                <w:sz w:val="20"/>
                <w:szCs w:val="20"/>
              </w:rPr>
              <w:t xml:space="preserve"> enables you to specify the exact location of its children.</w:t>
            </w:r>
          </w:p>
        </w:tc>
      </w:tr>
      <w:tr w:rsidR="007C695C" w14:paraId="0C570940" w14:textId="77777777">
        <w:trPr>
          <w:trHeight w:val="1545"/>
        </w:trPr>
        <w:tc>
          <w:tcPr>
            <w:tcW w:w="87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2B9A6FD7" w14:textId="77777777" w:rsidR="007C695C" w:rsidRDefault="00A10EA8">
            <w:pPr>
              <w:spacing w:after="300" w:line="342" w:lineRule="auto"/>
              <w:rPr>
                <w:sz w:val="20"/>
                <w:szCs w:val="20"/>
              </w:rPr>
            </w:pPr>
            <w:r>
              <w:rPr>
                <w:sz w:val="20"/>
                <w:szCs w:val="20"/>
              </w:rPr>
              <w:t>5</w:t>
            </w:r>
          </w:p>
        </w:tc>
        <w:tc>
          <w:tcPr>
            <w:tcW w:w="798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5EC14EC4" w14:textId="77777777" w:rsidR="007C695C" w:rsidRDefault="00A10EA8">
            <w:pPr>
              <w:spacing w:after="300" w:line="342" w:lineRule="auto"/>
              <w:rPr>
                <w:color w:val="313131"/>
                <w:sz w:val="20"/>
                <w:szCs w:val="20"/>
                <w:u w:val="single"/>
              </w:rPr>
            </w:pPr>
            <w:hyperlink r:id="rId41">
              <w:r>
                <w:rPr>
                  <w:color w:val="313131"/>
                  <w:sz w:val="20"/>
                  <w:szCs w:val="20"/>
                  <w:u w:val="single"/>
                </w:rPr>
                <w:t>Frame Layout</w:t>
              </w:r>
            </w:hyperlink>
          </w:p>
          <w:p w14:paraId="38F78FDE" w14:textId="77777777" w:rsidR="007C695C" w:rsidRDefault="00A10EA8">
            <w:pPr>
              <w:spacing w:before="120" w:after="440" w:line="342" w:lineRule="auto"/>
              <w:ind w:left="40" w:right="40"/>
              <w:jc w:val="both"/>
              <w:rPr>
                <w:sz w:val="20"/>
                <w:szCs w:val="20"/>
              </w:rPr>
            </w:pPr>
            <w:r>
              <w:rPr>
                <w:sz w:val="20"/>
                <w:szCs w:val="20"/>
              </w:rPr>
              <w:t xml:space="preserve">The </w:t>
            </w:r>
            <w:proofErr w:type="spellStart"/>
            <w:r>
              <w:rPr>
                <w:sz w:val="20"/>
                <w:szCs w:val="20"/>
              </w:rPr>
              <w:t>FrameLayout</w:t>
            </w:r>
            <w:proofErr w:type="spellEnd"/>
            <w:r>
              <w:rPr>
                <w:sz w:val="20"/>
                <w:szCs w:val="20"/>
              </w:rPr>
              <w:t xml:space="preserve"> is a placeholder on screen that you can use to display a single view.</w:t>
            </w:r>
          </w:p>
        </w:tc>
      </w:tr>
      <w:tr w:rsidR="007C695C" w14:paraId="08766D2A" w14:textId="77777777">
        <w:trPr>
          <w:trHeight w:val="1200"/>
        </w:trPr>
        <w:tc>
          <w:tcPr>
            <w:tcW w:w="87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020A8850" w14:textId="77777777" w:rsidR="007C695C" w:rsidRDefault="00A10EA8">
            <w:pPr>
              <w:spacing w:after="300" w:line="342" w:lineRule="auto"/>
              <w:rPr>
                <w:sz w:val="20"/>
                <w:szCs w:val="20"/>
              </w:rPr>
            </w:pPr>
            <w:r>
              <w:rPr>
                <w:sz w:val="20"/>
                <w:szCs w:val="20"/>
              </w:rPr>
              <w:t>6</w:t>
            </w:r>
          </w:p>
        </w:tc>
        <w:tc>
          <w:tcPr>
            <w:tcW w:w="798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691C110B" w14:textId="77777777" w:rsidR="007C695C" w:rsidRDefault="00A10EA8">
            <w:pPr>
              <w:spacing w:after="300" w:line="342" w:lineRule="auto"/>
              <w:rPr>
                <w:color w:val="313131"/>
                <w:sz w:val="20"/>
                <w:szCs w:val="20"/>
                <w:u w:val="single"/>
              </w:rPr>
            </w:pPr>
            <w:hyperlink r:id="rId42">
              <w:r>
                <w:rPr>
                  <w:color w:val="313131"/>
                  <w:sz w:val="20"/>
                  <w:szCs w:val="20"/>
                  <w:u w:val="single"/>
                </w:rPr>
                <w:t>List View</w:t>
              </w:r>
            </w:hyperlink>
          </w:p>
          <w:p w14:paraId="74C6C4BD" w14:textId="77777777" w:rsidR="007C695C" w:rsidRDefault="00A10EA8">
            <w:pPr>
              <w:spacing w:before="120" w:after="440" w:line="342" w:lineRule="auto"/>
              <w:ind w:left="40" w:right="40"/>
              <w:jc w:val="both"/>
              <w:rPr>
                <w:sz w:val="20"/>
                <w:szCs w:val="20"/>
              </w:rPr>
            </w:pPr>
            <w:proofErr w:type="spellStart"/>
            <w:r>
              <w:rPr>
                <w:sz w:val="20"/>
                <w:szCs w:val="20"/>
              </w:rPr>
              <w:t>ListView</w:t>
            </w:r>
            <w:proofErr w:type="spellEnd"/>
            <w:r>
              <w:rPr>
                <w:sz w:val="20"/>
                <w:szCs w:val="20"/>
              </w:rPr>
              <w:t xml:space="preserve"> is a view group that displays a list of scrollable items.</w:t>
            </w:r>
          </w:p>
        </w:tc>
      </w:tr>
      <w:tr w:rsidR="007C695C" w14:paraId="59FAC48F" w14:textId="77777777">
        <w:trPr>
          <w:trHeight w:val="1545"/>
        </w:trPr>
        <w:tc>
          <w:tcPr>
            <w:tcW w:w="87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4246AA51" w14:textId="77777777" w:rsidR="007C695C" w:rsidRDefault="00A10EA8">
            <w:pPr>
              <w:spacing w:after="300" w:line="342" w:lineRule="auto"/>
              <w:rPr>
                <w:sz w:val="20"/>
                <w:szCs w:val="20"/>
              </w:rPr>
            </w:pPr>
            <w:r>
              <w:rPr>
                <w:sz w:val="20"/>
                <w:szCs w:val="20"/>
              </w:rPr>
              <w:t>7</w:t>
            </w:r>
          </w:p>
        </w:tc>
        <w:tc>
          <w:tcPr>
            <w:tcW w:w="798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2C00B8E6" w14:textId="77777777" w:rsidR="007C695C" w:rsidRDefault="00A10EA8">
            <w:pPr>
              <w:spacing w:after="300" w:line="342" w:lineRule="auto"/>
              <w:rPr>
                <w:color w:val="313131"/>
                <w:sz w:val="20"/>
                <w:szCs w:val="20"/>
                <w:u w:val="single"/>
              </w:rPr>
            </w:pPr>
            <w:hyperlink r:id="rId43">
              <w:r>
                <w:rPr>
                  <w:color w:val="313131"/>
                  <w:sz w:val="20"/>
                  <w:szCs w:val="20"/>
                  <w:u w:val="single"/>
                </w:rPr>
                <w:t>Grid View</w:t>
              </w:r>
            </w:hyperlink>
          </w:p>
          <w:p w14:paraId="32C2105E" w14:textId="77777777" w:rsidR="007C695C" w:rsidRDefault="00A10EA8">
            <w:pPr>
              <w:spacing w:before="120" w:after="440" w:line="342" w:lineRule="auto"/>
              <w:ind w:left="40" w:right="40"/>
              <w:jc w:val="both"/>
              <w:rPr>
                <w:sz w:val="20"/>
                <w:szCs w:val="20"/>
              </w:rPr>
            </w:pPr>
            <w:proofErr w:type="spellStart"/>
            <w:r>
              <w:rPr>
                <w:sz w:val="20"/>
                <w:szCs w:val="20"/>
              </w:rPr>
              <w:t>GridView</w:t>
            </w:r>
            <w:proofErr w:type="spellEnd"/>
            <w:r>
              <w:rPr>
                <w:sz w:val="20"/>
                <w:szCs w:val="20"/>
              </w:rPr>
              <w:t xml:space="preserve"> is a </w:t>
            </w:r>
            <w:proofErr w:type="spellStart"/>
            <w:r>
              <w:rPr>
                <w:sz w:val="20"/>
                <w:szCs w:val="20"/>
              </w:rPr>
              <w:t>ViewGroup</w:t>
            </w:r>
            <w:proofErr w:type="spellEnd"/>
            <w:r>
              <w:rPr>
                <w:sz w:val="20"/>
                <w:szCs w:val="20"/>
              </w:rPr>
              <w:t xml:space="preserve"> that displays items in a two-dimensional, scrollable grid.</w:t>
            </w:r>
          </w:p>
        </w:tc>
      </w:tr>
    </w:tbl>
    <w:p w14:paraId="045376B2" w14:textId="77777777" w:rsidR="007C695C" w:rsidRDefault="00A10EA8">
      <w:pPr>
        <w:pStyle w:val="Heading2"/>
        <w:keepNext w:val="0"/>
        <w:keepLines w:val="0"/>
        <w:spacing w:after="80"/>
        <w:rPr>
          <w:sz w:val="20"/>
          <w:szCs w:val="20"/>
        </w:rPr>
      </w:pPr>
      <w:bookmarkStart w:id="30" w:name="_s4u883q92fse" w:colFirst="0" w:colLast="0"/>
      <w:bookmarkEnd w:id="30"/>
      <w:r>
        <w:rPr>
          <w:sz w:val="20"/>
          <w:szCs w:val="20"/>
        </w:rPr>
        <w:t>Layout Attributes</w:t>
      </w:r>
    </w:p>
    <w:p w14:paraId="10FD4EDA" w14:textId="77777777" w:rsidR="007C695C" w:rsidRDefault="00A10EA8">
      <w:pPr>
        <w:spacing w:before="120" w:after="140"/>
        <w:ind w:left="40" w:right="40"/>
        <w:jc w:val="both"/>
        <w:rPr>
          <w:sz w:val="20"/>
          <w:szCs w:val="20"/>
        </w:rPr>
      </w:pPr>
      <w:r>
        <w:rPr>
          <w:sz w:val="20"/>
          <w:szCs w:val="20"/>
        </w:rPr>
        <w:t xml:space="preserve">Each layout has a set of attributes that define the visual properties of that layout. There are few common attributes among all the layouts and there are </w:t>
      </w:r>
      <w:r>
        <w:rPr>
          <w:sz w:val="20"/>
          <w:szCs w:val="20"/>
        </w:rPr>
        <w:t>other attributes that are specific to that layout. The following are common attributes and will be applied to all the layouts:</w:t>
      </w:r>
    </w:p>
    <w:tbl>
      <w:tblPr>
        <w:tblStyle w:val="a7"/>
        <w:tblW w:w="8850"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Look w:val="0600" w:firstRow="0" w:lastRow="0" w:firstColumn="0" w:lastColumn="0" w:noHBand="1" w:noVBand="1"/>
      </w:tblPr>
      <w:tblGrid>
        <w:gridCol w:w="870"/>
        <w:gridCol w:w="7980"/>
      </w:tblGrid>
      <w:tr w:rsidR="007C695C" w14:paraId="4AD16F85" w14:textId="77777777">
        <w:trPr>
          <w:trHeight w:val="585"/>
        </w:trPr>
        <w:tc>
          <w:tcPr>
            <w:tcW w:w="87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14:paraId="60C6BFE9" w14:textId="77777777" w:rsidR="007C695C" w:rsidRDefault="00A10EA8">
            <w:pPr>
              <w:spacing w:after="300" w:line="342" w:lineRule="auto"/>
              <w:jc w:val="center"/>
              <w:rPr>
                <w:sz w:val="20"/>
                <w:szCs w:val="20"/>
              </w:rPr>
            </w:pPr>
            <w:proofErr w:type="spellStart"/>
            <w:proofErr w:type="gramStart"/>
            <w:r>
              <w:rPr>
                <w:b/>
                <w:sz w:val="20"/>
                <w:szCs w:val="20"/>
              </w:rPr>
              <w:t>Sr.No</w:t>
            </w:r>
            <w:proofErr w:type="spellEnd"/>
            <w:proofErr w:type="gramEnd"/>
          </w:p>
        </w:tc>
        <w:tc>
          <w:tcPr>
            <w:tcW w:w="798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14:paraId="43BD28C2" w14:textId="77777777" w:rsidR="007C695C" w:rsidRDefault="00A10EA8">
            <w:pPr>
              <w:spacing w:after="300" w:line="342" w:lineRule="auto"/>
              <w:jc w:val="center"/>
              <w:rPr>
                <w:sz w:val="20"/>
                <w:szCs w:val="20"/>
              </w:rPr>
            </w:pPr>
            <w:r>
              <w:rPr>
                <w:b/>
                <w:sz w:val="20"/>
                <w:szCs w:val="20"/>
              </w:rPr>
              <w:t>Attribute &amp; Description</w:t>
            </w:r>
          </w:p>
        </w:tc>
      </w:tr>
      <w:tr w:rsidR="007C695C" w14:paraId="1D8B0437" w14:textId="77777777">
        <w:trPr>
          <w:trHeight w:val="1350"/>
        </w:trPr>
        <w:tc>
          <w:tcPr>
            <w:tcW w:w="87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5FB0215F" w14:textId="77777777" w:rsidR="007C695C" w:rsidRDefault="00A10EA8">
            <w:pPr>
              <w:spacing w:after="300" w:line="342" w:lineRule="auto"/>
              <w:rPr>
                <w:sz w:val="20"/>
                <w:szCs w:val="20"/>
              </w:rPr>
            </w:pPr>
            <w:r>
              <w:rPr>
                <w:sz w:val="20"/>
                <w:szCs w:val="20"/>
              </w:rPr>
              <w:t>1</w:t>
            </w:r>
          </w:p>
        </w:tc>
        <w:tc>
          <w:tcPr>
            <w:tcW w:w="798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02FD3479" w14:textId="77777777" w:rsidR="007C695C" w:rsidRDefault="00A10EA8">
            <w:pPr>
              <w:spacing w:before="120" w:after="440" w:line="342" w:lineRule="auto"/>
              <w:ind w:left="40" w:right="40"/>
              <w:jc w:val="both"/>
              <w:rPr>
                <w:b/>
                <w:sz w:val="20"/>
                <w:szCs w:val="20"/>
              </w:rPr>
            </w:pPr>
            <w:proofErr w:type="spellStart"/>
            <w:r>
              <w:rPr>
                <w:b/>
                <w:sz w:val="20"/>
                <w:szCs w:val="20"/>
              </w:rPr>
              <w:t>android:id</w:t>
            </w:r>
            <w:proofErr w:type="spellEnd"/>
          </w:p>
          <w:p w14:paraId="46D2BC34" w14:textId="77777777" w:rsidR="007C695C" w:rsidRDefault="00A10EA8">
            <w:pPr>
              <w:spacing w:before="120" w:after="440" w:line="342" w:lineRule="auto"/>
              <w:ind w:left="40" w:right="40"/>
              <w:jc w:val="both"/>
              <w:rPr>
                <w:sz w:val="20"/>
                <w:szCs w:val="20"/>
              </w:rPr>
            </w:pPr>
            <w:r>
              <w:rPr>
                <w:sz w:val="20"/>
                <w:szCs w:val="20"/>
              </w:rPr>
              <w:lastRenderedPageBreak/>
              <w:t>This is the ID which uniquely identifies the view.</w:t>
            </w:r>
          </w:p>
        </w:tc>
      </w:tr>
      <w:tr w:rsidR="007C695C" w14:paraId="525CFE8E" w14:textId="77777777">
        <w:trPr>
          <w:trHeight w:val="1350"/>
        </w:trPr>
        <w:tc>
          <w:tcPr>
            <w:tcW w:w="87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792D7CFB" w14:textId="77777777" w:rsidR="007C695C" w:rsidRDefault="00A10EA8">
            <w:pPr>
              <w:spacing w:after="300" w:line="342" w:lineRule="auto"/>
              <w:rPr>
                <w:sz w:val="20"/>
                <w:szCs w:val="20"/>
              </w:rPr>
            </w:pPr>
            <w:r>
              <w:rPr>
                <w:sz w:val="20"/>
                <w:szCs w:val="20"/>
              </w:rPr>
              <w:lastRenderedPageBreak/>
              <w:t>2</w:t>
            </w:r>
          </w:p>
        </w:tc>
        <w:tc>
          <w:tcPr>
            <w:tcW w:w="798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6120A291" w14:textId="77777777" w:rsidR="007C695C" w:rsidRDefault="00A10EA8">
            <w:pPr>
              <w:spacing w:before="120" w:after="440" w:line="342" w:lineRule="auto"/>
              <w:ind w:left="40" w:right="40"/>
              <w:jc w:val="both"/>
              <w:rPr>
                <w:b/>
                <w:sz w:val="20"/>
                <w:szCs w:val="20"/>
              </w:rPr>
            </w:pPr>
            <w:proofErr w:type="spellStart"/>
            <w:proofErr w:type="gramStart"/>
            <w:r>
              <w:rPr>
                <w:b/>
                <w:sz w:val="20"/>
                <w:szCs w:val="20"/>
              </w:rPr>
              <w:t>android:layout</w:t>
            </w:r>
            <w:proofErr w:type="gramEnd"/>
            <w:r>
              <w:rPr>
                <w:b/>
                <w:sz w:val="20"/>
                <w:szCs w:val="20"/>
              </w:rPr>
              <w:t>_width</w:t>
            </w:r>
            <w:proofErr w:type="spellEnd"/>
          </w:p>
          <w:p w14:paraId="3C097868" w14:textId="77777777" w:rsidR="007C695C" w:rsidRDefault="00A10EA8">
            <w:pPr>
              <w:spacing w:before="120" w:after="440" w:line="342" w:lineRule="auto"/>
              <w:ind w:left="40" w:right="40"/>
              <w:jc w:val="both"/>
              <w:rPr>
                <w:sz w:val="20"/>
                <w:szCs w:val="20"/>
              </w:rPr>
            </w:pPr>
            <w:r>
              <w:rPr>
                <w:sz w:val="20"/>
                <w:szCs w:val="20"/>
              </w:rPr>
              <w:t>This is the width of the layout.</w:t>
            </w:r>
          </w:p>
        </w:tc>
      </w:tr>
      <w:tr w:rsidR="007C695C" w14:paraId="55B2B4DB" w14:textId="77777777">
        <w:trPr>
          <w:trHeight w:val="1350"/>
        </w:trPr>
        <w:tc>
          <w:tcPr>
            <w:tcW w:w="87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549E6015" w14:textId="77777777" w:rsidR="007C695C" w:rsidRDefault="00A10EA8">
            <w:pPr>
              <w:spacing w:after="300" w:line="342" w:lineRule="auto"/>
              <w:rPr>
                <w:sz w:val="20"/>
                <w:szCs w:val="20"/>
              </w:rPr>
            </w:pPr>
            <w:r>
              <w:rPr>
                <w:sz w:val="20"/>
                <w:szCs w:val="20"/>
              </w:rPr>
              <w:t>3</w:t>
            </w:r>
          </w:p>
        </w:tc>
        <w:tc>
          <w:tcPr>
            <w:tcW w:w="798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5AD8DEF1" w14:textId="77777777" w:rsidR="007C695C" w:rsidRDefault="00A10EA8">
            <w:pPr>
              <w:spacing w:before="120" w:after="440" w:line="342" w:lineRule="auto"/>
              <w:ind w:left="40" w:right="40"/>
              <w:jc w:val="both"/>
              <w:rPr>
                <w:b/>
                <w:sz w:val="20"/>
                <w:szCs w:val="20"/>
              </w:rPr>
            </w:pPr>
            <w:proofErr w:type="spellStart"/>
            <w:proofErr w:type="gramStart"/>
            <w:r>
              <w:rPr>
                <w:b/>
                <w:sz w:val="20"/>
                <w:szCs w:val="20"/>
              </w:rPr>
              <w:t>android:layout</w:t>
            </w:r>
            <w:proofErr w:type="gramEnd"/>
            <w:r>
              <w:rPr>
                <w:b/>
                <w:sz w:val="20"/>
                <w:szCs w:val="20"/>
              </w:rPr>
              <w:t>_height</w:t>
            </w:r>
            <w:proofErr w:type="spellEnd"/>
          </w:p>
          <w:p w14:paraId="4CEDB12C" w14:textId="77777777" w:rsidR="007C695C" w:rsidRDefault="00A10EA8">
            <w:pPr>
              <w:spacing w:before="120" w:after="440" w:line="342" w:lineRule="auto"/>
              <w:ind w:left="40" w:right="40"/>
              <w:jc w:val="both"/>
              <w:rPr>
                <w:sz w:val="20"/>
                <w:szCs w:val="20"/>
              </w:rPr>
            </w:pPr>
            <w:r>
              <w:rPr>
                <w:sz w:val="20"/>
                <w:szCs w:val="20"/>
              </w:rPr>
              <w:t>This is the height of the layout</w:t>
            </w:r>
          </w:p>
        </w:tc>
      </w:tr>
      <w:tr w:rsidR="007C695C" w14:paraId="1C5919E3" w14:textId="77777777">
        <w:trPr>
          <w:trHeight w:val="1350"/>
        </w:trPr>
        <w:tc>
          <w:tcPr>
            <w:tcW w:w="87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43D12786" w14:textId="77777777" w:rsidR="007C695C" w:rsidRDefault="00A10EA8">
            <w:pPr>
              <w:spacing w:after="300" w:line="342" w:lineRule="auto"/>
              <w:rPr>
                <w:sz w:val="20"/>
                <w:szCs w:val="20"/>
              </w:rPr>
            </w:pPr>
            <w:r>
              <w:rPr>
                <w:sz w:val="20"/>
                <w:szCs w:val="20"/>
              </w:rPr>
              <w:t>4</w:t>
            </w:r>
          </w:p>
        </w:tc>
        <w:tc>
          <w:tcPr>
            <w:tcW w:w="798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49E62415" w14:textId="77777777" w:rsidR="007C695C" w:rsidRDefault="00A10EA8">
            <w:pPr>
              <w:spacing w:before="120" w:after="440" w:line="342" w:lineRule="auto"/>
              <w:ind w:left="40" w:right="40"/>
              <w:jc w:val="both"/>
              <w:rPr>
                <w:b/>
                <w:sz w:val="20"/>
                <w:szCs w:val="20"/>
              </w:rPr>
            </w:pPr>
            <w:proofErr w:type="spellStart"/>
            <w:proofErr w:type="gramStart"/>
            <w:r>
              <w:rPr>
                <w:b/>
                <w:sz w:val="20"/>
                <w:szCs w:val="20"/>
              </w:rPr>
              <w:t>android:layout</w:t>
            </w:r>
            <w:proofErr w:type="gramEnd"/>
            <w:r>
              <w:rPr>
                <w:b/>
                <w:sz w:val="20"/>
                <w:szCs w:val="20"/>
              </w:rPr>
              <w:t>_marginTop</w:t>
            </w:r>
            <w:proofErr w:type="spellEnd"/>
          </w:p>
          <w:p w14:paraId="1D0322C1" w14:textId="77777777" w:rsidR="007C695C" w:rsidRDefault="00A10EA8">
            <w:pPr>
              <w:spacing w:before="120" w:after="440" w:line="342" w:lineRule="auto"/>
              <w:ind w:left="40" w:right="40"/>
              <w:jc w:val="both"/>
              <w:rPr>
                <w:sz w:val="20"/>
                <w:szCs w:val="20"/>
              </w:rPr>
            </w:pPr>
            <w:r>
              <w:rPr>
                <w:sz w:val="20"/>
                <w:szCs w:val="20"/>
              </w:rPr>
              <w:t>This is the extra space on the top side of the layout.</w:t>
            </w:r>
          </w:p>
        </w:tc>
      </w:tr>
      <w:tr w:rsidR="007C695C" w14:paraId="608E6C03" w14:textId="77777777">
        <w:trPr>
          <w:trHeight w:val="1350"/>
        </w:trPr>
        <w:tc>
          <w:tcPr>
            <w:tcW w:w="87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2142CFCA" w14:textId="77777777" w:rsidR="007C695C" w:rsidRDefault="00A10EA8">
            <w:pPr>
              <w:spacing w:after="300" w:line="342" w:lineRule="auto"/>
              <w:rPr>
                <w:sz w:val="20"/>
                <w:szCs w:val="20"/>
              </w:rPr>
            </w:pPr>
            <w:r>
              <w:rPr>
                <w:sz w:val="20"/>
                <w:szCs w:val="20"/>
              </w:rPr>
              <w:t>5</w:t>
            </w:r>
          </w:p>
        </w:tc>
        <w:tc>
          <w:tcPr>
            <w:tcW w:w="798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1B2A4650" w14:textId="77777777" w:rsidR="007C695C" w:rsidRDefault="00A10EA8">
            <w:pPr>
              <w:spacing w:before="120" w:after="440" w:line="342" w:lineRule="auto"/>
              <w:ind w:left="40" w:right="40"/>
              <w:jc w:val="both"/>
              <w:rPr>
                <w:b/>
                <w:sz w:val="20"/>
                <w:szCs w:val="20"/>
              </w:rPr>
            </w:pPr>
            <w:proofErr w:type="spellStart"/>
            <w:proofErr w:type="gramStart"/>
            <w:r>
              <w:rPr>
                <w:b/>
                <w:sz w:val="20"/>
                <w:szCs w:val="20"/>
              </w:rPr>
              <w:t>android:layout</w:t>
            </w:r>
            <w:proofErr w:type="gramEnd"/>
            <w:r>
              <w:rPr>
                <w:b/>
                <w:sz w:val="20"/>
                <w:szCs w:val="20"/>
              </w:rPr>
              <w:t>_marginBottom</w:t>
            </w:r>
            <w:proofErr w:type="spellEnd"/>
          </w:p>
          <w:p w14:paraId="3FD81AF1" w14:textId="77777777" w:rsidR="007C695C" w:rsidRDefault="00A10EA8">
            <w:pPr>
              <w:spacing w:before="120" w:after="440" w:line="342" w:lineRule="auto"/>
              <w:ind w:left="40" w:right="40"/>
              <w:jc w:val="both"/>
              <w:rPr>
                <w:sz w:val="20"/>
                <w:szCs w:val="20"/>
              </w:rPr>
            </w:pPr>
            <w:r>
              <w:rPr>
                <w:sz w:val="20"/>
                <w:szCs w:val="20"/>
              </w:rPr>
              <w:t>This is the extra space on the bottom side of the layout.</w:t>
            </w:r>
          </w:p>
        </w:tc>
      </w:tr>
      <w:tr w:rsidR="007C695C" w14:paraId="677D0753" w14:textId="77777777">
        <w:trPr>
          <w:trHeight w:val="1350"/>
        </w:trPr>
        <w:tc>
          <w:tcPr>
            <w:tcW w:w="87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52D28E79" w14:textId="77777777" w:rsidR="007C695C" w:rsidRDefault="00A10EA8">
            <w:pPr>
              <w:spacing w:after="300" w:line="342" w:lineRule="auto"/>
              <w:rPr>
                <w:sz w:val="20"/>
                <w:szCs w:val="20"/>
              </w:rPr>
            </w:pPr>
            <w:r>
              <w:rPr>
                <w:sz w:val="20"/>
                <w:szCs w:val="20"/>
              </w:rPr>
              <w:t>6</w:t>
            </w:r>
          </w:p>
        </w:tc>
        <w:tc>
          <w:tcPr>
            <w:tcW w:w="798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72B09A8F" w14:textId="77777777" w:rsidR="007C695C" w:rsidRDefault="00A10EA8">
            <w:pPr>
              <w:spacing w:before="120" w:after="440" w:line="342" w:lineRule="auto"/>
              <w:ind w:left="40" w:right="40"/>
              <w:jc w:val="both"/>
              <w:rPr>
                <w:b/>
                <w:sz w:val="20"/>
                <w:szCs w:val="20"/>
              </w:rPr>
            </w:pPr>
            <w:proofErr w:type="spellStart"/>
            <w:proofErr w:type="gramStart"/>
            <w:r>
              <w:rPr>
                <w:b/>
                <w:sz w:val="20"/>
                <w:szCs w:val="20"/>
              </w:rPr>
              <w:t>android:layout</w:t>
            </w:r>
            <w:proofErr w:type="gramEnd"/>
            <w:r>
              <w:rPr>
                <w:b/>
                <w:sz w:val="20"/>
                <w:szCs w:val="20"/>
              </w:rPr>
              <w:t>_marginLeft</w:t>
            </w:r>
            <w:proofErr w:type="spellEnd"/>
          </w:p>
          <w:p w14:paraId="7C2661A6" w14:textId="77777777" w:rsidR="007C695C" w:rsidRDefault="00A10EA8">
            <w:pPr>
              <w:spacing w:before="120" w:after="440" w:line="342" w:lineRule="auto"/>
              <w:ind w:left="40" w:right="40"/>
              <w:jc w:val="both"/>
              <w:rPr>
                <w:sz w:val="20"/>
                <w:szCs w:val="20"/>
              </w:rPr>
            </w:pPr>
            <w:r>
              <w:rPr>
                <w:sz w:val="20"/>
                <w:szCs w:val="20"/>
              </w:rPr>
              <w:t>This is the extra space on the left side of the layout.</w:t>
            </w:r>
          </w:p>
        </w:tc>
      </w:tr>
      <w:tr w:rsidR="007C695C" w14:paraId="6EEBFECF" w14:textId="77777777">
        <w:trPr>
          <w:trHeight w:val="1350"/>
        </w:trPr>
        <w:tc>
          <w:tcPr>
            <w:tcW w:w="87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428EFC41" w14:textId="77777777" w:rsidR="007C695C" w:rsidRDefault="00A10EA8">
            <w:pPr>
              <w:spacing w:after="300" w:line="342" w:lineRule="auto"/>
              <w:rPr>
                <w:sz w:val="20"/>
                <w:szCs w:val="20"/>
              </w:rPr>
            </w:pPr>
            <w:r>
              <w:rPr>
                <w:sz w:val="20"/>
                <w:szCs w:val="20"/>
              </w:rPr>
              <w:t>7</w:t>
            </w:r>
          </w:p>
        </w:tc>
        <w:tc>
          <w:tcPr>
            <w:tcW w:w="798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0270222F" w14:textId="77777777" w:rsidR="007C695C" w:rsidRDefault="00A10EA8">
            <w:pPr>
              <w:spacing w:before="120" w:after="440" w:line="342" w:lineRule="auto"/>
              <w:ind w:left="40" w:right="40"/>
              <w:jc w:val="both"/>
              <w:rPr>
                <w:b/>
                <w:sz w:val="20"/>
                <w:szCs w:val="20"/>
              </w:rPr>
            </w:pPr>
            <w:proofErr w:type="spellStart"/>
            <w:proofErr w:type="gramStart"/>
            <w:r>
              <w:rPr>
                <w:b/>
                <w:sz w:val="20"/>
                <w:szCs w:val="20"/>
              </w:rPr>
              <w:t>android:layout</w:t>
            </w:r>
            <w:proofErr w:type="gramEnd"/>
            <w:r>
              <w:rPr>
                <w:b/>
                <w:sz w:val="20"/>
                <w:szCs w:val="20"/>
              </w:rPr>
              <w:t>_marginRight</w:t>
            </w:r>
            <w:proofErr w:type="spellEnd"/>
          </w:p>
          <w:p w14:paraId="22DC0D03" w14:textId="77777777" w:rsidR="007C695C" w:rsidRDefault="00A10EA8">
            <w:pPr>
              <w:spacing w:before="120" w:after="440" w:line="342" w:lineRule="auto"/>
              <w:ind w:left="40" w:right="40"/>
              <w:jc w:val="both"/>
              <w:rPr>
                <w:sz w:val="20"/>
                <w:szCs w:val="20"/>
              </w:rPr>
            </w:pPr>
            <w:r>
              <w:rPr>
                <w:sz w:val="20"/>
                <w:szCs w:val="20"/>
              </w:rPr>
              <w:lastRenderedPageBreak/>
              <w:t>This is the extra space on the right side of the layout.</w:t>
            </w:r>
          </w:p>
        </w:tc>
      </w:tr>
      <w:tr w:rsidR="007C695C" w14:paraId="058BDDDA" w14:textId="77777777">
        <w:trPr>
          <w:trHeight w:val="1350"/>
        </w:trPr>
        <w:tc>
          <w:tcPr>
            <w:tcW w:w="87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6E9B506B" w14:textId="77777777" w:rsidR="007C695C" w:rsidRDefault="00A10EA8">
            <w:pPr>
              <w:spacing w:after="300" w:line="342" w:lineRule="auto"/>
              <w:rPr>
                <w:sz w:val="20"/>
                <w:szCs w:val="20"/>
              </w:rPr>
            </w:pPr>
            <w:r>
              <w:rPr>
                <w:sz w:val="20"/>
                <w:szCs w:val="20"/>
              </w:rPr>
              <w:lastRenderedPageBreak/>
              <w:t>8</w:t>
            </w:r>
          </w:p>
        </w:tc>
        <w:tc>
          <w:tcPr>
            <w:tcW w:w="798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57691793" w14:textId="77777777" w:rsidR="007C695C" w:rsidRDefault="00A10EA8">
            <w:pPr>
              <w:spacing w:before="120" w:after="440" w:line="342" w:lineRule="auto"/>
              <w:ind w:left="40" w:right="40"/>
              <w:jc w:val="both"/>
              <w:rPr>
                <w:b/>
                <w:sz w:val="20"/>
                <w:szCs w:val="20"/>
              </w:rPr>
            </w:pPr>
            <w:proofErr w:type="spellStart"/>
            <w:proofErr w:type="gramStart"/>
            <w:r>
              <w:rPr>
                <w:b/>
                <w:sz w:val="20"/>
                <w:szCs w:val="20"/>
              </w:rPr>
              <w:t>android:layout</w:t>
            </w:r>
            <w:proofErr w:type="gramEnd"/>
            <w:r>
              <w:rPr>
                <w:b/>
                <w:sz w:val="20"/>
                <w:szCs w:val="20"/>
              </w:rPr>
              <w:t>_gravity</w:t>
            </w:r>
            <w:proofErr w:type="spellEnd"/>
          </w:p>
          <w:p w14:paraId="75BA423C" w14:textId="77777777" w:rsidR="007C695C" w:rsidRDefault="00A10EA8">
            <w:pPr>
              <w:spacing w:before="120" w:after="440" w:line="342" w:lineRule="auto"/>
              <w:ind w:left="40" w:right="40"/>
              <w:jc w:val="both"/>
              <w:rPr>
                <w:sz w:val="20"/>
                <w:szCs w:val="20"/>
              </w:rPr>
            </w:pPr>
            <w:r>
              <w:rPr>
                <w:sz w:val="20"/>
                <w:szCs w:val="20"/>
              </w:rPr>
              <w:t>This specifies how child Views are positioned.</w:t>
            </w:r>
          </w:p>
        </w:tc>
      </w:tr>
      <w:tr w:rsidR="007C695C" w14:paraId="75B4CB52" w14:textId="77777777">
        <w:trPr>
          <w:trHeight w:val="1695"/>
        </w:trPr>
        <w:tc>
          <w:tcPr>
            <w:tcW w:w="87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61CAB6F4" w14:textId="77777777" w:rsidR="007C695C" w:rsidRDefault="00A10EA8">
            <w:pPr>
              <w:spacing w:after="300" w:line="342" w:lineRule="auto"/>
              <w:rPr>
                <w:sz w:val="20"/>
                <w:szCs w:val="20"/>
              </w:rPr>
            </w:pPr>
            <w:r>
              <w:rPr>
                <w:sz w:val="20"/>
                <w:szCs w:val="20"/>
              </w:rPr>
              <w:t>9</w:t>
            </w:r>
          </w:p>
        </w:tc>
        <w:tc>
          <w:tcPr>
            <w:tcW w:w="798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38D9A8C6" w14:textId="77777777" w:rsidR="007C695C" w:rsidRDefault="00A10EA8">
            <w:pPr>
              <w:spacing w:before="120" w:after="440" w:line="342" w:lineRule="auto"/>
              <w:ind w:left="40" w:right="40"/>
              <w:jc w:val="both"/>
              <w:rPr>
                <w:b/>
                <w:sz w:val="20"/>
                <w:szCs w:val="20"/>
              </w:rPr>
            </w:pPr>
            <w:proofErr w:type="spellStart"/>
            <w:proofErr w:type="gramStart"/>
            <w:r>
              <w:rPr>
                <w:b/>
                <w:sz w:val="20"/>
                <w:szCs w:val="20"/>
              </w:rPr>
              <w:t>android:layout</w:t>
            </w:r>
            <w:proofErr w:type="gramEnd"/>
            <w:r>
              <w:rPr>
                <w:b/>
                <w:sz w:val="20"/>
                <w:szCs w:val="20"/>
              </w:rPr>
              <w:t>_weight</w:t>
            </w:r>
            <w:proofErr w:type="spellEnd"/>
          </w:p>
          <w:p w14:paraId="112C909F" w14:textId="77777777" w:rsidR="007C695C" w:rsidRDefault="00A10EA8">
            <w:pPr>
              <w:spacing w:before="120" w:after="440" w:line="342" w:lineRule="auto"/>
              <w:ind w:left="40" w:right="40"/>
              <w:jc w:val="both"/>
              <w:rPr>
                <w:sz w:val="20"/>
                <w:szCs w:val="20"/>
              </w:rPr>
            </w:pPr>
            <w:r>
              <w:rPr>
                <w:sz w:val="20"/>
                <w:szCs w:val="20"/>
              </w:rPr>
              <w:t>This specifies how much of the extra space in the layout should be allocated to the View.</w:t>
            </w:r>
          </w:p>
        </w:tc>
      </w:tr>
      <w:tr w:rsidR="007C695C" w14:paraId="0A1238B9" w14:textId="77777777">
        <w:trPr>
          <w:trHeight w:val="1350"/>
        </w:trPr>
        <w:tc>
          <w:tcPr>
            <w:tcW w:w="87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33E90565" w14:textId="77777777" w:rsidR="007C695C" w:rsidRDefault="00A10EA8">
            <w:pPr>
              <w:spacing w:after="300" w:line="342" w:lineRule="auto"/>
              <w:rPr>
                <w:sz w:val="20"/>
                <w:szCs w:val="20"/>
              </w:rPr>
            </w:pPr>
            <w:r>
              <w:rPr>
                <w:sz w:val="20"/>
                <w:szCs w:val="20"/>
              </w:rPr>
              <w:t>10</w:t>
            </w:r>
          </w:p>
        </w:tc>
        <w:tc>
          <w:tcPr>
            <w:tcW w:w="798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0D80D03B" w14:textId="77777777" w:rsidR="007C695C" w:rsidRDefault="00A10EA8">
            <w:pPr>
              <w:spacing w:before="120" w:after="440" w:line="342" w:lineRule="auto"/>
              <w:ind w:left="40" w:right="40"/>
              <w:jc w:val="both"/>
              <w:rPr>
                <w:b/>
                <w:sz w:val="20"/>
                <w:szCs w:val="20"/>
              </w:rPr>
            </w:pPr>
            <w:proofErr w:type="spellStart"/>
            <w:proofErr w:type="gramStart"/>
            <w:r>
              <w:rPr>
                <w:b/>
                <w:sz w:val="20"/>
                <w:szCs w:val="20"/>
              </w:rPr>
              <w:t>android:layout</w:t>
            </w:r>
            <w:proofErr w:type="gramEnd"/>
            <w:r>
              <w:rPr>
                <w:b/>
                <w:sz w:val="20"/>
                <w:szCs w:val="20"/>
              </w:rPr>
              <w:t>_x</w:t>
            </w:r>
            <w:proofErr w:type="spellEnd"/>
          </w:p>
          <w:p w14:paraId="21C1276D" w14:textId="77777777" w:rsidR="007C695C" w:rsidRDefault="00A10EA8">
            <w:pPr>
              <w:spacing w:before="120" w:after="440" w:line="342" w:lineRule="auto"/>
              <w:ind w:left="40" w:right="40"/>
              <w:jc w:val="both"/>
              <w:rPr>
                <w:sz w:val="20"/>
                <w:szCs w:val="20"/>
              </w:rPr>
            </w:pPr>
            <w:r>
              <w:rPr>
                <w:sz w:val="20"/>
                <w:szCs w:val="20"/>
              </w:rPr>
              <w:t>This specifies the x-coordinate of the layout.</w:t>
            </w:r>
          </w:p>
        </w:tc>
      </w:tr>
      <w:tr w:rsidR="007C695C" w14:paraId="1AFB7FF6" w14:textId="77777777">
        <w:trPr>
          <w:trHeight w:val="1350"/>
        </w:trPr>
        <w:tc>
          <w:tcPr>
            <w:tcW w:w="87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7816C68E" w14:textId="77777777" w:rsidR="007C695C" w:rsidRDefault="00A10EA8">
            <w:pPr>
              <w:spacing w:after="300" w:line="342" w:lineRule="auto"/>
              <w:rPr>
                <w:sz w:val="20"/>
                <w:szCs w:val="20"/>
              </w:rPr>
            </w:pPr>
            <w:r>
              <w:rPr>
                <w:sz w:val="20"/>
                <w:szCs w:val="20"/>
              </w:rPr>
              <w:t>11</w:t>
            </w:r>
          </w:p>
        </w:tc>
        <w:tc>
          <w:tcPr>
            <w:tcW w:w="798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1CCC1C04" w14:textId="77777777" w:rsidR="007C695C" w:rsidRDefault="00A10EA8">
            <w:pPr>
              <w:spacing w:before="120" w:after="440" w:line="342" w:lineRule="auto"/>
              <w:ind w:left="40" w:right="40"/>
              <w:jc w:val="both"/>
              <w:rPr>
                <w:b/>
                <w:sz w:val="20"/>
                <w:szCs w:val="20"/>
              </w:rPr>
            </w:pPr>
            <w:proofErr w:type="spellStart"/>
            <w:proofErr w:type="gramStart"/>
            <w:r>
              <w:rPr>
                <w:b/>
                <w:sz w:val="20"/>
                <w:szCs w:val="20"/>
              </w:rPr>
              <w:t>android:layout</w:t>
            </w:r>
            <w:proofErr w:type="gramEnd"/>
            <w:r>
              <w:rPr>
                <w:b/>
                <w:sz w:val="20"/>
                <w:szCs w:val="20"/>
              </w:rPr>
              <w:t>_y</w:t>
            </w:r>
            <w:proofErr w:type="spellEnd"/>
          </w:p>
          <w:p w14:paraId="5D5B849E" w14:textId="77777777" w:rsidR="007C695C" w:rsidRDefault="00A10EA8">
            <w:pPr>
              <w:spacing w:before="120" w:after="440" w:line="342" w:lineRule="auto"/>
              <w:ind w:left="40" w:right="40"/>
              <w:jc w:val="both"/>
              <w:rPr>
                <w:sz w:val="20"/>
                <w:szCs w:val="20"/>
              </w:rPr>
            </w:pPr>
            <w:r>
              <w:rPr>
                <w:sz w:val="20"/>
                <w:szCs w:val="20"/>
              </w:rPr>
              <w:t>This specifies the y-coordinate of the layout.</w:t>
            </w:r>
          </w:p>
        </w:tc>
      </w:tr>
      <w:tr w:rsidR="007C695C" w14:paraId="35EE76D2" w14:textId="77777777">
        <w:trPr>
          <w:trHeight w:val="1350"/>
        </w:trPr>
        <w:tc>
          <w:tcPr>
            <w:tcW w:w="87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3D68BCAF" w14:textId="77777777" w:rsidR="007C695C" w:rsidRDefault="00A10EA8">
            <w:pPr>
              <w:spacing w:after="300" w:line="342" w:lineRule="auto"/>
              <w:rPr>
                <w:sz w:val="20"/>
                <w:szCs w:val="20"/>
              </w:rPr>
            </w:pPr>
            <w:r>
              <w:rPr>
                <w:sz w:val="20"/>
                <w:szCs w:val="20"/>
              </w:rPr>
              <w:t>12</w:t>
            </w:r>
          </w:p>
        </w:tc>
        <w:tc>
          <w:tcPr>
            <w:tcW w:w="798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761B67E1" w14:textId="77777777" w:rsidR="007C695C" w:rsidRDefault="00A10EA8">
            <w:pPr>
              <w:spacing w:before="120" w:after="440" w:line="342" w:lineRule="auto"/>
              <w:ind w:left="40" w:right="40"/>
              <w:jc w:val="both"/>
              <w:rPr>
                <w:b/>
                <w:sz w:val="20"/>
                <w:szCs w:val="20"/>
              </w:rPr>
            </w:pPr>
            <w:proofErr w:type="spellStart"/>
            <w:proofErr w:type="gramStart"/>
            <w:r>
              <w:rPr>
                <w:b/>
                <w:sz w:val="20"/>
                <w:szCs w:val="20"/>
              </w:rPr>
              <w:t>android:layout</w:t>
            </w:r>
            <w:proofErr w:type="gramEnd"/>
            <w:r>
              <w:rPr>
                <w:b/>
                <w:sz w:val="20"/>
                <w:szCs w:val="20"/>
              </w:rPr>
              <w:t>_width</w:t>
            </w:r>
            <w:proofErr w:type="spellEnd"/>
          </w:p>
          <w:p w14:paraId="146D0892" w14:textId="77777777" w:rsidR="007C695C" w:rsidRDefault="00A10EA8">
            <w:pPr>
              <w:spacing w:before="120" w:after="440" w:line="342" w:lineRule="auto"/>
              <w:ind w:left="40" w:right="40"/>
              <w:jc w:val="both"/>
              <w:rPr>
                <w:sz w:val="20"/>
                <w:szCs w:val="20"/>
              </w:rPr>
            </w:pPr>
            <w:r>
              <w:rPr>
                <w:sz w:val="20"/>
                <w:szCs w:val="20"/>
              </w:rPr>
              <w:t>This is the width of the layout.</w:t>
            </w:r>
          </w:p>
        </w:tc>
      </w:tr>
      <w:tr w:rsidR="007C695C" w14:paraId="56E1226B" w14:textId="77777777">
        <w:trPr>
          <w:trHeight w:val="1350"/>
        </w:trPr>
        <w:tc>
          <w:tcPr>
            <w:tcW w:w="87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18512F75" w14:textId="77777777" w:rsidR="007C695C" w:rsidRDefault="00A10EA8">
            <w:pPr>
              <w:spacing w:after="300" w:line="342" w:lineRule="auto"/>
              <w:rPr>
                <w:sz w:val="20"/>
                <w:szCs w:val="20"/>
              </w:rPr>
            </w:pPr>
            <w:r>
              <w:rPr>
                <w:sz w:val="20"/>
                <w:szCs w:val="20"/>
              </w:rPr>
              <w:t>13</w:t>
            </w:r>
          </w:p>
        </w:tc>
        <w:tc>
          <w:tcPr>
            <w:tcW w:w="798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7D9654D2" w14:textId="77777777" w:rsidR="007C695C" w:rsidRDefault="00A10EA8">
            <w:pPr>
              <w:spacing w:before="120" w:after="440" w:line="342" w:lineRule="auto"/>
              <w:ind w:left="40" w:right="40"/>
              <w:jc w:val="both"/>
              <w:rPr>
                <w:b/>
                <w:sz w:val="20"/>
                <w:szCs w:val="20"/>
              </w:rPr>
            </w:pPr>
            <w:proofErr w:type="spellStart"/>
            <w:proofErr w:type="gramStart"/>
            <w:r>
              <w:rPr>
                <w:b/>
                <w:sz w:val="20"/>
                <w:szCs w:val="20"/>
              </w:rPr>
              <w:t>android:paddingLeft</w:t>
            </w:r>
            <w:proofErr w:type="spellEnd"/>
            <w:proofErr w:type="gramEnd"/>
          </w:p>
          <w:p w14:paraId="0B40FAC6" w14:textId="77777777" w:rsidR="007C695C" w:rsidRDefault="00A10EA8">
            <w:pPr>
              <w:spacing w:before="120" w:after="440" w:line="342" w:lineRule="auto"/>
              <w:ind w:left="40" w:right="40"/>
              <w:jc w:val="both"/>
              <w:rPr>
                <w:sz w:val="20"/>
                <w:szCs w:val="20"/>
              </w:rPr>
            </w:pPr>
            <w:r>
              <w:rPr>
                <w:sz w:val="20"/>
                <w:szCs w:val="20"/>
              </w:rPr>
              <w:lastRenderedPageBreak/>
              <w:t>This is the left padding filled for the layout.</w:t>
            </w:r>
          </w:p>
        </w:tc>
      </w:tr>
      <w:tr w:rsidR="007C695C" w14:paraId="1C663ACF" w14:textId="77777777">
        <w:trPr>
          <w:trHeight w:val="1350"/>
        </w:trPr>
        <w:tc>
          <w:tcPr>
            <w:tcW w:w="87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15F24E52" w14:textId="77777777" w:rsidR="007C695C" w:rsidRDefault="00A10EA8">
            <w:pPr>
              <w:spacing w:after="300" w:line="342" w:lineRule="auto"/>
              <w:rPr>
                <w:sz w:val="20"/>
                <w:szCs w:val="20"/>
              </w:rPr>
            </w:pPr>
            <w:r>
              <w:rPr>
                <w:sz w:val="20"/>
                <w:szCs w:val="20"/>
              </w:rPr>
              <w:lastRenderedPageBreak/>
              <w:t>14</w:t>
            </w:r>
          </w:p>
        </w:tc>
        <w:tc>
          <w:tcPr>
            <w:tcW w:w="798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0BB36567" w14:textId="77777777" w:rsidR="007C695C" w:rsidRDefault="00A10EA8">
            <w:pPr>
              <w:spacing w:before="120" w:after="440" w:line="342" w:lineRule="auto"/>
              <w:ind w:left="40" w:right="40"/>
              <w:jc w:val="both"/>
              <w:rPr>
                <w:b/>
                <w:sz w:val="20"/>
                <w:szCs w:val="20"/>
              </w:rPr>
            </w:pPr>
            <w:proofErr w:type="spellStart"/>
            <w:proofErr w:type="gramStart"/>
            <w:r>
              <w:rPr>
                <w:b/>
                <w:sz w:val="20"/>
                <w:szCs w:val="20"/>
              </w:rPr>
              <w:t>android:paddingRight</w:t>
            </w:r>
            <w:proofErr w:type="spellEnd"/>
            <w:proofErr w:type="gramEnd"/>
          </w:p>
          <w:p w14:paraId="7C45CA13" w14:textId="77777777" w:rsidR="007C695C" w:rsidRDefault="00A10EA8">
            <w:pPr>
              <w:spacing w:before="120" w:after="440" w:line="342" w:lineRule="auto"/>
              <w:ind w:left="40" w:right="40"/>
              <w:jc w:val="both"/>
              <w:rPr>
                <w:sz w:val="20"/>
                <w:szCs w:val="20"/>
              </w:rPr>
            </w:pPr>
            <w:r>
              <w:rPr>
                <w:sz w:val="20"/>
                <w:szCs w:val="20"/>
              </w:rPr>
              <w:t>This is the right padding for the layout.</w:t>
            </w:r>
          </w:p>
        </w:tc>
      </w:tr>
      <w:tr w:rsidR="007C695C" w14:paraId="533B5F78" w14:textId="77777777">
        <w:trPr>
          <w:trHeight w:val="1350"/>
        </w:trPr>
        <w:tc>
          <w:tcPr>
            <w:tcW w:w="87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18EACD13" w14:textId="77777777" w:rsidR="007C695C" w:rsidRDefault="00A10EA8">
            <w:pPr>
              <w:spacing w:after="300" w:line="342" w:lineRule="auto"/>
              <w:rPr>
                <w:sz w:val="20"/>
                <w:szCs w:val="20"/>
              </w:rPr>
            </w:pPr>
            <w:r>
              <w:rPr>
                <w:sz w:val="20"/>
                <w:szCs w:val="20"/>
              </w:rPr>
              <w:t>15</w:t>
            </w:r>
          </w:p>
        </w:tc>
        <w:tc>
          <w:tcPr>
            <w:tcW w:w="798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02CA1C63" w14:textId="77777777" w:rsidR="007C695C" w:rsidRDefault="00A10EA8">
            <w:pPr>
              <w:spacing w:before="120" w:after="440" w:line="342" w:lineRule="auto"/>
              <w:ind w:left="40" w:right="40"/>
              <w:jc w:val="both"/>
              <w:rPr>
                <w:b/>
                <w:sz w:val="20"/>
                <w:szCs w:val="20"/>
              </w:rPr>
            </w:pPr>
            <w:proofErr w:type="spellStart"/>
            <w:proofErr w:type="gramStart"/>
            <w:r>
              <w:rPr>
                <w:b/>
                <w:sz w:val="20"/>
                <w:szCs w:val="20"/>
              </w:rPr>
              <w:t>android:paddingTop</w:t>
            </w:r>
            <w:proofErr w:type="spellEnd"/>
            <w:proofErr w:type="gramEnd"/>
          </w:p>
          <w:p w14:paraId="1EAFA436" w14:textId="77777777" w:rsidR="007C695C" w:rsidRDefault="00A10EA8">
            <w:pPr>
              <w:spacing w:before="120" w:after="440" w:line="342" w:lineRule="auto"/>
              <w:ind w:left="40" w:right="40"/>
              <w:jc w:val="both"/>
              <w:rPr>
                <w:sz w:val="20"/>
                <w:szCs w:val="20"/>
              </w:rPr>
            </w:pPr>
            <w:r>
              <w:rPr>
                <w:sz w:val="20"/>
                <w:szCs w:val="20"/>
              </w:rPr>
              <w:t>This is the top padding filled for the layout.</w:t>
            </w:r>
          </w:p>
        </w:tc>
      </w:tr>
      <w:tr w:rsidR="007C695C" w14:paraId="3BB7FC63" w14:textId="77777777">
        <w:trPr>
          <w:trHeight w:val="1350"/>
        </w:trPr>
        <w:tc>
          <w:tcPr>
            <w:tcW w:w="87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27CA63C0" w14:textId="77777777" w:rsidR="007C695C" w:rsidRDefault="00A10EA8">
            <w:pPr>
              <w:spacing w:after="300" w:line="342" w:lineRule="auto"/>
              <w:rPr>
                <w:sz w:val="20"/>
                <w:szCs w:val="20"/>
              </w:rPr>
            </w:pPr>
            <w:r>
              <w:rPr>
                <w:sz w:val="20"/>
                <w:szCs w:val="20"/>
              </w:rPr>
              <w:t>16</w:t>
            </w:r>
          </w:p>
        </w:tc>
        <w:tc>
          <w:tcPr>
            <w:tcW w:w="798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1A617878" w14:textId="77777777" w:rsidR="007C695C" w:rsidRDefault="00A10EA8">
            <w:pPr>
              <w:spacing w:before="120" w:after="440" w:line="342" w:lineRule="auto"/>
              <w:ind w:left="40" w:right="40"/>
              <w:jc w:val="both"/>
              <w:rPr>
                <w:b/>
                <w:sz w:val="20"/>
                <w:szCs w:val="20"/>
              </w:rPr>
            </w:pPr>
            <w:proofErr w:type="spellStart"/>
            <w:proofErr w:type="gramStart"/>
            <w:r>
              <w:rPr>
                <w:b/>
                <w:sz w:val="20"/>
                <w:szCs w:val="20"/>
              </w:rPr>
              <w:t>android:paddingBottom</w:t>
            </w:r>
            <w:proofErr w:type="spellEnd"/>
            <w:proofErr w:type="gramEnd"/>
          </w:p>
          <w:p w14:paraId="28576485" w14:textId="77777777" w:rsidR="007C695C" w:rsidRDefault="00A10EA8">
            <w:pPr>
              <w:spacing w:before="120" w:after="440" w:line="342" w:lineRule="auto"/>
              <w:ind w:left="40" w:right="40"/>
              <w:jc w:val="both"/>
              <w:rPr>
                <w:sz w:val="20"/>
                <w:szCs w:val="20"/>
              </w:rPr>
            </w:pPr>
            <w:r>
              <w:rPr>
                <w:sz w:val="20"/>
                <w:szCs w:val="20"/>
              </w:rPr>
              <w:t>This is the bottom padding filled for the layout.</w:t>
            </w:r>
          </w:p>
        </w:tc>
      </w:tr>
    </w:tbl>
    <w:p w14:paraId="1C5A330A" w14:textId="77777777" w:rsidR="007C695C" w:rsidRDefault="00A10EA8">
      <w:pPr>
        <w:spacing w:before="120" w:after="140"/>
        <w:ind w:left="40" w:right="40"/>
        <w:jc w:val="both"/>
        <w:rPr>
          <w:sz w:val="20"/>
          <w:szCs w:val="20"/>
        </w:rPr>
      </w:pPr>
      <w:r>
        <w:rPr>
          <w:sz w:val="20"/>
          <w:szCs w:val="20"/>
        </w:rPr>
        <w:t xml:space="preserve">Here width and height are the dimension of the layout/view which can be specified in terms of </w:t>
      </w:r>
      <w:proofErr w:type="spellStart"/>
      <w:r>
        <w:rPr>
          <w:sz w:val="20"/>
          <w:szCs w:val="20"/>
        </w:rPr>
        <w:t>dp</w:t>
      </w:r>
      <w:proofErr w:type="spellEnd"/>
      <w:r>
        <w:rPr>
          <w:sz w:val="20"/>
          <w:szCs w:val="20"/>
        </w:rPr>
        <w:t xml:space="preserve"> (Density-independent Pixels), </w:t>
      </w:r>
      <w:proofErr w:type="spellStart"/>
      <w:r>
        <w:rPr>
          <w:sz w:val="20"/>
          <w:szCs w:val="20"/>
        </w:rPr>
        <w:t>sp</w:t>
      </w:r>
      <w:proofErr w:type="spellEnd"/>
      <w:r>
        <w:rPr>
          <w:sz w:val="20"/>
          <w:szCs w:val="20"/>
        </w:rPr>
        <w:t xml:space="preserve"> </w:t>
      </w:r>
      <w:proofErr w:type="gramStart"/>
      <w:r>
        <w:rPr>
          <w:sz w:val="20"/>
          <w:szCs w:val="20"/>
        </w:rPr>
        <w:t>( Scale</w:t>
      </w:r>
      <w:proofErr w:type="gramEnd"/>
      <w:r>
        <w:rPr>
          <w:sz w:val="20"/>
          <w:szCs w:val="20"/>
        </w:rPr>
        <w:t xml:space="preserve">-independent Pixels), </w:t>
      </w:r>
      <w:proofErr w:type="spellStart"/>
      <w:r>
        <w:rPr>
          <w:sz w:val="20"/>
          <w:szCs w:val="20"/>
        </w:rPr>
        <w:t>pt</w:t>
      </w:r>
      <w:proofErr w:type="spellEnd"/>
      <w:r>
        <w:rPr>
          <w:sz w:val="20"/>
          <w:szCs w:val="20"/>
        </w:rPr>
        <w:t xml:space="preserve"> ( Points which is 1/72 of an inch), px( Pixels), mm ( Millimeters) and finally in (inches).</w:t>
      </w:r>
    </w:p>
    <w:p w14:paraId="4B64CEA3" w14:textId="77777777" w:rsidR="007C695C" w:rsidRDefault="00A10EA8">
      <w:pPr>
        <w:spacing w:before="120" w:after="140"/>
        <w:ind w:left="40" w:right="40"/>
        <w:jc w:val="both"/>
        <w:rPr>
          <w:sz w:val="20"/>
          <w:szCs w:val="20"/>
        </w:rPr>
      </w:pPr>
      <w:r>
        <w:rPr>
          <w:rFonts w:ascii="Arial Unicode MS" w:eastAsia="Arial Unicode MS" w:hAnsi="Arial Unicode MS" w:cs="Arial Unicode MS"/>
          <w:sz w:val="20"/>
          <w:szCs w:val="20"/>
        </w:rPr>
        <w:t>Yo</w:t>
      </w:r>
      <w:r>
        <w:rPr>
          <w:rFonts w:ascii="Arial Unicode MS" w:eastAsia="Arial Unicode MS" w:hAnsi="Arial Unicode MS" w:cs="Arial Unicode MS"/>
          <w:sz w:val="20"/>
          <w:szCs w:val="20"/>
        </w:rPr>
        <w:t>u can specify width and height with exact measurements but more often, you will use one of these constants to set the width or height −</w:t>
      </w:r>
    </w:p>
    <w:p w14:paraId="75583268" w14:textId="77777777" w:rsidR="007C695C" w:rsidRDefault="00A10EA8">
      <w:pPr>
        <w:numPr>
          <w:ilvl w:val="0"/>
          <w:numId w:val="6"/>
        </w:numPr>
        <w:rPr>
          <w:sz w:val="20"/>
          <w:szCs w:val="20"/>
        </w:rPr>
      </w:pPr>
      <w:proofErr w:type="spellStart"/>
      <w:proofErr w:type="gramStart"/>
      <w:r>
        <w:rPr>
          <w:sz w:val="20"/>
          <w:szCs w:val="20"/>
        </w:rPr>
        <w:t>android:layout</w:t>
      </w:r>
      <w:proofErr w:type="gramEnd"/>
      <w:r>
        <w:rPr>
          <w:sz w:val="20"/>
          <w:szCs w:val="20"/>
        </w:rPr>
        <w:t>_width</w:t>
      </w:r>
      <w:proofErr w:type="spellEnd"/>
      <w:r>
        <w:rPr>
          <w:sz w:val="20"/>
          <w:szCs w:val="20"/>
        </w:rPr>
        <w:t>=</w:t>
      </w:r>
      <w:proofErr w:type="spellStart"/>
      <w:r>
        <w:rPr>
          <w:sz w:val="20"/>
          <w:szCs w:val="20"/>
        </w:rPr>
        <w:t>wrap_content</w:t>
      </w:r>
      <w:proofErr w:type="spellEnd"/>
      <w:r>
        <w:rPr>
          <w:sz w:val="20"/>
          <w:szCs w:val="20"/>
        </w:rPr>
        <w:t xml:space="preserve"> tells your view to size itself to the dimensions required by its content.</w:t>
      </w:r>
    </w:p>
    <w:p w14:paraId="5392AEE6" w14:textId="77777777" w:rsidR="007C695C" w:rsidRDefault="00A10EA8">
      <w:pPr>
        <w:numPr>
          <w:ilvl w:val="0"/>
          <w:numId w:val="6"/>
        </w:numPr>
        <w:spacing w:after="80"/>
        <w:rPr>
          <w:sz w:val="20"/>
          <w:szCs w:val="20"/>
        </w:rPr>
      </w:pPr>
      <w:proofErr w:type="spellStart"/>
      <w:proofErr w:type="gramStart"/>
      <w:r>
        <w:rPr>
          <w:sz w:val="20"/>
          <w:szCs w:val="20"/>
        </w:rPr>
        <w:t>android:layo</w:t>
      </w:r>
      <w:r>
        <w:rPr>
          <w:sz w:val="20"/>
          <w:szCs w:val="20"/>
        </w:rPr>
        <w:t>ut</w:t>
      </w:r>
      <w:proofErr w:type="gramEnd"/>
      <w:r>
        <w:rPr>
          <w:sz w:val="20"/>
          <w:szCs w:val="20"/>
        </w:rPr>
        <w:t>_width</w:t>
      </w:r>
      <w:proofErr w:type="spellEnd"/>
      <w:r>
        <w:rPr>
          <w:sz w:val="20"/>
          <w:szCs w:val="20"/>
        </w:rPr>
        <w:t>=</w:t>
      </w:r>
      <w:proofErr w:type="spellStart"/>
      <w:r>
        <w:rPr>
          <w:sz w:val="20"/>
          <w:szCs w:val="20"/>
        </w:rPr>
        <w:t>fill_parent</w:t>
      </w:r>
      <w:proofErr w:type="spellEnd"/>
      <w:r>
        <w:rPr>
          <w:sz w:val="20"/>
          <w:szCs w:val="20"/>
        </w:rPr>
        <w:t xml:space="preserve"> tells your view to become as big as its parent view.</w:t>
      </w:r>
    </w:p>
    <w:p w14:paraId="3D4C95C8" w14:textId="77777777" w:rsidR="007C695C" w:rsidRDefault="00A10EA8">
      <w:pPr>
        <w:spacing w:before="120" w:after="140"/>
        <w:ind w:left="40" w:right="40"/>
        <w:jc w:val="both"/>
        <w:rPr>
          <w:sz w:val="20"/>
          <w:szCs w:val="20"/>
        </w:rPr>
      </w:pPr>
      <w:r>
        <w:rPr>
          <w:sz w:val="20"/>
          <w:szCs w:val="20"/>
        </w:rPr>
        <w:t>Gravity attribute plays important role in positioning the view object and it can take one or more (separated by '|') of the following constant values.</w:t>
      </w:r>
    </w:p>
    <w:p w14:paraId="3E1AE688" w14:textId="77777777" w:rsidR="007C695C" w:rsidRDefault="007C695C">
      <w:pPr>
        <w:spacing w:before="120" w:after="140"/>
        <w:ind w:left="40" w:right="40"/>
        <w:jc w:val="both"/>
        <w:rPr>
          <w:sz w:val="20"/>
          <w:szCs w:val="20"/>
        </w:rPr>
      </w:pPr>
    </w:p>
    <w:p w14:paraId="290AD72F" w14:textId="77777777" w:rsidR="007C695C" w:rsidRDefault="007C695C">
      <w:pPr>
        <w:spacing w:before="120" w:after="140"/>
        <w:ind w:left="40" w:right="40"/>
        <w:jc w:val="both"/>
        <w:rPr>
          <w:sz w:val="20"/>
          <w:szCs w:val="20"/>
        </w:rPr>
      </w:pPr>
    </w:p>
    <w:tbl>
      <w:tblPr>
        <w:tblStyle w:val="a8"/>
        <w:tblW w:w="8865"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Look w:val="0600" w:firstRow="0" w:lastRow="0" w:firstColumn="0" w:lastColumn="0" w:noHBand="1" w:noVBand="1"/>
      </w:tblPr>
      <w:tblGrid>
        <w:gridCol w:w="2085"/>
        <w:gridCol w:w="1590"/>
        <w:gridCol w:w="5190"/>
      </w:tblGrid>
      <w:tr w:rsidR="007C695C" w14:paraId="79576EC3" w14:textId="77777777">
        <w:trPr>
          <w:trHeight w:val="585"/>
        </w:trPr>
        <w:tc>
          <w:tcPr>
            <w:tcW w:w="208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14:paraId="1FEDEF82" w14:textId="77777777" w:rsidR="007C695C" w:rsidRDefault="00A10EA8">
            <w:pPr>
              <w:spacing w:after="300" w:line="342" w:lineRule="auto"/>
              <w:jc w:val="center"/>
              <w:rPr>
                <w:sz w:val="20"/>
                <w:szCs w:val="20"/>
              </w:rPr>
            </w:pPr>
            <w:r>
              <w:rPr>
                <w:b/>
                <w:sz w:val="20"/>
                <w:szCs w:val="20"/>
              </w:rPr>
              <w:t>Constant</w:t>
            </w:r>
          </w:p>
        </w:tc>
        <w:tc>
          <w:tcPr>
            <w:tcW w:w="159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14:paraId="060A0202" w14:textId="77777777" w:rsidR="007C695C" w:rsidRDefault="00A10EA8">
            <w:pPr>
              <w:spacing w:after="300" w:line="342" w:lineRule="auto"/>
              <w:jc w:val="center"/>
              <w:rPr>
                <w:sz w:val="20"/>
                <w:szCs w:val="20"/>
              </w:rPr>
            </w:pPr>
            <w:r>
              <w:rPr>
                <w:b/>
                <w:sz w:val="20"/>
                <w:szCs w:val="20"/>
              </w:rPr>
              <w:t>Value</w:t>
            </w:r>
          </w:p>
        </w:tc>
        <w:tc>
          <w:tcPr>
            <w:tcW w:w="519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14:paraId="48FBA78C" w14:textId="77777777" w:rsidR="007C695C" w:rsidRDefault="00A10EA8">
            <w:pPr>
              <w:spacing w:after="300" w:line="342" w:lineRule="auto"/>
              <w:jc w:val="center"/>
              <w:rPr>
                <w:sz w:val="20"/>
                <w:szCs w:val="20"/>
              </w:rPr>
            </w:pPr>
            <w:r>
              <w:rPr>
                <w:b/>
                <w:sz w:val="20"/>
                <w:szCs w:val="20"/>
              </w:rPr>
              <w:t>Description</w:t>
            </w:r>
          </w:p>
        </w:tc>
      </w:tr>
      <w:tr w:rsidR="007C695C" w14:paraId="23067372" w14:textId="77777777">
        <w:trPr>
          <w:trHeight w:val="930"/>
        </w:trPr>
        <w:tc>
          <w:tcPr>
            <w:tcW w:w="208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2A4124EE" w14:textId="77777777" w:rsidR="007C695C" w:rsidRDefault="00A10EA8">
            <w:pPr>
              <w:spacing w:after="300" w:line="342" w:lineRule="auto"/>
              <w:rPr>
                <w:sz w:val="20"/>
                <w:szCs w:val="20"/>
              </w:rPr>
            </w:pPr>
            <w:r>
              <w:rPr>
                <w:sz w:val="20"/>
                <w:szCs w:val="20"/>
              </w:rPr>
              <w:lastRenderedPageBreak/>
              <w:t>top</w:t>
            </w:r>
          </w:p>
        </w:tc>
        <w:tc>
          <w:tcPr>
            <w:tcW w:w="159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20327C21" w14:textId="77777777" w:rsidR="007C695C" w:rsidRDefault="00A10EA8">
            <w:pPr>
              <w:spacing w:after="300" w:line="342" w:lineRule="auto"/>
              <w:rPr>
                <w:sz w:val="20"/>
                <w:szCs w:val="20"/>
              </w:rPr>
            </w:pPr>
            <w:r>
              <w:rPr>
                <w:sz w:val="20"/>
                <w:szCs w:val="20"/>
              </w:rPr>
              <w:t>0x30</w:t>
            </w:r>
          </w:p>
        </w:tc>
        <w:tc>
          <w:tcPr>
            <w:tcW w:w="519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4BD0C445" w14:textId="77777777" w:rsidR="007C695C" w:rsidRDefault="00A10EA8">
            <w:pPr>
              <w:spacing w:after="300" w:line="342" w:lineRule="auto"/>
              <w:rPr>
                <w:sz w:val="20"/>
                <w:szCs w:val="20"/>
              </w:rPr>
            </w:pPr>
            <w:r>
              <w:rPr>
                <w:sz w:val="20"/>
                <w:szCs w:val="20"/>
              </w:rPr>
              <w:t>Push the object to the top of its container, not changing its size</w:t>
            </w:r>
            <w:r>
              <w:rPr>
                <w:sz w:val="20"/>
                <w:szCs w:val="20"/>
              </w:rPr>
              <w:t>.</w:t>
            </w:r>
          </w:p>
        </w:tc>
      </w:tr>
      <w:tr w:rsidR="007C695C" w14:paraId="22093DD7" w14:textId="77777777">
        <w:trPr>
          <w:trHeight w:val="930"/>
        </w:trPr>
        <w:tc>
          <w:tcPr>
            <w:tcW w:w="208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498790DD" w14:textId="77777777" w:rsidR="007C695C" w:rsidRDefault="00A10EA8">
            <w:pPr>
              <w:spacing w:after="300" w:line="342" w:lineRule="auto"/>
              <w:rPr>
                <w:sz w:val="20"/>
                <w:szCs w:val="20"/>
              </w:rPr>
            </w:pPr>
            <w:r>
              <w:rPr>
                <w:sz w:val="20"/>
                <w:szCs w:val="20"/>
              </w:rPr>
              <w:t>bottom</w:t>
            </w:r>
          </w:p>
        </w:tc>
        <w:tc>
          <w:tcPr>
            <w:tcW w:w="159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70CD4DD1" w14:textId="77777777" w:rsidR="007C695C" w:rsidRDefault="00A10EA8">
            <w:pPr>
              <w:spacing w:after="300" w:line="342" w:lineRule="auto"/>
              <w:rPr>
                <w:sz w:val="20"/>
                <w:szCs w:val="20"/>
              </w:rPr>
            </w:pPr>
            <w:r>
              <w:rPr>
                <w:sz w:val="20"/>
                <w:szCs w:val="20"/>
              </w:rPr>
              <w:t>0x50</w:t>
            </w:r>
          </w:p>
        </w:tc>
        <w:tc>
          <w:tcPr>
            <w:tcW w:w="519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0F2F3B79" w14:textId="77777777" w:rsidR="007C695C" w:rsidRDefault="00A10EA8">
            <w:pPr>
              <w:spacing w:after="300" w:line="342" w:lineRule="auto"/>
              <w:rPr>
                <w:sz w:val="20"/>
                <w:szCs w:val="20"/>
              </w:rPr>
            </w:pPr>
            <w:r>
              <w:rPr>
                <w:sz w:val="20"/>
                <w:szCs w:val="20"/>
              </w:rPr>
              <w:t>Push the object to the bottom of its container, not changing its size.</w:t>
            </w:r>
          </w:p>
        </w:tc>
      </w:tr>
      <w:tr w:rsidR="007C695C" w14:paraId="0A83CDDA" w14:textId="77777777">
        <w:trPr>
          <w:trHeight w:val="930"/>
        </w:trPr>
        <w:tc>
          <w:tcPr>
            <w:tcW w:w="208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57963360" w14:textId="77777777" w:rsidR="007C695C" w:rsidRDefault="00A10EA8">
            <w:pPr>
              <w:spacing w:after="300" w:line="342" w:lineRule="auto"/>
              <w:rPr>
                <w:sz w:val="20"/>
                <w:szCs w:val="20"/>
              </w:rPr>
            </w:pPr>
            <w:r>
              <w:rPr>
                <w:sz w:val="20"/>
                <w:szCs w:val="20"/>
              </w:rPr>
              <w:t>left</w:t>
            </w:r>
          </w:p>
        </w:tc>
        <w:tc>
          <w:tcPr>
            <w:tcW w:w="159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383DD4A6" w14:textId="77777777" w:rsidR="007C695C" w:rsidRDefault="00A10EA8">
            <w:pPr>
              <w:spacing w:after="300" w:line="342" w:lineRule="auto"/>
              <w:rPr>
                <w:sz w:val="20"/>
                <w:szCs w:val="20"/>
              </w:rPr>
            </w:pPr>
            <w:r>
              <w:rPr>
                <w:sz w:val="20"/>
                <w:szCs w:val="20"/>
              </w:rPr>
              <w:t>0x03</w:t>
            </w:r>
          </w:p>
        </w:tc>
        <w:tc>
          <w:tcPr>
            <w:tcW w:w="519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3713B7ED" w14:textId="77777777" w:rsidR="007C695C" w:rsidRDefault="00A10EA8">
            <w:pPr>
              <w:spacing w:after="300" w:line="342" w:lineRule="auto"/>
              <w:rPr>
                <w:sz w:val="20"/>
                <w:szCs w:val="20"/>
              </w:rPr>
            </w:pPr>
            <w:r>
              <w:rPr>
                <w:sz w:val="20"/>
                <w:szCs w:val="20"/>
              </w:rPr>
              <w:t>Push the object to the left of its container, not changing its size.</w:t>
            </w:r>
          </w:p>
        </w:tc>
      </w:tr>
      <w:tr w:rsidR="007C695C" w14:paraId="034757E6" w14:textId="77777777">
        <w:trPr>
          <w:trHeight w:val="930"/>
        </w:trPr>
        <w:tc>
          <w:tcPr>
            <w:tcW w:w="208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7D7CD3FF" w14:textId="77777777" w:rsidR="007C695C" w:rsidRDefault="00A10EA8">
            <w:pPr>
              <w:spacing w:after="300" w:line="342" w:lineRule="auto"/>
              <w:rPr>
                <w:sz w:val="20"/>
                <w:szCs w:val="20"/>
              </w:rPr>
            </w:pPr>
            <w:r>
              <w:rPr>
                <w:sz w:val="20"/>
                <w:szCs w:val="20"/>
              </w:rPr>
              <w:t>right</w:t>
            </w:r>
          </w:p>
        </w:tc>
        <w:tc>
          <w:tcPr>
            <w:tcW w:w="159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38DDD97E" w14:textId="77777777" w:rsidR="007C695C" w:rsidRDefault="00A10EA8">
            <w:pPr>
              <w:spacing w:after="300" w:line="342" w:lineRule="auto"/>
              <w:rPr>
                <w:sz w:val="20"/>
                <w:szCs w:val="20"/>
              </w:rPr>
            </w:pPr>
            <w:r>
              <w:rPr>
                <w:sz w:val="20"/>
                <w:szCs w:val="20"/>
              </w:rPr>
              <w:t>0x05</w:t>
            </w:r>
          </w:p>
        </w:tc>
        <w:tc>
          <w:tcPr>
            <w:tcW w:w="519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31ED9A5B" w14:textId="77777777" w:rsidR="007C695C" w:rsidRDefault="00A10EA8">
            <w:pPr>
              <w:spacing w:after="300" w:line="342" w:lineRule="auto"/>
              <w:rPr>
                <w:sz w:val="20"/>
                <w:szCs w:val="20"/>
              </w:rPr>
            </w:pPr>
            <w:r>
              <w:rPr>
                <w:sz w:val="20"/>
                <w:szCs w:val="20"/>
              </w:rPr>
              <w:t>Push the object to the right of its container, not changing its size.</w:t>
            </w:r>
          </w:p>
        </w:tc>
      </w:tr>
      <w:tr w:rsidR="007C695C" w14:paraId="7B94947C" w14:textId="77777777">
        <w:trPr>
          <w:trHeight w:val="930"/>
        </w:trPr>
        <w:tc>
          <w:tcPr>
            <w:tcW w:w="208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6303C6EE" w14:textId="77777777" w:rsidR="007C695C" w:rsidRDefault="00A10EA8">
            <w:pPr>
              <w:spacing w:after="300" w:line="342" w:lineRule="auto"/>
              <w:rPr>
                <w:sz w:val="20"/>
                <w:szCs w:val="20"/>
              </w:rPr>
            </w:pPr>
            <w:proofErr w:type="spellStart"/>
            <w:r>
              <w:rPr>
                <w:sz w:val="20"/>
                <w:szCs w:val="20"/>
              </w:rPr>
              <w:t>center_vertical</w:t>
            </w:r>
            <w:proofErr w:type="spellEnd"/>
          </w:p>
        </w:tc>
        <w:tc>
          <w:tcPr>
            <w:tcW w:w="159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22F37108" w14:textId="77777777" w:rsidR="007C695C" w:rsidRDefault="00A10EA8">
            <w:pPr>
              <w:spacing w:after="300" w:line="342" w:lineRule="auto"/>
              <w:rPr>
                <w:sz w:val="20"/>
                <w:szCs w:val="20"/>
              </w:rPr>
            </w:pPr>
            <w:r>
              <w:rPr>
                <w:sz w:val="20"/>
                <w:szCs w:val="20"/>
              </w:rPr>
              <w:t>0x10</w:t>
            </w:r>
          </w:p>
        </w:tc>
        <w:tc>
          <w:tcPr>
            <w:tcW w:w="519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7043FED8" w14:textId="77777777" w:rsidR="007C695C" w:rsidRDefault="00A10EA8">
            <w:pPr>
              <w:spacing w:after="300" w:line="342" w:lineRule="auto"/>
              <w:rPr>
                <w:sz w:val="20"/>
                <w:szCs w:val="20"/>
              </w:rPr>
            </w:pPr>
            <w:r>
              <w:rPr>
                <w:sz w:val="20"/>
                <w:szCs w:val="20"/>
              </w:rPr>
              <w:t>Place the object in the vertical center of its container, not changing its size.</w:t>
            </w:r>
          </w:p>
        </w:tc>
      </w:tr>
      <w:tr w:rsidR="007C695C" w14:paraId="384CF583" w14:textId="77777777">
        <w:trPr>
          <w:trHeight w:val="930"/>
        </w:trPr>
        <w:tc>
          <w:tcPr>
            <w:tcW w:w="208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0E11482B" w14:textId="77777777" w:rsidR="007C695C" w:rsidRDefault="00A10EA8">
            <w:pPr>
              <w:spacing w:after="300" w:line="342" w:lineRule="auto"/>
              <w:rPr>
                <w:sz w:val="20"/>
                <w:szCs w:val="20"/>
              </w:rPr>
            </w:pPr>
            <w:proofErr w:type="spellStart"/>
            <w:r>
              <w:rPr>
                <w:sz w:val="20"/>
                <w:szCs w:val="20"/>
              </w:rPr>
              <w:t>fill_vertical</w:t>
            </w:r>
            <w:proofErr w:type="spellEnd"/>
          </w:p>
        </w:tc>
        <w:tc>
          <w:tcPr>
            <w:tcW w:w="159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480A5B7C" w14:textId="77777777" w:rsidR="007C695C" w:rsidRDefault="00A10EA8">
            <w:pPr>
              <w:spacing w:after="300" w:line="342" w:lineRule="auto"/>
              <w:rPr>
                <w:sz w:val="20"/>
                <w:szCs w:val="20"/>
              </w:rPr>
            </w:pPr>
            <w:r>
              <w:rPr>
                <w:sz w:val="20"/>
                <w:szCs w:val="20"/>
              </w:rPr>
              <w:t>0x70</w:t>
            </w:r>
          </w:p>
        </w:tc>
        <w:tc>
          <w:tcPr>
            <w:tcW w:w="519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506470EC" w14:textId="77777777" w:rsidR="007C695C" w:rsidRDefault="00A10EA8">
            <w:pPr>
              <w:spacing w:after="300" w:line="342" w:lineRule="auto"/>
              <w:rPr>
                <w:sz w:val="20"/>
                <w:szCs w:val="20"/>
              </w:rPr>
            </w:pPr>
            <w:r>
              <w:rPr>
                <w:sz w:val="20"/>
                <w:szCs w:val="20"/>
              </w:rPr>
              <w:t>Grow the vertical size of the object if needed so it completely fills its container.</w:t>
            </w:r>
          </w:p>
        </w:tc>
      </w:tr>
      <w:tr w:rsidR="007C695C" w14:paraId="5D08DD36" w14:textId="77777777">
        <w:trPr>
          <w:trHeight w:val="930"/>
        </w:trPr>
        <w:tc>
          <w:tcPr>
            <w:tcW w:w="208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7B736C04" w14:textId="77777777" w:rsidR="007C695C" w:rsidRDefault="00A10EA8">
            <w:pPr>
              <w:spacing w:after="300" w:line="342" w:lineRule="auto"/>
              <w:rPr>
                <w:sz w:val="20"/>
                <w:szCs w:val="20"/>
              </w:rPr>
            </w:pPr>
            <w:proofErr w:type="spellStart"/>
            <w:r>
              <w:rPr>
                <w:sz w:val="20"/>
                <w:szCs w:val="20"/>
              </w:rPr>
              <w:t>center_horizontal</w:t>
            </w:r>
            <w:proofErr w:type="spellEnd"/>
          </w:p>
        </w:tc>
        <w:tc>
          <w:tcPr>
            <w:tcW w:w="159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1603D5F5" w14:textId="77777777" w:rsidR="007C695C" w:rsidRDefault="00A10EA8">
            <w:pPr>
              <w:spacing w:after="300" w:line="342" w:lineRule="auto"/>
              <w:rPr>
                <w:sz w:val="20"/>
                <w:szCs w:val="20"/>
              </w:rPr>
            </w:pPr>
            <w:r>
              <w:rPr>
                <w:sz w:val="20"/>
                <w:szCs w:val="20"/>
              </w:rPr>
              <w:t>0x01</w:t>
            </w:r>
          </w:p>
        </w:tc>
        <w:tc>
          <w:tcPr>
            <w:tcW w:w="519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2C33DF43" w14:textId="77777777" w:rsidR="007C695C" w:rsidRDefault="00A10EA8">
            <w:pPr>
              <w:spacing w:after="300" w:line="342" w:lineRule="auto"/>
              <w:rPr>
                <w:sz w:val="20"/>
                <w:szCs w:val="20"/>
              </w:rPr>
            </w:pPr>
            <w:r>
              <w:rPr>
                <w:sz w:val="20"/>
                <w:szCs w:val="20"/>
              </w:rPr>
              <w:t>Place the object in the horizontal center of its container, not changing its size.</w:t>
            </w:r>
          </w:p>
        </w:tc>
      </w:tr>
      <w:tr w:rsidR="007C695C" w14:paraId="04CCA92E" w14:textId="77777777">
        <w:trPr>
          <w:trHeight w:val="930"/>
        </w:trPr>
        <w:tc>
          <w:tcPr>
            <w:tcW w:w="208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381B5295" w14:textId="77777777" w:rsidR="007C695C" w:rsidRDefault="00A10EA8">
            <w:pPr>
              <w:spacing w:after="300" w:line="342" w:lineRule="auto"/>
              <w:rPr>
                <w:sz w:val="20"/>
                <w:szCs w:val="20"/>
              </w:rPr>
            </w:pPr>
            <w:proofErr w:type="spellStart"/>
            <w:r>
              <w:rPr>
                <w:sz w:val="20"/>
                <w:szCs w:val="20"/>
              </w:rPr>
              <w:t>fill_horizontal</w:t>
            </w:r>
            <w:proofErr w:type="spellEnd"/>
          </w:p>
        </w:tc>
        <w:tc>
          <w:tcPr>
            <w:tcW w:w="159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0B3C0289" w14:textId="77777777" w:rsidR="007C695C" w:rsidRDefault="00A10EA8">
            <w:pPr>
              <w:spacing w:after="300" w:line="342" w:lineRule="auto"/>
              <w:rPr>
                <w:sz w:val="20"/>
                <w:szCs w:val="20"/>
              </w:rPr>
            </w:pPr>
            <w:r>
              <w:rPr>
                <w:sz w:val="20"/>
                <w:szCs w:val="20"/>
              </w:rPr>
              <w:t>0x07</w:t>
            </w:r>
          </w:p>
        </w:tc>
        <w:tc>
          <w:tcPr>
            <w:tcW w:w="519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183A0489" w14:textId="77777777" w:rsidR="007C695C" w:rsidRDefault="00A10EA8">
            <w:pPr>
              <w:spacing w:after="300" w:line="342" w:lineRule="auto"/>
              <w:rPr>
                <w:sz w:val="20"/>
                <w:szCs w:val="20"/>
              </w:rPr>
            </w:pPr>
            <w:r>
              <w:rPr>
                <w:sz w:val="20"/>
                <w:szCs w:val="20"/>
              </w:rPr>
              <w:t xml:space="preserve">Grow the horizontal size of the object if </w:t>
            </w:r>
            <w:r>
              <w:rPr>
                <w:sz w:val="20"/>
                <w:szCs w:val="20"/>
              </w:rPr>
              <w:t>needed so it completely fills its container.</w:t>
            </w:r>
          </w:p>
        </w:tc>
      </w:tr>
      <w:tr w:rsidR="007C695C" w14:paraId="3C6D953E" w14:textId="77777777">
        <w:trPr>
          <w:trHeight w:val="1290"/>
        </w:trPr>
        <w:tc>
          <w:tcPr>
            <w:tcW w:w="208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3A830009" w14:textId="77777777" w:rsidR="007C695C" w:rsidRDefault="00A10EA8">
            <w:pPr>
              <w:spacing w:after="300" w:line="342" w:lineRule="auto"/>
              <w:rPr>
                <w:sz w:val="20"/>
                <w:szCs w:val="20"/>
              </w:rPr>
            </w:pPr>
            <w:r>
              <w:rPr>
                <w:sz w:val="20"/>
                <w:szCs w:val="20"/>
              </w:rPr>
              <w:t>center</w:t>
            </w:r>
          </w:p>
        </w:tc>
        <w:tc>
          <w:tcPr>
            <w:tcW w:w="159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4EA52732" w14:textId="77777777" w:rsidR="007C695C" w:rsidRDefault="00A10EA8">
            <w:pPr>
              <w:spacing w:after="300" w:line="342" w:lineRule="auto"/>
              <w:rPr>
                <w:sz w:val="20"/>
                <w:szCs w:val="20"/>
              </w:rPr>
            </w:pPr>
            <w:r>
              <w:rPr>
                <w:sz w:val="20"/>
                <w:szCs w:val="20"/>
              </w:rPr>
              <w:t>0x11</w:t>
            </w:r>
          </w:p>
        </w:tc>
        <w:tc>
          <w:tcPr>
            <w:tcW w:w="519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30DD7F68" w14:textId="77777777" w:rsidR="007C695C" w:rsidRDefault="00A10EA8">
            <w:pPr>
              <w:spacing w:after="300" w:line="342" w:lineRule="auto"/>
              <w:rPr>
                <w:sz w:val="20"/>
                <w:szCs w:val="20"/>
              </w:rPr>
            </w:pPr>
            <w:r>
              <w:rPr>
                <w:sz w:val="20"/>
                <w:szCs w:val="20"/>
              </w:rPr>
              <w:t>Place the object in the center of its container in both the vertical and horizontal axis, not changing its size.</w:t>
            </w:r>
          </w:p>
        </w:tc>
      </w:tr>
      <w:tr w:rsidR="007C695C" w14:paraId="7F246D6B" w14:textId="77777777">
        <w:trPr>
          <w:trHeight w:val="1290"/>
        </w:trPr>
        <w:tc>
          <w:tcPr>
            <w:tcW w:w="208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53034AE8" w14:textId="77777777" w:rsidR="007C695C" w:rsidRDefault="00A10EA8">
            <w:pPr>
              <w:spacing w:after="300" w:line="342" w:lineRule="auto"/>
              <w:rPr>
                <w:sz w:val="20"/>
                <w:szCs w:val="20"/>
              </w:rPr>
            </w:pPr>
            <w:r>
              <w:rPr>
                <w:sz w:val="20"/>
                <w:szCs w:val="20"/>
              </w:rPr>
              <w:t>fill</w:t>
            </w:r>
          </w:p>
        </w:tc>
        <w:tc>
          <w:tcPr>
            <w:tcW w:w="159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405D88E3" w14:textId="77777777" w:rsidR="007C695C" w:rsidRDefault="00A10EA8">
            <w:pPr>
              <w:spacing w:after="300" w:line="342" w:lineRule="auto"/>
              <w:rPr>
                <w:sz w:val="20"/>
                <w:szCs w:val="20"/>
              </w:rPr>
            </w:pPr>
            <w:r>
              <w:rPr>
                <w:sz w:val="20"/>
                <w:szCs w:val="20"/>
              </w:rPr>
              <w:t>0x77</w:t>
            </w:r>
          </w:p>
        </w:tc>
        <w:tc>
          <w:tcPr>
            <w:tcW w:w="519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5F5947CD" w14:textId="77777777" w:rsidR="007C695C" w:rsidRDefault="00A10EA8">
            <w:pPr>
              <w:spacing w:after="300" w:line="342" w:lineRule="auto"/>
              <w:rPr>
                <w:sz w:val="20"/>
                <w:szCs w:val="20"/>
              </w:rPr>
            </w:pPr>
            <w:r>
              <w:rPr>
                <w:sz w:val="20"/>
                <w:szCs w:val="20"/>
              </w:rPr>
              <w:t>Grow the horizontal and vertical size of the object if needed so it completely fills its container.</w:t>
            </w:r>
          </w:p>
        </w:tc>
      </w:tr>
      <w:tr w:rsidR="007C695C" w14:paraId="5FEAF73C" w14:textId="77777777">
        <w:trPr>
          <w:trHeight w:val="2310"/>
        </w:trPr>
        <w:tc>
          <w:tcPr>
            <w:tcW w:w="208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33869BEE" w14:textId="77777777" w:rsidR="007C695C" w:rsidRDefault="00A10EA8">
            <w:pPr>
              <w:spacing w:after="300" w:line="342" w:lineRule="auto"/>
              <w:rPr>
                <w:sz w:val="20"/>
                <w:szCs w:val="20"/>
              </w:rPr>
            </w:pPr>
            <w:proofErr w:type="spellStart"/>
            <w:r>
              <w:rPr>
                <w:sz w:val="20"/>
                <w:szCs w:val="20"/>
              </w:rPr>
              <w:lastRenderedPageBreak/>
              <w:t>clip_vertical</w:t>
            </w:r>
            <w:proofErr w:type="spellEnd"/>
          </w:p>
        </w:tc>
        <w:tc>
          <w:tcPr>
            <w:tcW w:w="159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4E18CF41" w14:textId="77777777" w:rsidR="007C695C" w:rsidRDefault="00A10EA8">
            <w:pPr>
              <w:spacing w:after="300" w:line="342" w:lineRule="auto"/>
              <w:rPr>
                <w:sz w:val="20"/>
                <w:szCs w:val="20"/>
              </w:rPr>
            </w:pPr>
            <w:r>
              <w:rPr>
                <w:sz w:val="20"/>
                <w:szCs w:val="20"/>
              </w:rPr>
              <w:t>0x80</w:t>
            </w:r>
          </w:p>
        </w:tc>
        <w:tc>
          <w:tcPr>
            <w:tcW w:w="519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28D3C9A1" w14:textId="77777777" w:rsidR="007C695C" w:rsidRDefault="00A10EA8">
            <w:pPr>
              <w:spacing w:after="300" w:line="342" w:lineRule="auto"/>
              <w:rPr>
                <w:sz w:val="20"/>
                <w:szCs w:val="20"/>
              </w:rPr>
            </w:pPr>
            <w:r>
              <w:rPr>
                <w:sz w:val="20"/>
                <w:szCs w:val="20"/>
              </w:rPr>
              <w:t>Additional option that can be set to have the top and/or bottom edges of the child clipped to its container's bounds. The clip will be b</w:t>
            </w:r>
            <w:r>
              <w:rPr>
                <w:sz w:val="20"/>
                <w:szCs w:val="20"/>
              </w:rPr>
              <w:t>ased on the vertical gravity: a top gravity will clip the bottom edge, a bottom gravity will clip the top edge, and neither will clip both edges.</w:t>
            </w:r>
          </w:p>
        </w:tc>
      </w:tr>
      <w:tr w:rsidR="007C695C" w14:paraId="248EB26D" w14:textId="77777777">
        <w:trPr>
          <w:trHeight w:val="2310"/>
        </w:trPr>
        <w:tc>
          <w:tcPr>
            <w:tcW w:w="208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541B9927" w14:textId="77777777" w:rsidR="007C695C" w:rsidRDefault="00A10EA8">
            <w:pPr>
              <w:spacing w:after="300" w:line="342" w:lineRule="auto"/>
              <w:rPr>
                <w:sz w:val="20"/>
                <w:szCs w:val="20"/>
              </w:rPr>
            </w:pPr>
            <w:proofErr w:type="spellStart"/>
            <w:r>
              <w:rPr>
                <w:sz w:val="20"/>
                <w:szCs w:val="20"/>
              </w:rPr>
              <w:t>clip_horizontal</w:t>
            </w:r>
            <w:proofErr w:type="spellEnd"/>
          </w:p>
        </w:tc>
        <w:tc>
          <w:tcPr>
            <w:tcW w:w="159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41CF5DA3" w14:textId="77777777" w:rsidR="007C695C" w:rsidRDefault="00A10EA8">
            <w:pPr>
              <w:spacing w:after="300" w:line="342" w:lineRule="auto"/>
              <w:rPr>
                <w:sz w:val="20"/>
                <w:szCs w:val="20"/>
              </w:rPr>
            </w:pPr>
            <w:r>
              <w:rPr>
                <w:sz w:val="20"/>
                <w:szCs w:val="20"/>
              </w:rPr>
              <w:t>0x08</w:t>
            </w:r>
          </w:p>
        </w:tc>
        <w:tc>
          <w:tcPr>
            <w:tcW w:w="519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4B480257" w14:textId="77777777" w:rsidR="007C695C" w:rsidRDefault="00A10EA8">
            <w:pPr>
              <w:spacing w:after="300" w:line="342" w:lineRule="auto"/>
              <w:rPr>
                <w:sz w:val="20"/>
                <w:szCs w:val="20"/>
              </w:rPr>
            </w:pPr>
            <w:r>
              <w:rPr>
                <w:sz w:val="20"/>
                <w:szCs w:val="20"/>
              </w:rPr>
              <w:t>Additional option that can be set to have the left and/or right edges of the child clipped to its container's bounds. The clip will be based on the horizontal gravity: a left gravity will clip the right edge, a right gravity will clip the left edge, and ne</w:t>
            </w:r>
            <w:r>
              <w:rPr>
                <w:sz w:val="20"/>
                <w:szCs w:val="20"/>
              </w:rPr>
              <w:t>ither will clip both edges.</w:t>
            </w:r>
          </w:p>
        </w:tc>
      </w:tr>
      <w:tr w:rsidR="007C695C" w14:paraId="31474617" w14:textId="77777777">
        <w:trPr>
          <w:trHeight w:val="930"/>
        </w:trPr>
        <w:tc>
          <w:tcPr>
            <w:tcW w:w="208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115FCBE1" w14:textId="77777777" w:rsidR="007C695C" w:rsidRDefault="00A10EA8">
            <w:pPr>
              <w:spacing w:after="300" w:line="342" w:lineRule="auto"/>
              <w:rPr>
                <w:sz w:val="20"/>
                <w:szCs w:val="20"/>
              </w:rPr>
            </w:pPr>
            <w:r>
              <w:rPr>
                <w:sz w:val="20"/>
                <w:szCs w:val="20"/>
              </w:rPr>
              <w:t>start</w:t>
            </w:r>
          </w:p>
        </w:tc>
        <w:tc>
          <w:tcPr>
            <w:tcW w:w="159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231D26C5" w14:textId="77777777" w:rsidR="007C695C" w:rsidRDefault="00A10EA8">
            <w:pPr>
              <w:spacing w:after="300" w:line="342" w:lineRule="auto"/>
              <w:rPr>
                <w:sz w:val="20"/>
                <w:szCs w:val="20"/>
              </w:rPr>
            </w:pPr>
            <w:r>
              <w:rPr>
                <w:sz w:val="20"/>
                <w:szCs w:val="20"/>
              </w:rPr>
              <w:t>0x00800003</w:t>
            </w:r>
          </w:p>
        </w:tc>
        <w:tc>
          <w:tcPr>
            <w:tcW w:w="519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3065179A" w14:textId="77777777" w:rsidR="007C695C" w:rsidRDefault="00A10EA8">
            <w:pPr>
              <w:spacing w:after="300" w:line="342" w:lineRule="auto"/>
              <w:rPr>
                <w:sz w:val="20"/>
                <w:szCs w:val="20"/>
              </w:rPr>
            </w:pPr>
            <w:r>
              <w:rPr>
                <w:sz w:val="20"/>
                <w:szCs w:val="20"/>
              </w:rPr>
              <w:t>Push the object to the beginning of its container, not changing its size.</w:t>
            </w:r>
          </w:p>
        </w:tc>
      </w:tr>
      <w:tr w:rsidR="007C695C" w14:paraId="70D15082" w14:textId="77777777">
        <w:trPr>
          <w:trHeight w:val="930"/>
        </w:trPr>
        <w:tc>
          <w:tcPr>
            <w:tcW w:w="208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16589D5A" w14:textId="77777777" w:rsidR="007C695C" w:rsidRDefault="00A10EA8">
            <w:pPr>
              <w:spacing w:after="300" w:line="342" w:lineRule="auto"/>
              <w:rPr>
                <w:sz w:val="20"/>
                <w:szCs w:val="20"/>
              </w:rPr>
            </w:pPr>
            <w:r>
              <w:rPr>
                <w:sz w:val="20"/>
                <w:szCs w:val="20"/>
              </w:rPr>
              <w:t>end</w:t>
            </w:r>
          </w:p>
        </w:tc>
        <w:tc>
          <w:tcPr>
            <w:tcW w:w="159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609933A0" w14:textId="77777777" w:rsidR="007C695C" w:rsidRDefault="00A10EA8">
            <w:pPr>
              <w:spacing w:after="300" w:line="342" w:lineRule="auto"/>
              <w:rPr>
                <w:sz w:val="20"/>
                <w:szCs w:val="20"/>
              </w:rPr>
            </w:pPr>
            <w:r>
              <w:rPr>
                <w:sz w:val="20"/>
                <w:szCs w:val="20"/>
              </w:rPr>
              <w:t>0x00800005</w:t>
            </w:r>
          </w:p>
        </w:tc>
        <w:tc>
          <w:tcPr>
            <w:tcW w:w="519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705E6839" w14:textId="77777777" w:rsidR="007C695C" w:rsidRDefault="00A10EA8">
            <w:pPr>
              <w:spacing w:after="300" w:line="342" w:lineRule="auto"/>
              <w:rPr>
                <w:sz w:val="20"/>
                <w:szCs w:val="20"/>
              </w:rPr>
            </w:pPr>
            <w:r>
              <w:rPr>
                <w:sz w:val="20"/>
                <w:szCs w:val="20"/>
              </w:rPr>
              <w:t>Push the object to the end of its container, not changing its size.</w:t>
            </w:r>
          </w:p>
        </w:tc>
      </w:tr>
    </w:tbl>
    <w:p w14:paraId="290A8A88" w14:textId="77777777" w:rsidR="007C695C" w:rsidRDefault="00A10EA8">
      <w:pPr>
        <w:pStyle w:val="Heading2"/>
        <w:keepNext w:val="0"/>
        <w:keepLines w:val="0"/>
        <w:spacing w:after="80"/>
        <w:rPr>
          <w:sz w:val="20"/>
          <w:szCs w:val="20"/>
        </w:rPr>
      </w:pPr>
      <w:bookmarkStart w:id="31" w:name="_5jujv6r35rlv" w:colFirst="0" w:colLast="0"/>
      <w:bookmarkEnd w:id="31"/>
      <w:r>
        <w:rPr>
          <w:sz w:val="20"/>
          <w:szCs w:val="20"/>
        </w:rPr>
        <w:t>View Identification</w:t>
      </w:r>
    </w:p>
    <w:p w14:paraId="14714E43" w14:textId="77777777" w:rsidR="007C695C" w:rsidRDefault="00A10EA8">
      <w:pPr>
        <w:spacing w:before="120" w:after="140"/>
        <w:ind w:left="40" w:right="40"/>
        <w:jc w:val="both"/>
        <w:rPr>
          <w:sz w:val="20"/>
          <w:szCs w:val="20"/>
        </w:rPr>
      </w:pPr>
      <w:r>
        <w:rPr>
          <w:rFonts w:ascii="Arial Unicode MS" w:eastAsia="Arial Unicode MS" w:hAnsi="Arial Unicode MS" w:cs="Arial Unicode MS"/>
          <w:sz w:val="20"/>
          <w:szCs w:val="20"/>
        </w:rPr>
        <w:t>A view object may have a unique ID assigned to it which will identify the View uniquely within the tree. The syntax for an ID, inside an XML tag is −</w:t>
      </w:r>
    </w:p>
    <w:p w14:paraId="59D4256C" w14:textId="77777777" w:rsidR="007C695C" w:rsidRDefault="00A10EA8">
      <w:pPr>
        <w:rPr>
          <w:rFonts w:ascii="Courier New" w:eastAsia="Courier New" w:hAnsi="Courier New" w:cs="Courier New"/>
          <w:sz w:val="20"/>
          <w:szCs w:val="20"/>
        </w:rPr>
      </w:pPr>
      <w:proofErr w:type="spellStart"/>
      <w:r>
        <w:rPr>
          <w:rFonts w:ascii="Courier New" w:eastAsia="Courier New" w:hAnsi="Courier New" w:cs="Courier New"/>
          <w:sz w:val="20"/>
          <w:szCs w:val="20"/>
        </w:rPr>
        <w:t>android:id</w:t>
      </w:r>
      <w:proofErr w:type="spellEnd"/>
      <w:r>
        <w:rPr>
          <w:rFonts w:ascii="Courier New" w:eastAsia="Courier New" w:hAnsi="Courier New" w:cs="Courier New"/>
          <w:sz w:val="20"/>
          <w:szCs w:val="20"/>
        </w:rPr>
        <w:t>="@+id/</w:t>
      </w:r>
      <w:proofErr w:type="spellStart"/>
      <w:r>
        <w:rPr>
          <w:rFonts w:ascii="Courier New" w:eastAsia="Courier New" w:hAnsi="Courier New" w:cs="Courier New"/>
          <w:sz w:val="20"/>
          <w:szCs w:val="20"/>
        </w:rPr>
        <w:t>my_button</w:t>
      </w:r>
      <w:proofErr w:type="spellEnd"/>
      <w:r>
        <w:rPr>
          <w:rFonts w:ascii="Courier New" w:eastAsia="Courier New" w:hAnsi="Courier New" w:cs="Courier New"/>
          <w:sz w:val="20"/>
          <w:szCs w:val="20"/>
        </w:rPr>
        <w:t>"</w:t>
      </w:r>
    </w:p>
    <w:p w14:paraId="3AAC8C35" w14:textId="77777777" w:rsidR="007C695C" w:rsidRDefault="007C695C">
      <w:pPr>
        <w:rPr>
          <w:rFonts w:ascii="Courier New" w:eastAsia="Courier New" w:hAnsi="Courier New" w:cs="Courier New"/>
          <w:sz w:val="20"/>
          <w:szCs w:val="20"/>
          <w:shd w:val="clear" w:color="auto" w:fill="EEEEEE"/>
        </w:rPr>
      </w:pPr>
    </w:p>
    <w:p w14:paraId="088B9D48" w14:textId="77777777" w:rsidR="007C695C" w:rsidRDefault="00A10EA8">
      <w:pPr>
        <w:spacing w:before="120" w:after="140"/>
        <w:ind w:left="40" w:right="40"/>
        <w:jc w:val="both"/>
        <w:rPr>
          <w:sz w:val="20"/>
          <w:szCs w:val="20"/>
        </w:rPr>
      </w:pPr>
      <w:r>
        <w:rPr>
          <w:rFonts w:ascii="Arial Unicode MS" w:eastAsia="Arial Unicode MS" w:hAnsi="Arial Unicode MS" w:cs="Arial Unicode MS"/>
          <w:sz w:val="20"/>
          <w:szCs w:val="20"/>
        </w:rPr>
        <w:t>Following is a brief description of @ and + signs −</w:t>
      </w:r>
    </w:p>
    <w:p w14:paraId="6F1D8654" w14:textId="77777777" w:rsidR="007C695C" w:rsidRDefault="00A10EA8">
      <w:pPr>
        <w:numPr>
          <w:ilvl w:val="0"/>
          <w:numId w:val="4"/>
        </w:numPr>
        <w:rPr>
          <w:sz w:val="20"/>
          <w:szCs w:val="20"/>
        </w:rPr>
      </w:pPr>
      <w:r>
        <w:rPr>
          <w:sz w:val="20"/>
          <w:szCs w:val="20"/>
        </w:rPr>
        <w:t>The at-symbol (@) at the beginning of the string indicates that the XML parser should parse and expand the rest of the ID string and identify it as an ID resource.</w:t>
      </w:r>
    </w:p>
    <w:p w14:paraId="5AB7470A" w14:textId="77777777" w:rsidR="007C695C" w:rsidRDefault="00A10EA8">
      <w:pPr>
        <w:numPr>
          <w:ilvl w:val="0"/>
          <w:numId w:val="4"/>
        </w:numPr>
        <w:spacing w:after="80"/>
        <w:rPr>
          <w:sz w:val="20"/>
          <w:szCs w:val="20"/>
        </w:rPr>
      </w:pPr>
      <w:r>
        <w:rPr>
          <w:rFonts w:ascii="Arial Unicode MS" w:eastAsia="Arial Unicode MS" w:hAnsi="Arial Unicode MS" w:cs="Arial Unicode MS"/>
          <w:sz w:val="20"/>
          <w:szCs w:val="20"/>
        </w:rPr>
        <w:t>The plus-symbol (+) means that this is a new resource name that must be created and added to</w:t>
      </w:r>
      <w:r>
        <w:rPr>
          <w:rFonts w:ascii="Arial Unicode MS" w:eastAsia="Arial Unicode MS" w:hAnsi="Arial Unicode MS" w:cs="Arial Unicode MS"/>
          <w:sz w:val="20"/>
          <w:szCs w:val="20"/>
        </w:rPr>
        <w:t xml:space="preserve"> our resources. To create an instance of the view object and capture it from the layout, use the following −</w:t>
      </w:r>
    </w:p>
    <w:p w14:paraId="442D34A8" w14:textId="77777777" w:rsidR="007C695C" w:rsidRDefault="00A10EA8">
      <w:pPr>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Button </w:t>
      </w:r>
      <w:proofErr w:type="spellStart"/>
      <w:r>
        <w:rPr>
          <w:rFonts w:ascii="Courier New" w:eastAsia="Courier New" w:hAnsi="Courier New" w:cs="Courier New"/>
          <w:color w:val="313131"/>
          <w:sz w:val="20"/>
          <w:szCs w:val="20"/>
        </w:rPr>
        <w:t>myButton</w:t>
      </w:r>
      <w:proofErr w:type="spellEnd"/>
      <w:r>
        <w:rPr>
          <w:rFonts w:ascii="Courier New" w:eastAsia="Courier New" w:hAnsi="Courier New" w:cs="Courier New"/>
          <w:color w:val="313131"/>
          <w:sz w:val="20"/>
          <w:szCs w:val="20"/>
        </w:rPr>
        <w:t xml:space="preserve"> = (Button) </w:t>
      </w:r>
      <w:proofErr w:type="spellStart"/>
      <w:r>
        <w:rPr>
          <w:rFonts w:ascii="Courier New" w:eastAsia="Courier New" w:hAnsi="Courier New" w:cs="Courier New"/>
          <w:color w:val="313131"/>
          <w:sz w:val="20"/>
          <w:szCs w:val="20"/>
        </w:rPr>
        <w:t>findViewById</w:t>
      </w:r>
      <w:proofErr w:type="spellEnd"/>
      <w:r>
        <w:rPr>
          <w:rFonts w:ascii="Courier New" w:eastAsia="Courier New" w:hAnsi="Courier New" w:cs="Courier New"/>
          <w:color w:val="313131"/>
          <w:sz w:val="20"/>
          <w:szCs w:val="20"/>
        </w:rPr>
        <w:t>(</w:t>
      </w:r>
      <w:proofErr w:type="spellStart"/>
      <w:proofErr w:type="gramStart"/>
      <w:r>
        <w:rPr>
          <w:rFonts w:ascii="Courier New" w:eastAsia="Courier New" w:hAnsi="Courier New" w:cs="Courier New"/>
          <w:color w:val="313131"/>
          <w:sz w:val="20"/>
          <w:szCs w:val="20"/>
        </w:rPr>
        <w:t>R.id.my</w:t>
      </w:r>
      <w:proofErr w:type="gramEnd"/>
      <w:r>
        <w:rPr>
          <w:rFonts w:ascii="Courier New" w:eastAsia="Courier New" w:hAnsi="Courier New" w:cs="Courier New"/>
          <w:color w:val="313131"/>
          <w:sz w:val="20"/>
          <w:szCs w:val="20"/>
        </w:rPr>
        <w:t>_button</w:t>
      </w:r>
      <w:proofErr w:type="spellEnd"/>
      <w:r>
        <w:rPr>
          <w:rFonts w:ascii="Courier New" w:eastAsia="Courier New" w:hAnsi="Courier New" w:cs="Courier New"/>
          <w:color w:val="313131"/>
          <w:sz w:val="20"/>
          <w:szCs w:val="20"/>
        </w:rPr>
        <w:t>);</w:t>
      </w:r>
    </w:p>
    <w:p w14:paraId="1549EBB3" w14:textId="77777777" w:rsidR="007C695C" w:rsidRDefault="007C695C">
      <w:pPr>
        <w:rPr>
          <w:sz w:val="20"/>
          <w:szCs w:val="20"/>
        </w:rPr>
      </w:pPr>
    </w:p>
    <w:p w14:paraId="4FE3DD43" w14:textId="77777777" w:rsidR="007C695C" w:rsidRDefault="00A10EA8">
      <w:pPr>
        <w:spacing w:before="120" w:after="140"/>
        <w:ind w:left="40" w:right="40"/>
        <w:jc w:val="both"/>
        <w:rPr>
          <w:sz w:val="20"/>
          <w:szCs w:val="20"/>
        </w:rPr>
      </w:pPr>
      <w:r>
        <w:rPr>
          <w:sz w:val="20"/>
          <w:szCs w:val="20"/>
        </w:rPr>
        <w:t xml:space="preserve">You can, however, add multiple children to a </w:t>
      </w:r>
      <w:proofErr w:type="spellStart"/>
      <w:r>
        <w:rPr>
          <w:sz w:val="20"/>
          <w:szCs w:val="20"/>
        </w:rPr>
        <w:t>FrameLayout</w:t>
      </w:r>
      <w:proofErr w:type="spellEnd"/>
      <w:r>
        <w:rPr>
          <w:sz w:val="20"/>
          <w:szCs w:val="20"/>
        </w:rPr>
        <w:t xml:space="preserve"> and control their position withi</w:t>
      </w:r>
      <w:r>
        <w:rPr>
          <w:sz w:val="20"/>
          <w:szCs w:val="20"/>
        </w:rPr>
        <w:t xml:space="preserve">n the </w:t>
      </w:r>
      <w:proofErr w:type="spellStart"/>
      <w:r>
        <w:rPr>
          <w:sz w:val="20"/>
          <w:szCs w:val="20"/>
        </w:rPr>
        <w:t>FrameLayout</w:t>
      </w:r>
      <w:proofErr w:type="spellEnd"/>
      <w:r>
        <w:rPr>
          <w:sz w:val="20"/>
          <w:szCs w:val="20"/>
        </w:rPr>
        <w:t xml:space="preserve"> by assigning gravity to each child, using the </w:t>
      </w:r>
      <w:proofErr w:type="spellStart"/>
      <w:proofErr w:type="gramStart"/>
      <w:r>
        <w:rPr>
          <w:sz w:val="20"/>
          <w:szCs w:val="20"/>
        </w:rPr>
        <w:t>android:layout</w:t>
      </w:r>
      <w:proofErr w:type="gramEnd"/>
      <w:r>
        <w:rPr>
          <w:sz w:val="20"/>
          <w:szCs w:val="20"/>
        </w:rPr>
        <w:t>_gravity</w:t>
      </w:r>
      <w:proofErr w:type="spellEnd"/>
      <w:r>
        <w:rPr>
          <w:sz w:val="20"/>
          <w:szCs w:val="20"/>
        </w:rPr>
        <w:t xml:space="preserve"> attribute.</w:t>
      </w:r>
    </w:p>
    <w:p w14:paraId="73AC25C2" w14:textId="77777777" w:rsidR="007C695C" w:rsidRDefault="00A10EA8">
      <w:pPr>
        <w:rPr>
          <w:sz w:val="20"/>
          <w:szCs w:val="20"/>
        </w:rPr>
      </w:pPr>
      <w:r>
        <w:rPr>
          <w:noProof/>
          <w:sz w:val="20"/>
          <w:szCs w:val="20"/>
        </w:rPr>
        <w:lastRenderedPageBreak/>
        <w:drawing>
          <wp:inline distT="114300" distB="114300" distL="114300" distR="114300" wp14:anchorId="383E660C" wp14:editId="4CDDA763">
            <wp:extent cx="2414588" cy="2114550"/>
            <wp:effectExtent l="0" t="0" r="0" b="0"/>
            <wp:docPr id="22" name="image19.jpg" descr="Frame Layout"/>
            <wp:cNvGraphicFramePr/>
            <a:graphic xmlns:a="http://schemas.openxmlformats.org/drawingml/2006/main">
              <a:graphicData uri="http://schemas.openxmlformats.org/drawingml/2006/picture">
                <pic:pic xmlns:pic="http://schemas.openxmlformats.org/drawingml/2006/picture">
                  <pic:nvPicPr>
                    <pic:cNvPr id="0" name="image19.jpg" descr="Frame Layout"/>
                    <pic:cNvPicPr preferRelativeResize="0"/>
                  </pic:nvPicPr>
                  <pic:blipFill>
                    <a:blip r:embed="rId44"/>
                    <a:srcRect/>
                    <a:stretch>
                      <a:fillRect/>
                    </a:stretch>
                  </pic:blipFill>
                  <pic:spPr>
                    <a:xfrm>
                      <a:off x="0" y="0"/>
                      <a:ext cx="2414588" cy="2114550"/>
                    </a:xfrm>
                    <a:prstGeom prst="rect">
                      <a:avLst/>
                    </a:prstGeom>
                    <a:ln/>
                  </pic:spPr>
                </pic:pic>
              </a:graphicData>
            </a:graphic>
          </wp:inline>
        </w:drawing>
      </w:r>
    </w:p>
    <w:p w14:paraId="2E317C30" w14:textId="77777777" w:rsidR="007C695C" w:rsidRDefault="00A10EA8">
      <w:pPr>
        <w:pStyle w:val="Heading4"/>
        <w:keepNext w:val="0"/>
        <w:keepLines w:val="0"/>
        <w:spacing w:before="240" w:after="40"/>
        <w:jc w:val="center"/>
        <w:rPr>
          <w:color w:val="000000"/>
          <w:sz w:val="20"/>
          <w:szCs w:val="20"/>
        </w:rPr>
      </w:pPr>
      <w:bookmarkStart w:id="32" w:name="_lwlomkoph410" w:colFirst="0" w:colLast="0"/>
      <w:bookmarkEnd w:id="32"/>
      <w:r>
        <w:rPr>
          <w:color w:val="000000"/>
          <w:sz w:val="20"/>
          <w:szCs w:val="20"/>
        </w:rPr>
        <w:t>Frame Layout</w:t>
      </w:r>
    </w:p>
    <w:p w14:paraId="3B7608E4" w14:textId="77777777" w:rsidR="007C695C" w:rsidRDefault="00A10EA8">
      <w:pPr>
        <w:pStyle w:val="Heading2"/>
        <w:keepNext w:val="0"/>
        <w:keepLines w:val="0"/>
        <w:spacing w:after="80"/>
        <w:rPr>
          <w:sz w:val="20"/>
          <w:szCs w:val="20"/>
        </w:rPr>
      </w:pPr>
      <w:bookmarkStart w:id="33" w:name="_ezt63egl88jp" w:colFirst="0" w:colLast="0"/>
      <w:bookmarkEnd w:id="33"/>
      <w:proofErr w:type="spellStart"/>
      <w:r>
        <w:rPr>
          <w:sz w:val="20"/>
          <w:szCs w:val="20"/>
        </w:rPr>
        <w:t>FrameLayout</w:t>
      </w:r>
      <w:proofErr w:type="spellEnd"/>
      <w:r>
        <w:rPr>
          <w:sz w:val="20"/>
          <w:szCs w:val="20"/>
        </w:rPr>
        <w:t xml:space="preserve"> Attributes</w:t>
      </w:r>
    </w:p>
    <w:p w14:paraId="3A3FE94C" w14:textId="77777777" w:rsidR="007C695C" w:rsidRDefault="00A10EA8">
      <w:pPr>
        <w:spacing w:before="120" w:after="140"/>
        <w:ind w:left="40" w:right="40"/>
        <w:jc w:val="both"/>
        <w:rPr>
          <w:sz w:val="20"/>
          <w:szCs w:val="20"/>
        </w:rPr>
      </w:pPr>
      <w:r>
        <w:rPr>
          <w:rFonts w:ascii="Arial Unicode MS" w:eastAsia="Arial Unicode MS" w:hAnsi="Arial Unicode MS" w:cs="Arial Unicode MS"/>
          <w:sz w:val="20"/>
          <w:szCs w:val="20"/>
        </w:rPr>
        <w:t xml:space="preserve">Following are the important attributes specific to </w:t>
      </w:r>
      <w:proofErr w:type="spellStart"/>
      <w:r>
        <w:rPr>
          <w:rFonts w:ascii="Arial Unicode MS" w:eastAsia="Arial Unicode MS" w:hAnsi="Arial Unicode MS" w:cs="Arial Unicode MS"/>
          <w:sz w:val="20"/>
          <w:szCs w:val="20"/>
        </w:rPr>
        <w:t>FrameLayout</w:t>
      </w:r>
      <w:proofErr w:type="spellEnd"/>
      <w:r>
        <w:rPr>
          <w:rFonts w:ascii="Arial Unicode MS" w:eastAsia="Arial Unicode MS" w:hAnsi="Arial Unicode MS" w:cs="Arial Unicode MS"/>
          <w:sz w:val="20"/>
          <w:szCs w:val="20"/>
        </w:rPr>
        <w:t xml:space="preserve"> −</w:t>
      </w:r>
    </w:p>
    <w:tbl>
      <w:tblPr>
        <w:tblStyle w:val="a9"/>
        <w:tblW w:w="8850"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Look w:val="0600" w:firstRow="0" w:lastRow="0" w:firstColumn="0" w:lastColumn="0" w:noHBand="1" w:noVBand="1"/>
      </w:tblPr>
      <w:tblGrid>
        <w:gridCol w:w="870"/>
        <w:gridCol w:w="7980"/>
      </w:tblGrid>
      <w:tr w:rsidR="007C695C" w14:paraId="6AD959D0" w14:textId="77777777">
        <w:trPr>
          <w:trHeight w:val="585"/>
        </w:trPr>
        <w:tc>
          <w:tcPr>
            <w:tcW w:w="87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14:paraId="40E5D39D" w14:textId="77777777" w:rsidR="007C695C" w:rsidRDefault="00A10EA8">
            <w:pPr>
              <w:spacing w:after="300" w:line="342" w:lineRule="auto"/>
              <w:jc w:val="center"/>
              <w:rPr>
                <w:sz w:val="20"/>
                <w:szCs w:val="20"/>
              </w:rPr>
            </w:pPr>
            <w:proofErr w:type="spellStart"/>
            <w:proofErr w:type="gramStart"/>
            <w:r>
              <w:rPr>
                <w:b/>
                <w:sz w:val="20"/>
                <w:szCs w:val="20"/>
              </w:rPr>
              <w:t>Sr.No</w:t>
            </w:r>
            <w:proofErr w:type="spellEnd"/>
            <w:proofErr w:type="gramEnd"/>
          </w:p>
        </w:tc>
        <w:tc>
          <w:tcPr>
            <w:tcW w:w="798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14:paraId="4BF4010E" w14:textId="77777777" w:rsidR="007C695C" w:rsidRDefault="00A10EA8">
            <w:pPr>
              <w:spacing w:after="300" w:line="342" w:lineRule="auto"/>
              <w:jc w:val="center"/>
              <w:rPr>
                <w:sz w:val="20"/>
                <w:szCs w:val="20"/>
              </w:rPr>
            </w:pPr>
            <w:r>
              <w:rPr>
                <w:b/>
                <w:sz w:val="20"/>
                <w:szCs w:val="20"/>
              </w:rPr>
              <w:t>Attribute &amp; Description</w:t>
            </w:r>
          </w:p>
        </w:tc>
      </w:tr>
      <w:tr w:rsidR="007C695C" w14:paraId="3E82CAAD" w14:textId="77777777">
        <w:trPr>
          <w:trHeight w:val="1350"/>
        </w:trPr>
        <w:tc>
          <w:tcPr>
            <w:tcW w:w="87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2F5777B3" w14:textId="77777777" w:rsidR="007C695C" w:rsidRDefault="00A10EA8">
            <w:pPr>
              <w:spacing w:after="300" w:line="342" w:lineRule="auto"/>
              <w:jc w:val="center"/>
              <w:rPr>
                <w:sz w:val="20"/>
                <w:szCs w:val="20"/>
              </w:rPr>
            </w:pPr>
            <w:r>
              <w:rPr>
                <w:sz w:val="20"/>
                <w:szCs w:val="20"/>
              </w:rPr>
              <w:t>1</w:t>
            </w:r>
          </w:p>
        </w:tc>
        <w:tc>
          <w:tcPr>
            <w:tcW w:w="798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4997E0AC" w14:textId="77777777" w:rsidR="007C695C" w:rsidRDefault="00A10EA8">
            <w:pPr>
              <w:spacing w:before="120" w:after="440" w:line="342" w:lineRule="auto"/>
              <w:ind w:left="40" w:right="40"/>
              <w:jc w:val="both"/>
              <w:rPr>
                <w:sz w:val="20"/>
                <w:szCs w:val="20"/>
              </w:rPr>
            </w:pPr>
            <w:proofErr w:type="spellStart"/>
            <w:r>
              <w:rPr>
                <w:sz w:val="20"/>
                <w:szCs w:val="20"/>
              </w:rPr>
              <w:t>android:id</w:t>
            </w:r>
            <w:proofErr w:type="spellEnd"/>
          </w:p>
          <w:p w14:paraId="62930DBC" w14:textId="77777777" w:rsidR="007C695C" w:rsidRDefault="00A10EA8">
            <w:pPr>
              <w:spacing w:before="120" w:after="440" w:line="342" w:lineRule="auto"/>
              <w:ind w:left="40" w:right="40"/>
              <w:jc w:val="both"/>
              <w:rPr>
                <w:sz w:val="20"/>
                <w:szCs w:val="20"/>
              </w:rPr>
            </w:pPr>
            <w:r>
              <w:rPr>
                <w:sz w:val="20"/>
                <w:szCs w:val="20"/>
              </w:rPr>
              <w:t>This is the ID which uniquely identifies the layout.</w:t>
            </w:r>
          </w:p>
        </w:tc>
      </w:tr>
      <w:tr w:rsidR="007C695C" w14:paraId="7E9AFE18" w14:textId="77777777">
        <w:trPr>
          <w:trHeight w:val="2025"/>
        </w:trPr>
        <w:tc>
          <w:tcPr>
            <w:tcW w:w="87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3AA61F79" w14:textId="77777777" w:rsidR="007C695C" w:rsidRDefault="00A10EA8">
            <w:pPr>
              <w:spacing w:after="300" w:line="342" w:lineRule="auto"/>
              <w:jc w:val="center"/>
              <w:rPr>
                <w:sz w:val="20"/>
                <w:szCs w:val="20"/>
              </w:rPr>
            </w:pPr>
            <w:r>
              <w:rPr>
                <w:sz w:val="20"/>
                <w:szCs w:val="20"/>
              </w:rPr>
              <w:t>2</w:t>
            </w:r>
          </w:p>
        </w:tc>
        <w:tc>
          <w:tcPr>
            <w:tcW w:w="798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12122985" w14:textId="77777777" w:rsidR="007C695C" w:rsidRDefault="00A10EA8">
            <w:pPr>
              <w:spacing w:before="120" w:after="440" w:line="342" w:lineRule="auto"/>
              <w:ind w:left="40" w:right="40"/>
              <w:jc w:val="both"/>
              <w:rPr>
                <w:sz w:val="20"/>
                <w:szCs w:val="20"/>
              </w:rPr>
            </w:pPr>
            <w:proofErr w:type="spellStart"/>
            <w:proofErr w:type="gramStart"/>
            <w:r>
              <w:rPr>
                <w:sz w:val="20"/>
                <w:szCs w:val="20"/>
              </w:rPr>
              <w:t>android:foreground</w:t>
            </w:r>
            <w:proofErr w:type="spellEnd"/>
            <w:proofErr w:type="gramEnd"/>
          </w:p>
          <w:p w14:paraId="5DCF8E82" w14:textId="77777777" w:rsidR="007C695C" w:rsidRDefault="00A10EA8">
            <w:pPr>
              <w:spacing w:before="120" w:after="440" w:line="342" w:lineRule="auto"/>
              <w:ind w:left="40" w:right="40"/>
              <w:jc w:val="both"/>
              <w:rPr>
                <w:sz w:val="20"/>
                <w:szCs w:val="20"/>
              </w:rPr>
            </w:pPr>
            <w:r>
              <w:rPr>
                <w:sz w:val="20"/>
                <w:szCs w:val="20"/>
              </w:rPr>
              <w:t>This defines the drawable to draw over the content and possible values may be a color value, in the form of "#</w:t>
            </w:r>
            <w:proofErr w:type="spellStart"/>
            <w:r>
              <w:rPr>
                <w:sz w:val="20"/>
                <w:szCs w:val="20"/>
              </w:rPr>
              <w:t>rgb</w:t>
            </w:r>
            <w:proofErr w:type="spellEnd"/>
            <w:r>
              <w:rPr>
                <w:sz w:val="20"/>
                <w:szCs w:val="20"/>
              </w:rPr>
              <w:t>", "#</w:t>
            </w:r>
            <w:proofErr w:type="spellStart"/>
            <w:r>
              <w:rPr>
                <w:sz w:val="20"/>
                <w:szCs w:val="20"/>
              </w:rPr>
              <w:t>argb</w:t>
            </w:r>
            <w:proofErr w:type="spellEnd"/>
            <w:r>
              <w:rPr>
                <w:sz w:val="20"/>
                <w:szCs w:val="20"/>
              </w:rPr>
              <w:t>", "#</w:t>
            </w:r>
            <w:proofErr w:type="spellStart"/>
            <w:r>
              <w:rPr>
                <w:sz w:val="20"/>
                <w:szCs w:val="20"/>
              </w:rPr>
              <w:t>rrggbb</w:t>
            </w:r>
            <w:proofErr w:type="spellEnd"/>
            <w:r>
              <w:rPr>
                <w:sz w:val="20"/>
                <w:szCs w:val="20"/>
              </w:rPr>
              <w:t>", or "#</w:t>
            </w:r>
            <w:proofErr w:type="spellStart"/>
            <w:r>
              <w:rPr>
                <w:sz w:val="20"/>
                <w:szCs w:val="20"/>
              </w:rPr>
              <w:t>aarrggbb</w:t>
            </w:r>
            <w:proofErr w:type="spellEnd"/>
            <w:r>
              <w:rPr>
                <w:sz w:val="20"/>
                <w:szCs w:val="20"/>
              </w:rPr>
              <w:t>".</w:t>
            </w:r>
          </w:p>
        </w:tc>
      </w:tr>
      <w:tr w:rsidR="007C695C" w14:paraId="6797BE4D" w14:textId="77777777">
        <w:trPr>
          <w:trHeight w:val="2025"/>
        </w:trPr>
        <w:tc>
          <w:tcPr>
            <w:tcW w:w="87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1B12DC00" w14:textId="77777777" w:rsidR="007C695C" w:rsidRDefault="00A10EA8">
            <w:pPr>
              <w:spacing w:after="300" w:line="342" w:lineRule="auto"/>
              <w:jc w:val="center"/>
              <w:rPr>
                <w:sz w:val="20"/>
                <w:szCs w:val="20"/>
              </w:rPr>
            </w:pPr>
            <w:r>
              <w:rPr>
                <w:sz w:val="20"/>
                <w:szCs w:val="20"/>
              </w:rPr>
              <w:t>3</w:t>
            </w:r>
          </w:p>
        </w:tc>
        <w:tc>
          <w:tcPr>
            <w:tcW w:w="798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3D8EBA73" w14:textId="77777777" w:rsidR="007C695C" w:rsidRDefault="00A10EA8">
            <w:pPr>
              <w:spacing w:before="120" w:after="440" w:line="342" w:lineRule="auto"/>
              <w:ind w:left="40" w:right="40"/>
              <w:jc w:val="both"/>
              <w:rPr>
                <w:sz w:val="20"/>
                <w:szCs w:val="20"/>
              </w:rPr>
            </w:pPr>
            <w:proofErr w:type="spellStart"/>
            <w:proofErr w:type="gramStart"/>
            <w:r>
              <w:rPr>
                <w:sz w:val="20"/>
                <w:szCs w:val="20"/>
              </w:rPr>
              <w:t>android:foregroundGravity</w:t>
            </w:r>
            <w:proofErr w:type="spellEnd"/>
            <w:proofErr w:type="gramEnd"/>
          </w:p>
          <w:p w14:paraId="2793AE70" w14:textId="77777777" w:rsidR="007C695C" w:rsidRDefault="00A10EA8">
            <w:pPr>
              <w:spacing w:before="120" w:after="440" w:line="342" w:lineRule="auto"/>
              <w:ind w:left="40" w:right="40"/>
              <w:jc w:val="both"/>
              <w:rPr>
                <w:sz w:val="20"/>
                <w:szCs w:val="20"/>
              </w:rPr>
            </w:pPr>
            <w:r>
              <w:rPr>
                <w:sz w:val="20"/>
                <w:szCs w:val="20"/>
              </w:rPr>
              <w:t xml:space="preserve">Defines the gravity to apply to the foreground drawable. The gravity defaults to fill. Possible values are top, bottom, left, right, center, </w:t>
            </w:r>
            <w:proofErr w:type="spellStart"/>
            <w:r>
              <w:rPr>
                <w:sz w:val="20"/>
                <w:szCs w:val="20"/>
              </w:rPr>
              <w:t>center_vertical</w:t>
            </w:r>
            <w:proofErr w:type="spellEnd"/>
            <w:r>
              <w:rPr>
                <w:sz w:val="20"/>
                <w:szCs w:val="20"/>
              </w:rPr>
              <w:t xml:space="preserve">, </w:t>
            </w:r>
            <w:proofErr w:type="spellStart"/>
            <w:r>
              <w:rPr>
                <w:sz w:val="20"/>
                <w:szCs w:val="20"/>
              </w:rPr>
              <w:t>center_horizontal</w:t>
            </w:r>
            <w:proofErr w:type="spellEnd"/>
            <w:r>
              <w:rPr>
                <w:sz w:val="20"/>
                <w:szCs w:val="20"/>
              </w:rPr>
              <w:t xml:space="preserve"> etc.</w:t>
            </w:r>
          </w:p>
        </w:tc>
      </w:tr>
      <w:tr w:rsidR="007C695C" w14:paraId="37E3F2C4" w14:textId="77777777">
        <w:trPr>
          <w:trHeight w:val="1695"/>
        </w:trPr>
        <w:tc>
          <w:tcPr>
            <w:tcW w:w="87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436C71FB" w14:textId="77777777" w:rsidR="007C695C" w:rsidRDefault="00A10EA8">
            <w:pPr>
              <w:spacing w:after="300" w:line="342" w:lineRule="auto"/>
              <w:jc w:val="center"/>
              <w:rPr>
                <w:sz w:val="20"/>
                <w:szCs w:val="20"/>
              </w:rPr>
            </w:pPr>
            <w:r>
              <w:rPr>
                <w:sz w:val="20"/>
                <w:szCs w:val="20"/>
              </w:rPr>
              <w:lastRenderedPageBreak/>
              <w:t>4</w:t>
            </w:r>
          </w:p>
        </w:tc>
        <w:tc>
          <w:tcPr>
            <w:tcW w:w="798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325D7424" w14:textId="77777777" w:rsidR="007C695C" w:rsidRDefault="00A10EA8">
            <w:pPr>
              <w:spacing w:before="120" w:after="440" w:line="342" w:lineRule="auto"/>
              <w:ind w:left="40" w:right="40"/>
              <w:jc w:val="both"/>
              <w:rPr>
                <w:sz w:val="20"/>
                <w:szCs w:val="20"/>
              </w:rPr>
            </w:pPr>
            <w:proofErr w:type="spellStart"/>
            <w:proofErr w:type="gramStart"/>
            <w:r>
              <w:rPr>
                <w:sz w:val="20"/>
                <w:szCs w:val="20"/>
              </w:rPr>
              <w:t>android:measureAllChildren</w:t>
            </w:r>
            <w:proofErr w:type="spellEnd"/>
            <w:proofErr w:type="gramEnd"/>
          </w:p>
          <w:p w14:paraId="463D4745" w14:textId="77777777" w:rsidR="007C695C" w:rsidRDefault="00A10EA8">
            <w:pPr>
              <w:spacing w:before="120" w:after="440" w:line="342" w:lineRule="auto"/>
              <w:ind w:left="40" w:right="40"/>
              <w:jc w:val="both"/>
              <w:rPr>
                <w:sz w:val="20"/>
                <w:szCs w:val="20"/>
              </w:rPr>
            </w:pPr>
            <w:r>
              <w:rPr>
                <w:sz w:val="20"/>
                <w:szCs w:val="20"/>
              </w:rPr>
              <w:t>Determines whether to measure all children or just those in the VISIBLE or INVISIBLE state when measuring. Defaults to false.</w:t>
            </w:r>
          </w:p>
        </w:tc>
      </w:tr>
    </w:tbl>
    <w:p w14:paraId="3EE514BB" w14:textId="77777777" w:rsidR="007C695C" w:rsidRDefault="00A10EA8">
      <w:pPr>
        <w:pStyle w:val="Heading2"/>
        <w:keepNext w:val="0"/>
        <w:keepLines w:val="0"/>
        <w:spacing w:after="80"/>
        <w:rPr>
          <w:sz w:val="20"/>
          <w:szCs w:val="20"/>
        </w:rPr>
      </w:pPr>
      <w:bookmarkStart w:id="34" w:name="_2nveddbc0z66" w:colFirst="0" w:colLast="0"/>
      <w:bookmarkEnd w:id="34"/>
      <w:r>
        <w:rPr>
          <w:sz w:val="20"/>
          <w:szCs w:val="20"/>
        </w:rPr>
        <w:t>Example</w:t>
      </w:r>
    </w:p>
    <w:p w14:paraId="7559275E" w14:textId="77777777" w:rsidR="007C695C" w:rsidRDefault="00A10EA8">
      <w:pPr>
        <w:spacing w:before="120" w:after="140"/>
        <w:ind w:left="40" w:right="40"/>
        <w:jc w:val="both"/>
        <w:rPr>
          <w:sz w:val="20"/>
          <w:szCs w:val="20"/>
        </w:rPr>
      </w:pPr>
      <w:r>
        <w:rPr>
          <w:sz w:val="20"/>
          <w:szCs w:val="20"/>
        </w:rPr>
        <w:t xml:space="preserve">This example will take you through simple steps to show how to create your own Android application using frame layout. Follow the following steps to modify the Android application we created in </w:t>
      </w:r>
      <w:r>
        <w:rPr>
          <w:i/>
          <w:sz w:val="20"/>
          <w:szCs w:val="20"/>
        </w:rPr>
        <w:t>Hello World Example</w:t>
      </w:r>
      <w:r>
        <w:rPr>
          <w:rFonts w:ascii="Arial Unicode MS" w:eastAsia="Arial Unicode MS" w:hAnsi="Arial Unicode MS" w:cs="Arial Unicode MS"/>
          <w:sz w:val="20"/>
          <w:szCs w:val="20"/>
        </w:rPr>
        <w:t xml:space="preserve"> chapter −</w:t>
      </w:r>
    </w:p>
    <w:tbl>
      <w:tblPr>
        <w:tblStyle w:val="aa"/>
        <w:tblW w:w="8850"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Look w:val="0600" w:firstRow="0" w:lastRow="0" w:firstColumn="0" w:lastColumn="0" w:noHBand="1" w:noVBand="1"/>
      </w:tblPr>
      <w:tblGrid>
        <w:gridCol w:w="765"/>
        <w:gridCol w:w="8085"/>
      </w:tblGrid>
      <w:tr w:rsidR="007C695C" w14:paraId="27646805" w14:textId="77777777">
        <w:trPr>
          <w:trHeight w:val="585"/>
        </w:trPr>
        <w:tc>
          <w:tcPr>
            <w:tcW w:w="76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14:paraId="78482E64" w14:textId="77777777" w:rsidR="007C695C" w:rsidRDefault="00A10EA8">
            <w:pPr>
              <w:spacing w:after="300" w:line="342" w:lineRule="auto"/>
              <w:jc w:val="center"/>
              <w:rPr>
                <w:sz w:val="20"/>
                <w:szCs w:val="20"/>
              </w:rPr>
            </w:pPr>
            <w:r>
              <w:rPr>
                <w:b/>
                <w:sz w:val="20"/>
                <w:szCs w:val="20"/>
              </w:rPr>
              <w:t>Step</w:t>
            </w:r>
          </w:p>
        </w:tc>
        <w:tc>
          <w:tcPr>
            <w:tcW w:w="808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14:paraId="0428AC3E" w14:textId="77777777" w:rsidR="007C695C" w:rsidRDefault="00A10EA8">
            <w:pPr>
              <w:spacing w:after="300" w:line="342" w:lineRule="auto"/>
              <w:jc w:val="center"/>
              <w:rPr>
                <w:sz w:val="20"/>
                <w:szCs w:val="20"/>
              </w:rPr>
            </w:pPr>
            <w:r>
              <w:rPr>
                <w:b/>
                <w:sz w:val="20"/>
                <w:szCs w:val="20"/>
              </w:rPr>
              <w:t>Description</w:t>
            </w:r>
          </w:p>
        </w:tc>
      </w:tr>
      <w:tr w:rsidR="007C695C" w14:paraId="10E86CF0" w14:textId="77777777">
        <w:trPr>
          <w:trHeight w:val="1290"/>
        </w:trPr>
        <w:tc>
          <w:tcPr>
            <w:tcW w:w="76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51F742B6" w14:textId="77777777" w:rsidR="007C695C" w:rsidRDefault="00A10EA8">
            <w:pPr>
              <w:spacing w:after="300" w:line="342" w:lineRule="auto"/>
              <w:jc w:val="center"/>
              <w:rPr>
                <w:sz w:val="20"/>
                <w:szCs w:val="20"/>
              </w:rPr>
            </w:pPr>
            <w:r>
              <w:rPr>
                <w:sz w:val="20"/>
                <w:szCs w:val="20"/>
              </w:rPr>
              <w:t>1</w:t>
            </w:r>
          </w:p>
        </w:tc>
        <w:tc>
          <w:tcPr>
            <w:tcW w:w="808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15C7111E" w14:textId="77777777" w:rsidR="007C695C" w:rsidRDefault="00A10EA8">
            <w:pPr>
              <w:spacing w:after="300" w:line="342" w:lineRule="auto"/>
              <w:rPr>
                <w:sz w:val="20"/>
                <w:szCs w:val="20"/>
              </w:rPr>
            </w:pPr>
            <w:r>
              <w:rPr>
                <w:sz w:val="20"/>
                <w:szCs w:val="20"/>
              </w:rPr>
              <w:t xml:space="preserve">You will use Android studio IDE to create an Android application and name it as a demo under a package </w:t>
            </w:r>
            <w:proofErr w:type="spellStart"/>
            <w:r>
              <w:rPr>
                <w:i/>
                <w:sz w:val="20"/>
                <w:szCs w:val="20"/>
              </w:rPr>
              <w:t>com.</w:t>
            </w:r>
            <w:proofErr w:type="gramStart"/>
            <w:r>
              <w:rPr>
                <w:i/>
                <w:sz w:val="20"/>
                <w:szCs w:val="20"/>
              </w:rPr>
              <w:t>example.demo</w:t>
            </w:r>
            <w:proofErr w:type="spellEnd"/>
            <w:proofErr w:type="gramEnd"/>
            <w:r>
              <w:rPr>
                <w:sz w:val="20"/>
                <w:szCs w:val="20"/>
              </w:rPr>
              <w:t xml:space="preserve"> as explained in the </w:t>
            </w:r>
            <w:r>
              <w:rPr>
                <w:i/>
                <w:sz w:val="20"/>
                <w:szCs w:val="20"/>
              </w:rPr>
              <w:t>Hello World Example</w:t>
            </w:r>
            <w:r>
              <w:rPr>
                <w:sz w:val="20"/>
                <w:szCs w:val="20"/>
              </w:rPr>
              <w:t xml:space="preserve"> chapter.</w:t>
            </w:r>
          </w:p>
        </w:tc>
      </w:tr>
      <w:tr w:rsidR="007C695C" w14:paraId="264ECD2E" w14:textId="77777777">
        <w:trPr>
          <w:trHeight w:val="930"/>
        </w:trPr>
        <w:tc>
          <w:tcPr>
            <w:tcW w:w="76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3FA80024" w14:textId="77777777" w:rsidR="007C695C" w:rsidRDefault="00A10EA8">
            <w:pPr>
              <w:spacing w:after="300" w:line="342" w:lineRule="auto"/>
              <w:jc w:val="center"/>
              <w:rPr>
                <w:sz w:val="20"/>
                <w:szCs w:val="20"/>
              </w:rPr>
            </w:pPr>
            <w:r>
              <w:rPr>
                <w:sz w:val="20"/>
                <w:szCs w:val="20"/>
              </w:rPr>
              <w:t>2</w:t>
            </w:r>
          </w:p>
        </w:tc>
        <w:tc>
          <w:tcPr>
            <w:tcW w:w="808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2B1A2D76" w14:textId="77777777" w:rsidR="007C695C" w:rsidRDefault="00A10EA8">
            <w:pPr>
              <w:spacing w:after="300" w:line="342" w:lineRule="auto"/>
              <w:rPr>
                <w:sz w:val="20"/>
                <w:szCs w:val="20"/>
              </w:rPr>
            </w:pPr>
            <w:r>
              <w:rPr>
                <w:sz w:val="20"/>
                <w:szCs w:val="20"/>
              </w:rPr>
              <w:t xml:space="preserve">Modify the default content of </w:t>
            </w:r>
            <w:r>
              <w:rPr>
                <w:i/>
                <w:sz w:val="20"/>
                <w:szCs w:val="20"/>
              </w:rPr>
              <w:t>res/layout/activity_main.xml</w:t>
            </w:r>
            <w:r>
              <w:rPr>
                <w:sz w:val="20"/>
                <w:szCs w:val="20"/>
              </w:rPr>
              <w:t xml:space="preserve"> file to include few widge</w:t>
            </w:r>
            <w:r>
              <w:rPr>
                <w:sz w:val="20"/>
                <w:szCs w:val="20"/>
              </w:rPr>
              <w:t>ts in frame layout.</w:t>
            </w:r>
          </w:p>
        </w:tc>
      </w:tr>
      <w:tr w:rsidR="007C695C" w14:paraId="328E3494" w14:textId="77777777">
        <w:trPr>
          <w:trHeight w:val="585"/>
        </w:trPr>
        <w:tc>
          <w:tcPr>
            <w:tcW w:w="76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382211DD" w14:textId="77777777" w:rsidR="007C695C" w:rsidRDefault="00A10EA8">
            <w:pPr>
              <w:spacing w:after="300" w:line="342" w:lineRule="auto"/>
              <w:jc w:val="center"/>
              <w:rPr>
                <w:sz w:val="20"/>
                <w:szCs w:val="20"/>
              </w:rPr>
            </w:pPr>
            <w:r>
              <w:rPr>
                <w:sz w:val="20"/>
                <w:szCs w:val="20"/>
              </w:rPr>
              <w:t>3</w:t>
            </w:r>
          </w:p>
        </w:tc>
        <w:tc>
          <w:tcPr>
            <w:tcW w:w="808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0E140EF3" w14:textId="77777777" w:rsidR="007C695C" w:rsidRDefault="00A10EA8">
            <w:pPr>
              <w:spacing w:after="300" w:line="342" w:lineRule="auto"/>
              <w:rPr>
                <w:sz w:val="20"/>
                <w:szCs w:val="20"/>
              </w:rPr>
            </w:pPr>
            <w:r>
              <w:rPr>
                <w:sz w:val="20"/>
                <w:szCs w:val="20"/>
              </w:rPr>
              <w:t>No need to change string.xml, android takes care default constants</w:t>
            </w:r>
          </w:p>
        </w:tc>
      </w:tr>
      <w:tr w:rsidR="007C695C" w14:paraId="43BD789A" w14:textId="77777777">
        <w:trPr>
          <w:trHeight w:val="930"/>
        </w:trPr>
        <w:tc>
          <w:tcPr>
            <w:tcW w:w="76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1483E35E" w14:textId="77777777" w:rsidR="007C695C" w:rsidRDefault="00A10EA8">
            <w:pPr>
              <w:spacing w:after="300" w:line="342" w:lineRule="auto"/>
              <w:jc w:val="center"/>
              <w:rPr>
                <w:sz w:val="20"/>
                <w:szCs w:val="20"/>
              </w:rPr>
            </w:pPr>
            <w:r>
              <w:rPr>
                <w:sz w:val="20"/>
                <w:szCs w:val="20"/>
              </w:rPr>
              <w:t>4</w:t>
            </w:r>
          </w:p>
        </w:tc>
        <w:tc>
          <w:tcPr>
            <w:tcW w:w="8085"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22B63935" w14:textId="77777777" w:rsidR="007C695C" w:rsidRDefault="00A10EA8">
            <w:pPr>
              <w:spacing w:after="300" w:line="342" w:lineRule="auto"/>
              <w:rPr>
                <w:sz w:val="20"/>
                <w:szCs w:val="20"/>
              </w:rPr>
            </w:pPr>
            <w:r>
              <w:rPr>
                <w:sz w:val="20"/>
                <w:szCs w:val="20"/>
              </w:rPr>
              <w:t>Run the application to launch the Android emulator and verify the result of the changes done in the application.</w:t>
            </w:r>
          </w:p>
        </w:tc>
      </w:tr>
    </w:tbl>
    <w:p w14:paraId="56C87752" w14:textId="77777777" w:rsidR="007C695C" w:rsidRDefault="00A10EA8">
      <w:pPr>
        <w:spacing w:before="120" w:after="140"/>
        <w:ind w:left="40" w:right="40"/>
        <w:jc w:val="both"/>
        <w:rPr>
          <w:sz w:val="20"/>
          <w:szCs w:val="20"/>
        </w:rPr>
      </w:pPr>
      <w:r>
        <w:rPr>
          <w:sz w:val="20"/>
          <w:szCs w:val="20"/>
        </w:rPr>
        <w:t xml:space="preserve">Following is the content of the modified main activity file </w:t>
      </w:r>
      <w:proofErr w:type="spellStart"/>
      <w:r>
        <w:rPr>
          <w:sz w:val="20"/>
          <w:szCs w:val="20"/>
        </w:rPr>
        <w:t>src</w:t>
      </w:r>
      <w:proofErr w:type="spellEnd"/>
      <w:r>
        <w:rPr>
          <w:sz w:val="20"/>
          <w:szCs w:val="20"/>
        </w:rPr>
        <w:t>/</w:t>
      </w:r>
      <w:proofErr w:type="spellStart"/>
      <w:r>
        <w:rPr>
          <w:sz w:val="20"/>
          <w:szCs w:val="20"/>
        </w:rPr>
        <w:t>com.example.demo</w:t>
      </w:r>
      <w:proofErr w:type="spellEnd"/>
      <w:r>
        <w:rPr>
          <w:sz w:val="20"/>
          <w:szCs w:val="20"/>
        </w:rPr>
        <w:t>/MainActivity.java. This file can include each of the fundamen</w:t>
      </w:r>
      <w:r>
        <w:rPr>
          <w:sz w:val="20"/>
          <w:szCs w:val="20"/>
        </w:rPr>
        <w:t>tal lifecycle methods.</w:t>
      </w:r>
    </w:p>
    <w:p w14:paraId="63967AA6" w14:textId="77777777" w:rsidR="007C695C" w:rsidRDefault="00A10EA8">
      <w:pPr>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package </w:t>
      </w:r>
      <w:proofErr w:type="spellStart"/>
      <w:r>
        <w:rPr>
          <w:rFonts w:ascii="Courier New" w:eastAsia="Courier New" w:hAnsi="Courier New" w:cs="Courier New"/>
          <w:color w:val="313131"/>
          <w:sz w:val="20"/>
          <w:szCs w:val="20"/>
        </w:rPr>
        <w:t>com.</w:t>
      </w:r>
      <w:proofErr w:type="gramStart"/>
      <w:r>
        <w:rPr>
          <w:rFonts w:ascii="Courier New" w:eastAsia="Courier New" w:hAnsi="Courier New" w:cs="Courier New"/>
          <w:color w:val="313131"/>
          <w:sz w:val="20"/>
          <w:szCs w:val="20"/>
        </w:rPr>
        <w:t>example.demo</w:t>
      </w:r>
      <w:proofErr w:type="spellEnd"/>
      <w:proofErr w:type="gramEnd"/>
      <w:r>
        <w:rPr>
          <w:rFonts w:ascii="Courier New" w:eastAsia="Courier New" w:hAnsi="Courier New" w:cs="Courier New"/>
          <w:color w:val="313131"/>
          <w:sz w:val="20"/>
          <w:szCs w:val="20"/>
        </w:rPr>
        <w:t>;</w:t>
      </w:r>
    </w:p>
    <w:p w14:paraId="1EEC27CB" w14:textId="77777777" w:rsidR="007C695C" w:rsidRDefault="007C695C">
      <w:pPr>
        <w:rPr>
          <w:rFonts w:ascii="Courier New" w:eastAsia="Courier New" w:hAnsi="Courier New" w:cs="Courier New"/>
          <w:color w:val="313131"/>
          <w:sz w:val="20"/>
          <w:szCs w:val="20"/>
        </w:rPr>
      </w:pPr>
    </w:p>
    <w:p w14:paraId="64BF6964" w14:textId="77777777" w:rsidR="007C695C" w:rsidRDefault="00A10EA8">
      <w:pPr>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import </w:t>
      </w:r>
      <w:proofErr w:type="spellStart"/>
      <w:r>
        <w:rPr>
          <w:rFonts w:ascii="Courier New" w:eastAsia="Courier New" w:hAnsi="Courier New" w:cs="Courier New"/>
          <w:color w:val="313131"/>
          <w:sz w:val="20"/>
          <w:szCs w:val="20"/>
        </w:rPr>
        <w:t>android.</w:t>
      </w:r>
      <w:proofErr w:type="gramStart"/>
      <w:r>
        <w:rPr>
          <w:rFonts w:ascii="Courier New" w:eastAsia="Courier New" w:hAnsi="Courier New" w:cs="Courier New"/>
          <w:color w:val="313131"/>
          <w:sz w:val="20"/>
          <w:szCs w:val="20"/>
        </w:rPr>
        <w:t>os.Bundle</w:t>
      </w:r>
      <w:proofErr w:type="spellEnd"/>
      <w:proofErr w:type="gramEnd"/>
      <w:r>
        <w:rPr>
          <w:rFonts w:ascii="Courier New" w:eastAsia="Courier New" w:hAnsi="Courier New" w:cs="Courier New"/>
          <w:color w:val="313131"/>
          <w:sz w:val="20"/>
          <w:szCs w:val="20"/>
        </w:rPr>
        <w:t>;</w:t>
      </w:r>
    </w:p>
    <w:p w14:paraId="1E3B0895" w14:textId="77777777" w:rsidR="007C695C" w:rsidRDefault="00A10EA8">
      <w:pPr>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import </w:t>
      </w:r>
      <w:proofErr w:type="spellStart"/>
      <w:proofErr w:type="gramStart"/>
      <w:r>
        <w:rPr>
          <w:rFonts w:ascii="Courier New" w:eastAsia="Courier New" w:hAnsi="Courier New" w:cs="Courier New"/>
          <w:color w:val="313131"/>
          <w:sz w:val="20"/>
          <w:szCs w:val="20"/>
        </w:rPr>
        <w:t>android.app.Activity</w:t>
      </w:r>
      <w:proofErr w:type="spellEnd"/>
      <w:proofErr w:type="gramEnd"/>
      <w:r>
        <w:rPr>
          <w:rFonts w:ascii="Courier New" w:eastAsia="Courier New" w:hAnsi="Courier New" w:cs="Courier New"/>
          <w:color w:val="313131"/>
          <w:sz w:val="20"/>
          <w:szCs w:val="20"/>
        </w:rPr>
        <w:t>;</w:t>
      </w:r>
    </w:p>
    <w:p w14:paraId="59C4FB24" w14:textId="77777777" w:rsidR="007C695C" w:rsidRDefault="007C695C">
      <w:pPr>
        <w:rPr>
          <w:rFonts w:ascii="Courier New" w:eastAsia="Courier New" w:hAnsi="Courier New" w:cs="Courier New"/>
          <w:color w:val="313131"/>
          <w:sz w:val="20"/>
          <w:szCs w:val="20"/>
        </w:rPr>
      </w:pPr>
    </w:p>
    <w:p w14:paraId="74E38B10" w14:textId="77777777" w:rsidR="007C695C" w:rsidRDefault="00A10EA8">
      <w:pPr>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public class </w:t>
      </w:r>
      <w:proofErr w:type="spellStart"/>
      <w:r>
        <w:rPr>
          <w:rFonts w:ascii="Courier New" w:eastAsia="Courier New" w:hAnsi="Courier New" w:cs="Courier New"/>
          <w:color w:val="313131"/>
          <w:sz w:val="20"/>
          <w:szCs w:val="20"/>
        </w:rPr>
        <w:t>MainActivity</w:t>
      </w:r>
      <w:proofErr w:type="spellEnd"/>
      <w:r>
        <w:rPr>
          <w:rFonts w:ascii="Courier New" w:eastAsia="Courier New" w:hAnsi="Courier New" w:cs="Courier New"/>
          <w:color w:val="313131"/>
          <w:sz w:val="20"/>
          <w:szCs w:val="20"/>
        </w:rPr>
        <w:t xml:space="preserve"> extends Activity {</w:t>
      </w:r>
    </w:p>
    <w:p w14:paraId="585ACFBC" w14:textId="77777777" w:rsidR="007C695C" w:rsidRDefault="00A10EA8">
      <w:pPr>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@Override</w:t>
      </w:r>
    </w:p>
    <w:p w14:paraId="2EE040EE" w14:textId="77777777" w:rsidR="007C695C" w:rsidRDefault="00A10EA8">
      <w:pPr>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protected void </w:t>
      </w:r>
      <w:proofErr w:type="spellStart"/>
      <w:proofErr w:type="gramStart"/>
      <w:r>
        <w:rPr>
          <w:rFonts w:ascii="Courier New" w:eastAsia="Courier New" w:hAnsi="Courier New" w:cs="Courier New"/>
          <w:color w:val="313131"/>
          <w:sz w:val="20"/>
          <w:szCs w:val="20"/>
        </w:rPr>
        <w:t>onCreate</w:t>
      </w:r>
      <w:proofErr w:type="spellEnd"/>
      <w:r>
        <w:rPr>
          <w:rFonts w:ascii="Courier New" w:eastAsia="Courier New" w:hAnsi="Courier New" w:cs="Courier New"/>
          <w:color w:val="313131"/>
          <w:sz w:val="20"/>
          <w:szCs w:val="20"/>
        </w:rPr>
        <w:t>(</w:t>
      </w:r>
      <w:proofErr w:type="gramEnd"/>
      <w:r>
        <w:rPr>
          <w:rFonts w:ascii="Courier New" w:eastAsia="Courier New" w:hAnsi="Courier New" w:cs="Courier New"/>
          <w:color w:val="313131"/>
          <w:sz w:val="20"/>
          <w:szCs w:val="20"/>
        </w:rPr>
        <w:t xml:space="preserve">Bundle </w:t>
      </w:r>
      <w:proofErr w:type="spellStart"/>
      <w:r>
        <w:rPr>
          <w:rFonts w:ascii="Courier New" w:eastAsia="Courier New" w:hAnsi="Courier New" w:cs="Courier New"/>
          <w:color w:val="313131"/>
          <w:sz w:val="20"/>
          <w:szCs w:val="20"/>
        </w:rPr>
        <w:t>savedInstanceState</w:t>
      </w:r>
      <w:proofErr w:type="spellEnd"/>
      <w:r>
        <w:rPr>
          <w:rFonts w:ascii="Courier New" w:eastAsia="Courier New" w:hAnsi="Courier New" w:cs="Courier New"/>
          <w:color w:val="313131"/>
          <w:sz w:val="20"/>
          <w:szCs w:val="20"/>
        </w:rPr>
        <w:t>) {</w:t>
      </w:r>
    </w:p>
    <w:p w14:paraId="6C27B7EF" w14:textId="77777777" w:rsidR="007C695C" w:rsidRDefault="00A10EA8">
      <w:pPr>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roofErr w:type="spellStart"/>
      <w:proofErr w:type="gramStart"/>
      <w:r>
        <w:rPr>
          <w:rFonts w:ascii="Courier New" w:eastAsia="Courier New" w:hAnsi="Courier New" w:cs="Courier New"/>
          <w:color w:val="313131"/>
          <w:sz w:val="20"/>
          <w:szCs w:val="20"/>
        </w:rPr>
        <w:t>super.onCreate</w:t>
      </w:r>
      <w:proofErr w:type="spellEnd"/>
      <w:proofErr w:type="gramEnd"/>
      <w:r>
        <w:rPr>
          <w:rFonts w:ascii="Courier New" w:eastAsia="Courier New" w:hAnsi="Courier New" w:cs="Courier New"/>
          <w:color w:val="313131"/>
          <w:sz w:val="20"/>
          <w:szCs w:val="20"/>
        </w:rPr>
        <w:t>(</w:t>
      </w:r>
      <w:proofErr w:type="spellStart"/>
      <w:r>
        <w:rPr>
          <w:rFonts w:ascii="Courier New" w:eastAsia="Courier New" w:hAnsi="Courier New" w:cs="Courier New"/>
          <w:color w:val="313131"/>
          <w:sz w:val="20"/>
          <w:szCs w:val="20"/>
        </w:rPr>
        <w:t>savedInstanceState</w:t>
      </w:r>
      <w:proofErr w:type="spellEnd"/>
      <w:r>
        <w:rPr>
          <w:rFonts w:ascii="Courier New" w:eastAsia="Courier New" w:hAnsi="Courier New" w:cs="Courier New"/>
          <w:color w:val="313131"/>
          <w:sz w:val="20"/>
          <w:szCs w:val="20"/>
        </w:rPr>
        <w:t>);</w:t>
      </w:r>
    </w:p>
    <w:p w14:paraId="4AC844FC" w14:textId="77777777" w:rsidR="007C695C" w:rsidRDefault="00A10EA8">
      <w:pPr>
        <w:rPr>
          <w:rFonts w:ascii="Courier New" w:eastAsia="Courier New" w:hAnsi="Courier New" w:cs="Courier New"/>
          <w:color w:val="313131"/>
          <w:sz w:val="20"/>
          <w:szCs w:val="20"/>
        </w:rPr>
      </w:pPr>
      <w:r>
        <w:rPr>
          <w:rFonts w:ascii="Courier New" w:eastAsia="Courier New" w:hAnsi="Courier New" w:cs="Courier New"/>
          <w:color w:val="313131"/>
          <w:sz w:val="20"/>
          <w:szCs w:val="20"/>
        </w:rPr>
        <w:lastRenderedPageBreak/>
        <w:t xml:space="preserve">      </w:t>
      </w:r>
      <w:proofErr w:type="spellStart"/>
      <w:r>
        <w:rPr>
          <w:rFonts w:ascii="Courier New" w:eastAsia="Courier New" w:hAnsi="Courier New" w:cs="Courier New"/>
          <w:color w:val="313131"/>
          <w:sz w:val="20"/>
          <w:szCs w:val="20"/>
        </w:rPr>
        <w:t>setContentView</w:t>
      </w:r>
      <w:proofErr w:type="spellEnd"/>
      <w:r>
        <w:rPr>
          <w:rFonts w:ascii="Courier New" w:eastAsia="Courier New" w:hAnsi="Courier New" w:cs="Courier New"/>
          <w:color w:val="313131"/>
          <w:sz w:val="20"/>
          <w:szCs w:val="20"/>
        </w:rPr>
        <w:t>(</w:t>
      </w:r>
      <w:proofErr w:type="spellStart"/>
      <w:proofErr w:type="gramStart"/>
      <w:r>
        <w:rPr>
          <w:rFonts w:ascii="Courier New" w:eastAsia="Courier New" w:hAnsi="Courier New" w:cs="Courier New"/>
          <w:color w:val="313131"/>
          <w:sz w:val="20"/>
          <w:szCs w:val="20"/>
        </w:rPr>
        <w:t>R.layout</w:t>
      </w:r>
      <w:proofErr w:type="gramEnd"/>
      <w:r>
        <w:rPr>
          <w:rFonts w:ascii="Courier New" w:eastAsia="Courier New" w:hAnsi="Courier New" w:cs="Courier New"/>
          <w:color w:val="313131"/>
          <w:sz w:val="20"/>
          <w:szCs w:val="20"/>
        </w:rPr>
        <w:t>.activity_main</w:t>
      </w:r>
      <w:proofErr w:type="spellEnd"/>
      <w:r>
        <w:rPr>
          <w:rFonts w:ascii="Courier New" w:eastAsia="Courier New" w:hAnsi="Courier New" w:cs="Courier New"/>
          <w:color w:val="313131"/>
          <w:sz w:val="20"/>
          <w:szCs w:val="20"/>
        </w:rPr>
        <w:t>);</w:t>
      </w:r>
    </w:p>
    <w:p w14:paraId="000B4673" w14:textId="77777777" w:rsidR="007C695C" w:rsidRDefault="00A10EA8">
      <w:pPr>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
    <w:p w14:paraId="4B9A6785" w14:textId="77777777" w:rsidR="007C695C" w:rsidRDefault="00A10EA8">
      <w:pPr>
        <w:rPr>
          <w:rFonts w:ascii="Courier New" w:eastAsia="Courier New" w:hAnsi="Courier New" w:cs="Courier New"/>
          <w:color w:val="313131"/>
          <w:sz w:val="20"/>
          <w:szCs w:val="20"/>
        </w:rPr>
      </w:pPr>
      <w:r>
        <w:rPr>
          <w:rFonts w:ascii="Courier New" w:eastAsia="Courier New" w:hAnsi="Courier New" w:cs="Courier New"/>
          <w:color w:val="313131"/>
          <w:sz w:val="20"/>
          <w:szCs w:val="20"/>
        </w:rPr>
        <w:t>}</w:t>
      </w:r>
    </w:p>
    <w:p w14:paraId="7D822691" w14:textId="77777777" w:rsidR="007C695C" w:rsidRDefault="00A10EA8">
      <w:pPr>
        <w:spacing w:before="120" w:after="140"/>
        <w:ind w:left="40" w:right="40"/>
        <w:jc w:val="both"/>
        <w:rPr>
          <w:sz w:val="20"/>
          <w:szCs w:val="20"/>
        </w:rPr>
      </w:pPr>
      <w:r>
        <w:rPr>
          <w:rFonts w:ascii="Arial Unicode MS" w:eastAsia="Arial Unicode MS" w:hAnsi="Arial Unicode MS" w:cs="Arial Unicode MS"/>
          <w:sz w:val="20"/>
          <w:szCs w:val="20"/>
        </w:rPr>
        <w:t>Following will be the content of res/layout/activity_main.xml file −</w:t>
      </w:r>
    </w:p>
    <w:p w14:paraId="050E7A92" w14:textId="77777777" w:rsidR="007C695C" w:rsidRDefault="00A10EA8">
      <w:pPr>
        <w:rPr>
          <w:rFonts w:ascii="Courier New" w:eastAsia="Courier New" w:hAnsi="Courier New" w:cs="Courier New"/>
          <w:color w:val="313131"/>
          <w:sz w:val="20"/>
          <w:szCs w:val="20"/>
        </w:rPr>
      </w:pPr>
      <w:r>
        <w:rPr>
          <w:rFonts w:ascii="Courier New" w:eastAsia="Courier New" w:hAnsi="Courier New" w:cs="Courier New"/>
          <w:color w:val="313131"/>
          <w:sz w:val="20"/>
          <w:szCs w:val="20"/>
        </w:rPr>
        <w:t>&lt;</w:t>
      </w:r>
      <w:proofErr w:type="spellStart"/>
      <w:r>
        <w:rPr>
          <w:rFonts w:ascii="Courier New" w:eastAsia="Courier New" w:hAnsi="Courier New" w:cs="Courier New"/>
          <w:color w:val="313131"/>
          <w:sz w:val="20"/>
          <w:szCs w:val="20"/>
        </w:rPr>
        <w:t>FrameLayout</w:t>
      </w:r>
      <w:proofErr w:type="spellEnd"/>
      <w:r>
        <w:rPr>
          <w:rFonts w:ascii="Courier New" w:eastAsia="Courier New" w:hAnsi="Courier New" w:cs="Courier New"/>
          <w:color w:val="313131"/>
          <w:sz w:val="20"/>
          <w:szCs w:val="20"/>
        </w:rPr>
        <w:t xml:space="preserve"> </w:t>
      </w:r>
      <w:proofErr w:type="spellStart"/>
      <w:proofErr w:type="gramStart"/>
      <w:r>
        <w:rPr>
          <w:rFonts w:ascii="Courier New" w:eastAsia="Courier New" w:hAnsi="Courier New" w:cs="Courier New"/>
          <w:color w:val="313131"/>
          <w:sz w:val="20"/>
          <w:szCs w:val="20"/>
        </w:rPr>
        <w:t>xmlns:android</w:t>
      </w:r>
      <w:proofErr w:type="spellEnd"/>
      <w:proofErr w:type="gramEnd"/>
      <w:r>
        <w:rPr>
          <w:rFonts w:ascii="Courier New" w:eastAsia="Courier New" w:hAnsi="Courier New" w:cs="Courier New"/>
          <w:color w:val="313131"/>
          <w:sz w:val="20"/>
          <w:szCs w:val="20"/>
        </w:rPr>
        <w:t>="http://schemas.android.com/</w:t>
      </w:r>
      <w:proofErr w:type="spellStart"/>
      <w:r>
        <w:rPr>
          <w:rFonts w:ascii="Courier New" w:eastAsia="Courier New" w:hAnsi="Courier New" w:cs="Courier New"/>
          <w:color w:val="313131"/>
          <w:sz w:val="20"/>
          <w:szCs w:val="20"/>
        </w:rPr>
        <w:t>apk</w:t>
      </w:r>
      <w:proofErr w:type="spellEnd"/>
      <w:r>
        <w:rPr>
          <w:rFonts w:ascii="Courier New" w:eastAsia="Courier New" w:hAnsi="Courier New" w:cs="Courier New"/>
          <w:color w:val="313131"/>
          <w:sz w:val="20"/>
          <w:szCs w:val="20"/>
        </w:rPr>
        <w:t>/res/android"</w:t>
      </w:r>
    </w:p>
    <w:p w14:paraId="1780EA1D" w14:textId="77777777" w:rsidR="007C695C" w:rsidRDefault="00A10EA8">
      <w:pPr>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roofErr w:type="spellStart"/>
      <w:proofErr w:type="gramStart"/>
      <w:r>
        <w:rPr>
          <w:rFonts w:ascii="Courier New" w:eastAsia="Courier New" w:hAnsi="Courier New" w:cs="Courier New"/>
          <w:color w:val="313131"/>
          <w:sz w:val="20"/>
          <w:szCs w:val="20"/>
        </w:rPr>
        <w:t>android:layout</w:t>
      </w:r>
      <w:proofErr w:type="gramEnd"/>
      <w:r>
        <w:rPr>
          <w:rFonts w:ascii="Courier New" w:eastAsia="Courier New" w:hAnsi="Courier New" w:cs="Courier New"/>
          <w:color w:val="313131"/>
          <w:sz w:val="20"/>
          <w:szCs w:val="20"/>
        </w:rPr>
        <w:t>_width</w:t>
      </w:r>
      <w:proofErr w:type="spellEnd"/>
      <w:r>
        <w:rPr>
          <w:rFonts w:ascii="Courier New" w:eastAsia="Courier New" w:hAnsi="Courier New" w:cs="Courier New"/>
          <w:color w:val="313131"/>
          <w:sz w:val="20"/>
          <w:szCs w:val="20"/>
        </w:rPr>
        <w:t>="</w:t>
      </w:r>
      <w:proofErr w:type="spellStart"/>
      <w:r>
        <w:rPr>
          <w:rFonts w:ascii="Courier New" w:eastAsia="Courier New" w:hAnsi="Courier New" w:cs="Courier New"/>
          <w:color w:val="313131"/>
          <w:sz w:val="20"/>
          <w:szCs w:val="20"/>
        </w:rPr>
        <w:t>fill_parent</w:t>
      </w:r>
      <w:proofErr w:type="spellEnd"/>
      <w:r>
        <w:rPr>
          <w:rFonts w:ascii="Courier New" w:eastAsia="Courier New" w:hAnsi="Courier New" w:cs="Courier New"/>
          <w:color w:val="313131"/>
          <w:sz w:val="20"/>
          <w:szCs w:val="20"/>
        </w:rPr>
        <w:t>"</w:t>
      </w:r>
    </w:p>
    <w:p w14:paraId="47A2216B" w14:textId="77777777" w:rsidR="007C695C" w:rsidRDefault="00A10EA8">
      <w:pPr>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roofErr w:type="spellStart"/>
      <w:proofErr w:type="gramStart"/>
      <w:r>
        <w:rPr>
          <w:rFonts w:ascii="Courier New" w:eastAsia="Courier New" w:hAnsi="Courier New" w:cs="Courier New"/>
          <w:color w:val="313131"/>
          <w:sz w:val="20"/>
          <w:szCs w:val="20"/>
        </w:rPr>
        <w:t>android:layout</w:t>
      </w:r>
      <w:proofErr w:type="gramEnd"/>
      <w:r>
        <w:rPr>
          <w:rFonts w:ascii="Courier New" w:eastAsia="Courier New" w:hAnsi="Courier New" w:cs="Courier New"/>
          <w:color w:val="313131"/>
          <w:sz w:val="20"/>
          <w:szCs w:val="20"/>
        </w:rPr>
        <w:t>_height</w:t>
      </w:r>
      <w:proofErr w:type="spellEnd"/>
      <w:r>
        <w:rPr>
          <w:rFonts w:ascii="Courier New" w:eastAsia="Courier New" w:hAnsi="Courier New" w:cs="Courier New"/>
          <w:color w:val="313131"/>
          <w:sz w:val="20"/>
          <w:szCs w:val="20"/>
        </w:rPr>
        <w:t>="</w:t>
      </w:r>
      <w:proofErr w:type="spellStart"/>
      <w:r>
        <w:rPr>
          <w:rFonts w:ascii="Courier New" w:eastAsia="Courier New" w:hAnsi="Courier New" w:cs="Courier New"/>
          <w:color w:val="313131"/>
          <w:sz w:val="20"/>
          <w:szCs w:val="20"/>
        </w:rPr>
        <w:t>fill_parent</w:t>
      </w:r>
      <w:proofErr w:type="spellEnd"/>
      <w:r>
        <w:rPr>
          <w:rFonts w:ascii="Courier New" w:eastAsia="Courier New" w:hAnsi="Courier New" w:cs="Courier New"/>
          <w:color w:val="313131"/>
          <w:sz w:val="20"/>
          <w:szCs w:val="20"/>
        </w:rPr>
        <w:t>"&gt;</w:t>
      </w:r>
    </w:p>
    <w:p w14:paraId="31E8D944" w14:textId="77777777" w:rsidR="007C695C" w:rsidRDefault="00A10EA8">
      <w:pPr>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
    <w:p w14:paraId="4CE3E5E9" w14:textId="77777777" w:rsidR="007C695C" w:rsidRDefault="00A10EA8">
      <w:pPr>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&lt;</w:t>
      </w:r>
      <w:proofErr w:type="spellStart"/>
      <w:r>
        <w:rPr>
          <w:rFonts w:ascii="Courier New" w:eastAsia="Courier New" w:hAnsi="Courier New" w:cs="Courier New"/>
          <w:color w:val="313131"/>
          <w:sz w:val="20"/>
          <w:szCs w:val="20"/>
        </w:rPr>
        <w:t>ImageView</w:t>
      </w:r>
      <w:proofErr w:type="spellEnd"/>
      <w:r>
        <w:rPr>
          <w:rFonts w:ascii="Courier New" w:eastAsia="Courier New" w:hAnsi="Courier New" w:cs="Courier New"/>
          <w:color w:val="313131"/>
          <w:sz w:val="20"/>
          <w:szCs w:val="20"/>
        </w:rPr>
        <w:t xml:space="preserve"> </w:t>
      </w:r>
    </w:p>
    <w:p w14:paraId="5DF7FE2C" w14:textId="77777777" w:rsidR="007C695C" w:rsidRDefault="00A10EA8">
      <w:pPr>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roofErr w:type="spellStart"/>
      <w:r>
        <w:rPr>
          <w:rFonts w:ascii="Courier New" w:eastAsia="Courier New" w:hAnsi="Courier New" w:cs="Courier New"/>
          <w:color w:val="313131"/>
          <w:sz w:val="20"/>
          <w:szCs w:val="20"/>
        </w:rPr>
        <w:t>android:src</w:t>
      </w:r>
      <w:proofErr w:type="spellEnd"/>
      <w:r>
        <w:rPr>
          <w:rFonts w:ascii="Courier New" w:eastAsia="Courier New" w:hAnsi="Courier New" w:cs="Courier New"/>
          <w:color w:val="313131"/>
          <w:sz w:val="20"/>
          <w:szCs w:val="20"/>
        </w:rPr>
        <w:t>=</w:t>
      </w:r>
      <w:r>
        <w:rPr>
          <w:rFonts w:ascii="Courier New" w:eastAsia="Courier New" w:hAnsi="Courier New" w:cs="Courier New"/>
          <w:color w:val="313131"/>
          <w:sz w:val="20"/>
          <w:szCs w:val="20"/>
        </w:rPr>
        <w:t>"@drawable/</w:t>
      </w:r>
      <w:proofErr w:type="spellStart"/>
      <w:r>
        <w:rPr>
          <w:rFonts w:ascii="Courier New" w:eastAsia="Courier New" w:hAnsi="Courier New" w:cs="Courier New"/>
          <w:color w:val="313131"/>
          <w:sz w:val="20"/>
          <w:szCs w:val="20"/>
        </w:rPr>
        <w:t>ic_launcher</w:t>
      </w:r>
      <w:proofErr w:type="spellEnd"/>
      <w:r>
        <w:rPr>
          <w:rFonts w:ascii="Courier New" w:eastAsia="Courier New" w:hAnsi="Courier New" w:cs="Courier New"/>
          <w:color w:val="313131"/>
          <w:sz w:val="20"/>
          <w:szCs w:val="20"/>
        </w:rPr>
        <w:t>"</w:t>
      </w:r>
    </w:p>
    <w:p w14:paraId="0DDED8B8" w14:textId="77777777" w:rsidR="007C695C" w:rsidRDefault="00A10EA8">
      <w:pPr>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roofErr w:type="spellStart"/>
      <w:proofErr w:type="gramStart"/>
      <w:r>
        <w:rPr>
          <w:rFonts w:ascii="Courier New" w:eastAsia="Courier New" w:hAnsi="Courier New" w:cs="Courier New"/>
          <w:color w:val="313131"/>
          <w:sz w:val="20"/>
          <w:szCs w:val="20"/>
        </w:rPr>
        <w:t>android:scaleType</w:t>
      </w:r>
      <w:proofErr w:type="spellEnd"/>
      <w:proofErr w:type="gramEnd"/>
      <w:r>
        <w:rPr>
          <w:rFonts w:ascii="Courier New" w:eastAsia="Courier New" w:hAnsi="Courier New" w:cs="Courier New"/>
          <w:color w:val="313131"/>
          <w:sz w:val="20"/>
          <w:szCs w:val="20"/>
        </w:rPr>
        <w:t>="</w:t>
      </w:r>
      <w:proofErr w:type="spellStart"/>
      <w:r>
        <w:rPr>
          <w:rFonts w:ascii="Courier New" w:eastAsia="Courier New" w:hAnsi="Courier New" w:cs="Courier New"/>
          <w:color w:val="313131"/>
          <w:sz w:val="20"/>
          <w:szCs w:val="20"/>
        </w:rPr>
        <w:t>fitCenter</w:t>
      </w:r>
      <w:proofErr w:type="spellEnd"/>
      <w:r>
        <w:rPr>
          <w:rFonts w:ascii="Courier New" w:eastAsia="Courier New" w:hAnsi="Courier New" w:cs="Courier New"/>
          <w:color w:val="313131"/>
          <w:sz w:val="20"/>
          <w:szCs w:val="20"/>
        </w:rPr>
        <w:t>"</w:t>
      </w:r>
    </w:p>
    <w:p w14:paraId="392CD28D" w14:textId="77777777" w:rsidR="007C695C" w:rsidRDefault="00A10EA8">
      <w:pPr>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roofErr w:type="spellStart"/>
      <w:proofErr w:type="gramStart"/>
      <w:r>
        <w:rPr>
          <w:rFonts w:ascii="Courier New" w:eastAsia="Courier New" w:hAnsi="Courier New" w:cs="Courier New"/>
          <w:color w:val="313131"/>
          <w:sz w:val="20"/>
          <w:szCs w:val="20"/>
        </w:rPr>
        <w:t>android:layout</w:t>
      </w:r>
      <w:proofErr w:type="gramEnd"/>
      <w:r>
        <w:rPr>
          <w:rFonts w:ascii="Courier New" w:eastAsia="Courier New" w:hAnsi="Courier New" w:cs="Courier New"/>
          <w:color w:val="313131"/>
          <w:sz w:val="20"/>
          <w:szCs w:val="20"/>
        </w:rPr>
        <w:t>_height</w:t>
      </w:r>
      <w:proofErr w:type="spellEnd"/>
      <w:r>
        <w:rPr>
          <w:rFonts w:ascii="Courier New" w:eastAsia="Courier New" w:hAnsi="Courier New" w:cs="Courier New"/>
          <w:color w:val="313131"/>
          <w:sz w:val="20"/>
          <w:szCs w:val="20"/>
        </w:rPr>
        <w:t>="250px"</w:t>
      </w:r>
    </w:p>
    <w:p w14:paraId="07963E8C" w14:textId="77777777" w:rsidR="007C695C" w:rsidRDefault="00A10EA8">
      <w:pPr>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roofErr w:type="spellStart"/>
      <w:proofErr w:type="gramStart"/>
      <w:r>
        <w:rPr>
          <w:rFonts w:ascii="Courier New" w:eastAsia="Courier New" w:hAnsi="Courier New" w:cs="Courier New"/>
          <w:color w:val="313131"/>
          <w:sz w:val="20"/>
          <w:szCs w:val="20"/>
        </w:rPr>
        <w:t>android:layout</w:t>
      </w:r>
      <w:proofErr w:type="gramEnd"/>
      <w:r>
        <w:rPr>
          <w:rFonts w:ascii="Courier New" w:eastAsia="Courier New" w:hAnsi="Courier New" w:cs="Courier New"/>
          <w:color w:val="313131"/>
          <w:sz w:val="20"/>
          <w:szCs w:val="20"/>
        </w:rPr>
        <w:t>_width</w:t>
      </w:r>
      <w:proofErr w:type="spellEnd"/>
      <w:r>
        <w:rPr>
          <w:rFonts w:ascii="Courier New" w:eastAsia="Courier New" w:hAnsi="Courier New" w:cs="Courier New"/>
          <w:color w:val="313131"/>
          <w:sz w:val="20"/>
          <w:szCs w:val="20"/>
        </w:rPr>
        <w:t>="250px"/&gt;</w:t>
      </w:r>
    </w:p>
    <w:p w14:paraId="29EA33BD" w14:textId="77777777" w:rsidR="007C695C" w:rsidRDefault="00A10EA8">
      <w:pPr>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
    <w:p w14:paraId="18CF99F4" w14:textId="77777777" w:rsidR="007C695C" w:rsidRDefault="00A10EA8">
      <w:pPr>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&lt;</w:t>
      </w:r>
      <w:proofErr w:type="spellStart"/>
      <w:r>
        <w:rPr>
          <w:rFonts w:ascii="Courier New" w:eastAsia="Courier New" w:hAnsi="Courier New" w:cs="Courier New"/>
          <w:color w:val="313131"/>
          <w:sz w:val="20"/>
          <w:szCs w:val="20"/>
        </w:rPr>
        <w:t>TextView</w:t>
      </w:r>
      <w:proofErr w:type="spellEnd"/>
    </w:p>
    <w:p w14:paraId="6F51D345" w14:textId="77777777" w:rsidR="007C695C" w:rsidRDefault="00A10EA8">
      <w:pPr>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roofErr w:type="spellStart"/>
      <w:r>
        <w:rPr>
          <w:rFonts w:ascii="Courier New" w:eastAsia="Courier New" w:hAnsi="Courier New" w:cs="Courier New"/>
          <w:color w:val="313131"/>
          <w:sz w:val="20"/>
          <w:szCs w:val="20"/>
        </w:rPr>
        <w:t>android:text</w:t>
      </w:r>
      <w:proofErr w:type="spellEnd"/>
      <w:r>
        <w:rPr>
          <w:rFonts w:ascii="Courier New" w:eastAsia="Courier New" w:hAnsi="Courier New" w:cs="Courier New"/>
          <w:color w:val="313131"/>
          <w:sz w:val="20"/>
          <w:szCs w:val="20"/>
        </w:rPr>
        <w:t>="Frame Demo"</w:t>
      </w:r>
    </w:p>
    <w:p w14:paraId="3122EFA9" w14:textId="77777777" w:rsidR="007C695C" w:rsidRDefault="00A10EA8">
      <w:pPr>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roofErr w:type="spellStart"/>
      <w:proofErr w:type="gramStart"/>
      <w:r>
        <w:rPr>
          <w:rFonts w:ascii="Courier New" w:eastAsia="Courier New" w:hAnsi="Courier New" w:cs="Courier New"/>
          <w:color w:val="313131"/>
          <w:sz w:val="20"/>
          <w:szCs w:val="20"/>
        </w:rPr>
        <w:t>android:textSize</w:t>
      </w:r>
      <w:proofErr w:type="spellEnd"/>
      <w:proofErr w:type="gramEnd"/>
      <w:r>
        <w:rPr>
          <w:rFonts w:ascii="Courier New" w:eastAsia="Courier New" w:hAnsi="Courier New" w:cs="Courier New"/>
          <w:color w:val="313131"/>
          <w:sz w:val="20"/>
          <w:szCs w:val="20"/>
        </w:rPr>
        <w:t>="30px"</w:t>
      </w:r>
    </w:p>
    <w:p w14:paraId="2450E7F5" w14:textId="77777777" w:rsidR="007C695C" w:rsidRDefault="00A10EA8">
      <w:pPr>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roofErr w:type="spellStart"/>
      <w:proofErr w:type="gramStart"/>
      <w:r>
        <w:rPr>
          <w:rFonts w:ascii="Courier New" w:eastAsia="Courier New" w:hAnsi="Courier New" w:cs="Courier New"/>
          <w:color w:val="313131"/>
          <w:sz w:val="20"/>
          <w:szCs w:val="20"/>
        </w:rPr>
        <w:t>android:textStyle</w:t>
      </w:r>
      <w:proofErr w:type="spellEnd"/>
      <w:proofErr w:type="gramEnd"/>
      <w:r>
        <w:rPr>
          <w:rFonts w:ascii="Courier New" w:eastAsia="Courier New" w:hAnsi="Courier New" w:cs="Courier New"/>
          <w:color w:val="313131"/>
          <w:sz w:val="20"/>
          <w:szCs w:val="20"/>
        </w:rPr>
        <w:t>="bold"</w:t>
      </w:r>
    </w:p>
    <w:p w14:paraId="4EDF795F" w14:textId="77777777" w:rsidR="007C695C" w:rsidRDefault="00A10EA8">
      <w:pPr>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roofErr w:type="spellStart"/>
      <w:proofErr w:type="gramStart"/>
      <w:r>
        <w:rPr>
          <w:rFonts w:ascii="Courier New" w:eastAsia="Courier New" w:hAnsi="Courier New" w:cs="Courier New"/>
          <w:color w:val="313131"/>
          <w:sz w:val="20"/>
          <w:szCs w:val="20"/>
        </w:rPr>
        <w:t>android</w:t>
      </w:r>
      <w:r>
        <w:rPr>
          <w:rFonts w:ascii="Courier New" w:eastAsia="Courier New" w:hAnsi="Courier New" w:cs="Courier New"/>
          <w:color w:val="313131"/>
          <w:sz w:val="20"/>
          <w:szCs w:val="20"/>
        </w:rPr>
        <w:t>:layout</w:t>
      </w:r>
      <w:proofErr w:type="gramEnd"/>
      <w:r>
        <w:rPr>
          <w:rFonts w:ascii="Courier New" w:eastAsia="Courier New" w:hAnsi="Courier New" w:cs="Courier New"/>
          <w:color w:val="313131"/>
          <w:sz w:val="20"/>
          <w:szCs w:val="20"/>
        </w:rPr>
        <w:t>_height</w:t>
      </w:r>
      <w:proofErr w:type="spellEnd"/>
      <w:r>
        <w:rPr>
          <w:rFonts w:ascii="Courier New" w:eastAsia="Courier New" w:hAnsi="Courier New" w:cs="Courier New"/>
          <w:color w:val="313131"/>
          <w:sz w:val="20"/>
          <w:szCs w:val="20"/>
        </w:rPr>
        <w:t>="</w:t>
      </w:r>
      <w:proofErr w:type="spellStart"/>
      <w:r>
        <w:rPr>
          <w:rFonts w:ascii="Courier New" w:eastAsia="Courier New" w:hAnsi="Courier New" w:cs="Courier New"/>
          <w:color w:val="313131"/>
          <w:sz w:val="20"/>
          <w:szCs w:val="20"/>
        </w:rPr>
        <w:t>fill_parent</w:t>
      </w:r>
      <w:proofErr w:type="spellEnd"/>
      <w:r>
        <w:rPr>
          <w:rFonts w:ascii="Courier New" w:eastAsia="Courier New" w:hAnsi="Courier New" w:cs="Courier New"/>
          <w:color w:val="313131"/>
          <w:sz w:val="20"/>
          <w:szCs w:val="20"/>
        </w:rPr>
        <w:t>"</w:t>
      </w:r>
    </w:p>
    <w:p w14:paraId="6E400368" w14:textId="77777777" w:rsidR="007C695C" w:rsidRDefault="00A10EA8">
      <w:pPr>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roofErr w:type="spellStart"/>
      <w:proofErr w:type="gramStart"/>
      <w:r>
        <w:rPr>
          <w:rFonts w:ascii="Courier New" w:eastAsia="Courier New" w:hAnsi="Courier New" w:cs="Courier New"/>
          <w:color w:val="313131"/>
          <w:sz w:val="20"/>
          <w:szCs w:val="20"/>
        </w:rPr>
        <w:t>android:layout</w:t>
      </w:r>
      <w:proofErr w:type="gramEnd"/>
      <w:r>
        <w:rPr>
          <w:rFonts w:ascii="Courier New" w:eastAsia="Courier New" w:hAnsi="Courier New" w:cs="Courier New"/>
          <w:color w:val="313131"/>
          <w:sz w:val="20"/>
          <w:szCs w:val="20"/>
        </w:rPr>
        <w:t>_width</w:t>
      </w:r>
      <w:proofErr w:type="spellEnd"/>
      <w:r>
        <w:rPr>
          <w:rFonts w:ascii="Courier New" w:eastAsia="Courier New" w:hAnsi="Courier New" w:cs="Courier New"/>
          <w:color w:val="313131"/>
          <w:sz w:val="20"/>
          <w:szCs w:val="20"/>
        </w:rPr>
        <w:t>="</w:t>
      </w:r>
      <w:proofErr w:type="spellStart"/>
      <w:r>
        <w:rPr>
          <w:rFonts w:ascii="Courier New" w:eastAsia="Courier New" w:hAnsi="Courier New" w:cs="Courier New"/>
          <w:color w:val="313131"/>
          <w:sz w:val="20"/>
          <w:szCs w:val="20"/>
        </w:rPr>
        <w:t>fill_parent</w:t>
      </w:r>
      <w:proofErr w:type="spellEnd"/>
      <w:r>
        <w:rPr>
          <w:rFonts w:ascii="Courier New" w:eastAsia="Courier New" w:hAnsi="Courier New" w:cs="Courier New"/>
          <w:color w:val="313131"/>
          <w:sz w:val="20"/>
          <w:szCs w:val="20"/>
        </w:rPr>
        <w:t>"</w:t>
      </w:r>
    </w:p>
    <w:p w14:paraId="28CF9B14" w14:textId="77777777" w:rsidR="007C695C" w:rsidRDefault="00A10EA8">
      <w:pPr>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roofErr w:type="spellStart"/>
      <w:proofErr w:type="gramStart"/>
      <w:r>
        <w:rPr>
          <w:rFonts w:ascii="Courier New" w:eastAsia="Courier New" w:hAnsi="Courier New" w:cs="Courier New"/>
          <w:color w:val="313131"/>
          <w:sz w:val="20"/>
          <w:szCs w:val="20"/>
        </w:rPr>
        <w:t>android:gravity</w:t>
      </w:r>
      <w:proofErr w:type="spellEnd"/>
      <w:proofErr w:type="gramEnd"/>
      <w:r>
        <w:rPr>
          <w:rFonts w:ascii="Courier New" w:eastAsia="Courier New" w:hAnsi="Courier New" w:cs="Courier New"/>
          <w:color w:val="313131"/>
          <w:sz w:val="20"/>
          <w:szCs w:val="20"/>
        </w:rPr>
        <w:t>="center"/&gt;</w:t>
      </w:r>
    </w:p>
    <w:p w14:paraId="3F7D1021" w14:textId="77777777" w:rsidR="007C695C" w:rsidRDefault="00A10EA8">
      <w:pPr>
        <w:rPr>
          <w:rFonts w:ascii="Courier New" w:eastAsia="Courier New" w:hAnsi="Courier New" w:cs="Courier New"/>
          <w:color w:val="313131"/>
          <w:sz w:val="20"/>
          <w:szCs w:val="20"/>
        </w:rPr>
      </w:pPr>
      <w:r>
        <w:rPr>
          <w:rFonts w:ascii="Courier New" w:eastAsia="Courier New" w:hAnsi="Courier New" w:cs="Courier New"/>
          <w:color w:val="313131"/>
          <w:sz w:val="20"/>
          <w:szCs w:val="20"/>
        </w:rPr>
        <w:t>&lt;/</w:t>
      </w:r>
      <w:proofErr w:type="spellStart"/>
      <w:r>
        <w:rPr>
          <w:rFonts w:ascii="Courier New" w:eastAsia="Courier New" w:hAnsi="Courier New" w:cs="Courier New"/>
          <w:color w:val="313131"/>
          <w:sz w:val="20"/>
          <w:szCs w:val="20"/>
        </w:rPr>
        <w:t>FrameLayout</w:t>
      </w:r>
      <w:proofErr w:type="spellEnd"/>
      <w:r>
        <w:rPr>
          <w:rFonts w:ascii="Courier New" w:eastAsia="Courier New" w:hAnsi="Courier New" w:cs="Courier New"/>
          <w:color w:val="313131"/>
          <w:sz w:val="20"/>
          <w:szCs w:val="20"/>
        </w:rPr>
        <w:t>&gt;</w:t>
      </w:r>
    </w:p>
    <w:p w14:paraId="3BE08EDE" w14:textId="77777777" w:rsidR="007C695C" w:rsidRDefault="00A10EA8">
      <w:pPr>
        <w:spacing w:before="120" w:after="140"/>
        <w:ind w:left="40" w:right="40"/>
        <w:jc w:val="both"/>
        <w:rPr>
          <w:sz w:val="20"/>
          <w:szCs w:val="20"/>
        </w:rPr>
      </w:pPr>
      <w:r>
        <w:rPr>
          <w:rFonts w:ascii="Arial Unicode MS" w:eastAsia="Arial Unicode MS" w:hAnsi="Arial Unicode MS" w:cs="Arial Unicode MS"/>
          <w:sz w:val="20"/>
          <w:szCs w:val="20"/>
        </w:rPr>
        <w:t>Following will be the content of res/values/strings.xml to define two new constants −</w:t>
      </w:r>
    </w:p>
    <w:p w14:paraId="30D59C10" w14:textId="77777777" w:rsidR="007C695C" w:rsidRDefault="00A10EA8">
      <w:pPr>
        <w:rPr>
          <w:rFonts w:ascii="Courier New" w:eastAsia="Courier New" w:hAnsi="Courier New" w:cs="Courier New"/>
          <w:color w:val="313131"/>
          <w:sz w:val="20"/>
          <w:szCs w:val="20"/>
        </w:rPr>
      </w:pPr>
      <w:r>
        <w:rPr>
          <w:rFonts w:ascii="Courier New" w:eastAsia="Courier New" w:hAnsi="Courier New" w:cs="Courier New"/>
          <w:color w:val="313131"/>
          <w:sz w:val="20"/>
          <w:szCs w:val="20"/>
        </w:rPr>
        <w:t>&lt;?xml version="1.0" encoding="utf-8"?&gt;</w:t>
      </w:r>
    </w:p>
    <w:p w14:paraId="0DD0DB3F" w14:textId="77777777" w:rsidR="007C695C" w:rsidRDefault="00A10EA8">
      <w:pPr>
        <w:rPr>
          <w:rFonts w:ascii="Courier New" w:eastAsia="Courier New" w:hAnsi="Courier New" w:cs="Courier New"/>
          <w:color w:val="313131"/>
          <w:sz w:val="20"/>
          <w:szCs w:val="20"/>
        </w:rPr>
      </w:pPr>
      <w:r>
        <w:rPr>
          <w:rFonts w:ascii="Courier New" w:eastAsia="Courier New" w:hAnsi="Courier New" w:cs="Courier New"/>
          <w:color w:val="313131"/>
          <w:sz w:val="20"/>
          <w:szCs w:val="20"/>
        </w:rPr>
        <w:t>&lt;resources&gt;</w:t>
      </w:r>
    </w:p>
    <w:p w14:paraId="2077B3AA" w14:textId="77777777" w:rsidR="007C695C" w:rsidRDefault="00A10EA8">
      <w:pPr>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&lt;string name="</w:t>
      </w:r>
      <w:proofErr w:type="spellStart"/>
      <w:r>
        <w:rPr>
          <w:rFonts w:ascii="Courier New" w:eastAsia="Courier New" w:hAnsi="Courier New" w:cs="Courier New"/>
          <w:color w:val="313131"/>
          <w:sz w:val="20"/>
          <w:szCs w:val="20"/>
        </w:rPr>
        <w:t>app_name</w:t>
      </w:r>
      <w:proofErr w:type="spellEnd"/>
      <w:r>
        <w:rPr>
          <w:rFonts w:ascii="Courier New" w:eastAsia="Courier New" w:hAnsi="Courier New" w:cs="Courier New"/>
          <w:color w:val="313131"/>
          <w:sz w:val="20"/>
          <w:szCs w:val="20"/>
        </w:rPr>
        <w:t>"&gt;demo&lt;/string&gt;</w:t>
      </w:r>
    </w:p>
    <w:p w14:paraId="2B3447F1" w14:textId="77777777" w:rsidR="007C695C" w:rsidRDefault="00A10EA8">
      <w:pPr>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&lt;string name="</w:t>
      </w:r>
      <w:proofErr w:type="spellStart"/>
      <w:r>
        <w:rPr>
          <w:rFonts w:ascii="Courier New" w:eastAsia="Courier New" w:hAnsi="Courier New" w:cs="Courier New"/>
          <w:color w:val="313131"/>
          <w:sz w:val="20"/>
          <w:szCs w:val="20"/>
        </w:rPr>
        <w:t>action_settings</w:t>
      </w:r>
      <w:proofErr w:type="spellEnd"/>
      <w:r>
        <w:rPr>
          <w:rFonts w:ascii="Courier New" w:eastAsia="Courier New" w:hAnsi="Courier New" w:cs="Courier New"/>
          <w:color w:val="313131"/>
          <w:sz w:val="20"/>
          <w:szCs w:val="20"/>
        </w:rPr>
        <w:t>"&gt;Settings&lt;/string&gt;</w:t>
      </w:r>
    </w:p>
    <w:p w14:paraId="0FB8B176" w14:textId="77777777" w:rsidR="007C695C" w:rsidRDefault="00A10EA8">
      <w:pPr>
        <w:rPr>
          <w:rFonts w:ascii="Courier New" w:eastAsia="Courier New" w:hAnsi="Courier New" w:cs="Courier New"/>
          <w:color w:val="313131"/>
          <w:sz w:val="20"/>
          <w:szCs w:val="20"/>
        </w:rPr>
      </w:pPr>
      <w:r>
        <w:rPr>
          <w:rFonts w:ascii="Courier New" w:eastAsia="Courier New" w:hAnsi="Courier New" w:cs="Courier New"/>
          <w:color w:val="313131"/>
          <w:sz w:val="20"/>
          <w:szCs w:val="20"/>
        </w:rPr>
        <w:t>&lt;/resources&gt;</w:t>
      </w:r>
    </w:p>
    <w:p w14:paraId="3B7CA53A" w14:textId="77777777" w:rsidR="007C695C" w:rsidRDefault="00A10EA8">
      <w:pPr>
        <w:spacing w:before="120" w:after="140"/>
        <w:ind w:left="40" w:right="40"/>
        <w:jc w:val="both"/>
        <w:rPr>
          <w:sz w:val="20"/>
          <w:szCs w:val="20"/>
        </w:rPr>
      </w:pPr>
      <w:r>
        <w:rPr>
          <w:sz w:val="20"/>
          <w:szCs w:val="20"/>
        </w:rPr>
        <w:t xml:space="preserve">Let's try to </w:t>
      </w:r>
      <w:r>
        <w:rPr>
          <w:sz w:val="20"/>
          <w:szCs w:val="20"/>
        </w:rPr>
        <w:t xml:space="preserve">run our modified Hello World! application we just modified. I assume you had created your AVD while doing environment setup. To run the app from Android Studio, open one of your project's activity files and click Run </w:t>
      </w:r>
      <w:r>
        <w:rPr>
          <w:noProof/>
          <w:sz w:val="20"/>
          <w:szCs w:val="20"/>
        </w:rPr>
        <w:drawing>
          <wp:inline distT="114300" distB="114300" distL="114300" distR="114300" wp14:anchorId="6E6B5050" wp14:editId="25F4F49E">
            <wp:extent cx="133350" cy="133350"/>
            <wp:effectExtent l="0" t="0" r="0" b="0"/>
            <wp:docPr id="6" name="image6.png" descr="Eclipse Run Icon"/>
            <wp:cNvGraphicFramePr/>
            <a:graphic xmlns:a="http://schemas.openxmlformats.org/drawingml/2006/main">
              <a:graphicData uri="http://schemas.openxmlformats.org/drawingml/2006/picture">
                <pic:pic xmlns:pic="http://schemas.openxmlformats.org/drawingml/2006/picture">
                  <pic:nvPicPr>
                    <pic:cNvPr id="0" name="image6.png" descr="Eclipse Run Icon"/>
                    <pic:cNvPicPr preferRelativeResize="0"/>
                  </pic:nvPicPr>
                  <pic:blipFill>
                    <a:blip r:embed="rId45"/>
                    <a:srcRect/>
                    <a:stretch>
                      <a:fillRect/>
                    </a:stretch>
                  </pic:blipFill>
                  <pic:spPr>
                    <a:xfrm>
                      <a:off x="0" y="0"/>
                      <a:ext cx="133350" cy="133350"/>
                    </a:xfrm>
                    <a:prstGeom prst="rect">
                      <a:avLst/>
                    </a:prstGeom>
                    <a:ln/>
                  </pic:spPr>
                </pic:pic>
              </a:graphicData>
            </a:graphic>
          </wp:inline>
        </w:drawing>
      </w:r>
      <w:r>
        <w:rPr>
          <w:rFonts w:ascii="Arial Unicode MS" w:eastAsia="Arial Unicode MS" w:hAnsi="Arial Unicode MS" w:cs="Arial Unicode MS"/>
          <w:sz w:val="20"/>
          <w:szCs w:val="20"/>
        </w:rPr>
        <w:t xml:space="preserve"> icon from the toolbar. Android Studio</w:t>
      </w:r>
      <w:r>
        <w:rPr>
          <w:rFonts w:ascii="Arial Unicode MS" w:eastAsia="Arial Unicode MS" w:hAnsi="Arial Unicode MS" w:cs="Arial Unicode MS"/>
          <w:sz w:val="20"/>
          <w:szCs w:val="20"/>
        </w:rPr>
        <w:t xml:space="preserve"> installs the app on your AVD and starts it and if everything is fine with your setup and application, it will display following Emulator window −</w:t>
      </w:r>
      <w:r>
        <w:rPr>
          <w:noProof/>
        </w:rPr>
        <w:drawing>
          <wp:anchor distT="114300" distB="114300" distL="114300" distR="114300" simplePos="0" relativeHeight="251659264" behindDoc="1" locked="0" layoutInCell="1" hidden="0" allowOverlap="1" wp14:anchorId="41590613" wp14:editId="0F4AD4FB">
            <wp:simplePos x="0" y="0"/>
            <wp:positionH relativeFrom="column">
              <wp:posOffset>19051</wp:posOffset>
            </wp:positionH>
            <wp:positionV relativeFrom="paragraph">
              <wp:posOffset>1201260</wp:posOffset>
            </wp:positionV>
            <wp:extent cx="1757363" cy="2744374"/>
            <wp:effectExtent l="0" t="0" r="0" b="0"/>
            <wp:wrapNone/>
            <wp:docPr id="35" name="image34.png" descr="Android Frame Layout"/>
            <wp:cNvGraphicFramePr/>
            <a:graphic xmlns:a="http://schemas.openxmlformats.org/drawingml/2006/main">
              <a:graphicData uri="http://schemas.openxmlformats.org/drawingml/2006/picture">
                <pic:pic xmlns:pic="http://schemas.openxmlformats.org/drawingml/2006/picture">
                  <pic:nvPicPr>
                    <pic:cNvPr id="0" name="image34.png" descr="Android Frame Layout"/>
                    <pic:cNvPicPr preferRelativeResize="0"/>
                  </pic:nvPicPr>
                  <pic:blipFill>
                    <a:blip r:embed="rId46"/>
                    <a:srcRect/>
                    <a:stretch>
                      <a:fillRect/>
                    </a:stretch>
                  </pic:blipFill>
                  <pic:spPr>
                    <a:xfrm>
                      <a:off x="0" y="0"/>
                      <a:ext cx="1757363" cy="2744374"/>
                    </a:xfrm>
                    <a:prstGeom prst="rect">
                      <a:avLst/>
                    </a:prstGeom>
                    <a:ln/>
                  </pic:spPr>
                </pic:pic>
              </a:graphicData>
            </a:graphic>
          </wp:anchor>
        </w:drawing>
      </w:r>
    </w:p>
    <w:p w14:paraId="37DB861A" w14:textId="77777777" w:rsidR="007C695C" w:rsidRDefault="007C695C">
      <w:pPr>
        <w:rPr>
          <w:sz w:val="24"/>
          <w:szCs w:val="24"/>
        </w:rPr>
      </w:pPr>
    </w:p>
    <w:p w14:paraId="7BB459BA" w14:textId="77777777" w:rsidR="007C695C" w:rsidRDefault="007C695C"/>
    <w:p w14:paraId="50E31CF2" w14:textId="77777777" w:rsidR="007C695C" w:rsidRDefault="007C695C"/>
    <w:p w14:paraId="33DA4ACE" w14:textId="77777777" w:rsidR="007C695C" w:rsidRDefault="007C695C">
      <w:pPr>
        <w:rPr>
          <w:b/>
        </w:rPr>
      </w:pPr>
    </w:p>
    <w:p w14:paraId="587480F9" w14:textId="77777777" w:rsidR="007C695C" w:rsidRDefault="007C695C"/>
    <w:p w14:paraId="0884BCE2" w14:textId="77777777" w:rsidR="007C695C" w:rsidRDefault="007C695C"/>
    <w:p w14:paraId="674ED735" w14:textId="77777777" w:rsidR="007C695C" w:rsidRDefault="007C695C"/>
    <w:p w14:paraId="56A2F36E" w14:textId="77777777" w:rsidR="007C695C" w:rsidRDefault="007C695C">
      <w:pPr>
        <w:rPr>
          <w:b/>
        </w:rPr>
      </w:pPr>
    </w:p>
    <w:p w14:paraId="4461A15F" w14:textId="77777777" w:rsidR="007C695C" w:rsidRDefault="007C695C">
      <w:pPr>
        <w:rPr>
          <w:b/>
        </w:rPr>
      </w:pPr>
    </w:p>
    <w:p w14:paraId="70788E41" w14:textId="77777777" w:rsidR="007C695C" w:rsidRDefault="007C695C">
      <w:pPr>
        <w:rPr>
          <w:b/>
        </w:rPr>
      </w:pPr>
    </w:p>
    <w:p w14:paraId="5BF63E29" w14:textId="77777777" w:rsidR="007C695C" w:rsidRDefault="007C695C">
      <w:pPr>
        <w:rPr>
          <w:b/>
        </w:rPr>
      </w:pPr>
    </w:p>
    <w:p w14:paraId="29B7446D" w14:textId="77777777" w:rsidR="00D31C75" w:rsidRDefault="00D31C75">
      <w:pPr>
        <w:rPr>
          <w:b/>
        </w:rPr>
      </w:pPr>
    </w:p>
    <w:p w14:paraId="1414E501" w14:textId="77777777" w:rsidR="00D31C75" w:rsidRDefault="00D31C75">
      <w:pPr>
        <w:rPr>
          <w:b/>
        </w:rPr>
      </w:pPr>
    </w:p>
    <w:p w14:paraId="22F884DF" w14:textId="4282A20F" w:rsidR="00D31C75" w:rsidRDefault="00D31C75" w:rsidP="00D31C75">
      <w:pPr>
        <w:pStyle w:val="Heading1"/>
        <w:ind w:left="0" w:firstLine="0"/>
        <w:jc w:val="center"/>
        <w:rPr>
          <w:rFonts w:ascii="Oswald" w:eastAsia="Oswald" w:hAnsi="Oswald" w:cs="Oswald"/>
          <w:b w:val="0"/>
          <w:bCs/>
          <w:sz w:val="28"/>
          <w:szCs w:val="28"/>
        </w:rPr>
      </w:pPr>
      <w:r>
        <w:rPr>
          <w:rFonts w:ascii="Oswald" w:eastAsia="Oswald" w:hAnsi="Oswald" w:cs="Oswald"/>
          <w:b w:val="0"/>
          <w:bCs/>
          <w:sz w:val="28"/>
          <w:szCs w:val="28"/>
        </w:rPr>
        <w:lastRenderedPageBreak/>
        <w:t xml:space="preserve">PRACTICAL </w:t>
      </w:r>
      <w:r>
        <w:rPr>
          <w:rFonts w:ascii="Oswald" w:eastAsia="Oswald" w:hAnsi="Oswald" w:cs="Oswald"/>
          <w:b w:val="0"/>
          <w:bCs/>
          <w:sz w:val="28"/>
          <w:szCs w:val="28"/>
        </w:rPr>
        <w:t>5</w:t>
      </w:r>
    </w:p>
    <w:p w14:paraId="634D2E5D" w14:textId="77777777" w:rsidR="00D31C75" w:rsidRDefault="00D31C75">
      <w:pPr>
        <w:rPr>
          <w:b/>
        </w:rPr>
      </w:pPr>
    </w:p>
    <w:p w14:paraId="03F9D616" w14:textId="00A20958" w:rsidR="007C695C" w:rsidRDefault="00D31C75">
      <w:pPr>
        <w:rPr>
          <w:rFonts w:ascii="Oswald" w:eastAsia="Oswald" w:hAnsi="Oswald" w:cs="Oswald"/>
          <w:b/>
          <w:sz w:val="30"/>
          <w:szCs w:val="30"/>
        </w:rPr>
      </w:pPr>
      <w:r>
        <w:rPr>
          <w:rFonts w:ascii="Oswald" w:eastAsia="Oswald" w:hAnsi="Oswald" w:cs="Oswald"/>
          <w:b/>
          <w:sz w:val="30"/>
          <w:szCs w:val="30"/>
        </w:rPr>
        <w:t>Q)</w:t>
      </w:r>
      <w:r w:rsidR="00A10EA8">
        <w:rPr>
          <w:rFonts w:ascii="Oswald" w:eastAsia="Oswald" w:hAnsi="Oswald" w:cs="Oswald"/>
          <w:b/>
          <w:sz w:val="30"/>
          <w:szCs w:val="30"/>
        </w:rPr>
        <w:t xml:space="preserve"> Programming UI elements AppBar, Fragments, UI Components</w:t>
      </w:r>
    </w:p>
    <w:p w14:paraId="2296C125" w14:textId="77777777" w:rsidR="007C695C" w:rsidRDefault="007C695C"/>
    <w:p w14:paraId="0C7C5B6E" w14:textId="77777777" w:rsidR="007C695C" w:rsidRDefault="00A10EA8">
      <w:pPr>
        <w:rPr>
          <w:sz w:val="20"/>
          <w:szCs w:val="20"/>
        </w:rPr>
      </w:pPr>
      <w:r>
        <w:rPr>
          <w:sz w:val="20"/>
          <w:szCs w:val="20"/>
        </w:rPr>
        <w:t>The top app bar provides a consistent place along the top of your app window for displaying information and actions from the current screen.</w:t>
      </w:r>
    </w:p>
    <w:p w14:paraId="19CC3AE1" w14:textId="77777777" w:rsidR="007C695C" w:rsidRDefault="007C695C">
      <w:pPr>
        <w:rPr>
          <w:sz w:val="20"/>
          <w:szCs w:val="20"/>
        </w:rPr>
      </w:pPr>
    </w:p>
    <w:p w14:paraId="4AFB9681" w14:textId="77777777" w:rsidR="007C695C" w:rsidRDefault="00A10EA8">
      <w:pPr>
        <w:rPr>
          <w:sz w:val="20"/>
          <w:szCs w:val="20"/>
        </w:rPr>
      </w:pPr>
      <w:r>
        <w:rPr>
          <w:noProof/>
          <w:sz w:val="20"/>
          <w:szCs w:val="20"/>
        </w:rPr>
        <w:drawing>
          <wp:inline distT="114300" distB="114300" distL="114300" distR="114300" wp14:anchorId="44D95F00" wp14:editId="621E5738">
            <wp:extent cx="4662488" cy="941295"/>
            <wp:effectExtent l="0" t="0" r="0" b="0"/>
            <wp:docPr id="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7"/>
                    <a:srcRect/>
                    <a:stretch>
                      <a:fillRect/>
                    </a:stretch>
                  </pic:blipFill>
                  <pic:spPr>
                    <a:xfrm>
                      <a:off x="0" y="0"/>
                      <a:ext cx="4662488" cy="941295"/>
                    </a:xfrm>
                    <a:prstGeom prst="rect">
                      <a:avLst/>
                    </a:prstGeom>
                    <a:ln/>
                  </pic:spPr>
                </pic:pic>
              </a:graphicData>
            </a:graphic>
          </wp:inline>
        </w:drawing>
      </w:r>
    </w:p>
    <w:p w14:paraId="30C99D02" w14:textId="77777777" w:rsidR="007C695C" w:rsidRDefault="007C695C">
      <w:pPr>
        <w:rPr>
          <w:sz w:val="20"/>
          <w:szCs w:val="20"/>
        </w:rPr>
      </w:pPr>
    </w:p>
    <w:p w14:paraId="4199121E" w14:textId="77777777" w:rsidR="007C695C" w:rsidRDefault="007C695C">
      <w:pPr>
        <w:rPr>
          <w:sz w:val="20"/>
          <w:szCs w:val="20"/>
        </w:rPr>
      </w:pPr>
    </w:p>
    <w:p w14:paraId="2858F22D" w14:textId="77777777" w:rsidR="007C695C" w:rsidRDefault="00A10EA8">
      <w:pPr>
        <w:rPr>
          <w:sz w:val="20"/>
          <w:szCs w:val="20"/>
        </w:rPr>
      </w:pPr>
      <w:r>
        <w:rPr>
          <w:sz w:val="20"/>
          <w:szCs w:val="20"/>
        </w:rPr>
        <w:t xml:space="preserve">an example top app bar </w:t>
      </w:r>
    </w:p>
    <w:p w14:paraId="774F63B0" w14:textId="77777777" w:rsidR="007C695C" w:rsidRDefault="00A10EA8">
      <w:pPr>
        <w:rPr>
          <w:sz w:val="20"/>
          <w:szCs w:val="20"/>
        </w:rPr>
      </w:pPr>
      <w:r>
        <w:rPr>
          <w:sz w:val="20"/>
          <w:szCs w:val="20"/>
        </w:rPr>
        <w:t>When using fragments, th</w:t>
      </w:r>
      <w:r>
        <w:rPr>
          <w:sz w:val="20"/>
          <w:szCs w:val="20"/>
        </w:rPr>
        <w:t xml:space="preserve">e app bar can be implemented as an </w:t>
      </w:r>
      <w:proofErr w:type="spellStart"/>
      <w:r>
        <w:rPr>
          <w:sz w:val="20"/>
          <w:szCs w:val="20"/>
        </w:rPr>
        <w:t>ActionBar</w:t>
      </w:r>
      <w:proofErr w:type="spellEnd"/>
      <w:r>
        <w:rPr>
          <w:sz w:val="20"/>
          <w:szCs w:val="20"/>
        </w:rPr>
        <w:t xml:space="preserve"> that is owned by the host activity or a toolbar within your fragment's layout. Ownership of the app bar varies depending on the needs of your app.</w:t>
      </w:r>
    </w:p>
    <w:p w14:paraId="3BB051BF" w14:textId="77777777" w:rsidR="007C695C" w:rsidRDefault="007C695C">
      <w:pPr>
        <w:rPr>
          <w:sz w:val="20"/>
          <w:szCs w:val="20"/>
        </w:rPr>
      </w:pPr>
    </w:p>
    <w:p w14:paraId="763CDB22" w14:textId="77777777" w:rsidR="007C695C" w:rsidRDefault="00A10EA8">
      <w:pPr>
        <w:rPr>
          <w:sz w:val="20"/>
          <w:szCs w:val="20"/>
        </w:rPr>
      </w:pPr>
      <w:r>
        <w:rPr>
          <w:sz w:val="20"/>
          <w:szCs w:val="20"/>
        </w:rPr>
        <w:t>If all your screens use the same app bar that's always at the t</w:t>
      </w:r>
      <w:r>
        <w:rPr>
          <w:sz w:val="20"/>
          <w:szCs w:val="20"/>
        </w:rPr>
        <w:t>op and spans the width of the screen, then you should use a theme-provided action bar hosted by the activity. Using theme app bars helps to maintain a consistent look and provides a place to host option menus and an up button.</w:t>
      </w:r>
    </w:p>
    <w:p w14:paraId="17AFA3E3" w14:textId="77777777" w:rsidR="007C695C" w:rsidRDefault="007C695C">
      <w:pPr>
        <w:rPr>
          <w:sz w:val="20"/>
          <w:szCs w:val="20"/>
        </w:rPr>
      </w:pPr>
    </w:p>
    <w:p w14:paraId="482EEABF" w14:textId="77777777" w:rsidR="007C695C" w:rsidRDefault="00A10EA8">
      <w:pPr>
        <w:rPr>
          <w:sz w:val="20"/>
          <w:szCs w:val="20"/>
        </w:rPr>
      </w:pPr>
      <w:r>
        <w:rPr>
          <w:sz w:val="20"/>
          <w:szCs w:val="20"/>
        </w:rPr>
        <w:t xml:space="preserve">Use a toolbar hosted by the </w:t>
      </w:r>
      <w:r>
        <w:rPr>
          <w:sz w:val="20"/>
          <w:szCs w:val="20"/>
        </w:rPr>
        <w:t>fragment if you want more control over the size, placement, and animation of the app bar across multiple screens. For example, you might need a collapsing app bar or one that spans only half the width of the screen and is vertically centered.</w:t>
      </w:r>
    </w:p>
    <w:p w14:paraId="4AF06C77" w14:textId="77777777" w:rsidR="007C695C" w:rsidRDefault="007C695C">
      <w:pPr>
        <w:rPr>
          <w:sz w:val="20"/>
          <w:szCs w:val="20"/>
        </w:rPr>
      </w:pPr>
    </w:p>
    <w:p w14:paraId="047DEB39" w14:textId="77777777" w:rsidR="007C695C" w:rsidRDefault="00A10EA8">
      <w:pPr>
        <w:rPr>
          <w:sz w:val="20"/>
          <w:szCs w:val="20"/>
        </w:rPr>
      </w:pPr>
      <w:r>
        <w:rPr>
          <w:sz w:val="20"/>
          <w:szCs w:val="20"/>
        </w:rPr>
        <w:t>Understandin</w:t>
      </w:r>
      <w:r>
        <w:rPr>
          <w:sz w:val="20"/>
          <w:szCs w:val="20"/>
        </w:rPr>
        <w:t>g the different approaches and employing a correct one saves you time and helps to ensure your app functions properly. Different situations require different approaches for things like inflating menus and responding to user interaction.</w:t>
      </w:r>
    </w:p>
    <w:p w14:paraId="6DB5A2F3" w14:textId="77777777" w:rsidR="007C695C" w:rsidRDefault="007C695C">
      <w:pPr>
        <w:rPr>
          <w:sz w:val="20"/>
          <w:szCs w:val="20"/>
        </w:rPr>
      </w:pPr>
    </w:p>
    <w:p w14:paraId="6C393BC9" w14:textId="77777777" w:rsidR="007C695C" w:rsidRDefault="00A10EA8">
      <w:pPr>
        <w:rPr>
          <w:sz w:val="20"/>
          <w:szCs w:val="20"/>
        </w:rPr>
      </w:pPr>
      <w:r>
        <w:rPr>
          <w:sz w:val="20"/>
          <w:szCs w:val="20"/>
        </w:rPr>
        <w:t>The examples in th</w:t>
      </w:r>
      <w:r>
        <w:rPr>
          <w:sz w:val="20"/>
          <w:szCs w:val="20"/>
        </w:rPr>
        <w:t xml:space="preserve">is topic reference an </w:t>
      </w:r>
      <w:proofErr w:type="spellStart"/>
      <w:r>
        <w:rPr>
          <w:sz w:val="20"/>
          <w:szCs w:val="20"/>
        </w:rPr>
        <w:t>ExampleFragment</w:t>
      </w:r>
      <w:proofErr w:type="spellEnd"/>
      <w:r>
        <w:rPr>
          <w:sz w:val="20"/>
          <w:szCs w:val="20"/>
        </w:rPr>
        <w:t xml:space="preserve"> that contains an editable profile. The fragment inflates the following XML-defined menu in its app bar:</w:t>
      </w:r>
    </w:p>
    <w:p w14:paraId="6AB7836E" w14:textId="77777777" w:rsidR="007C695C" w:rsidRDefault="007C695C">
      <w:pPr>
        <w:rPr>
          <w:sz w:val="20"/>
          <w:szCs w:val="20"/>
        </w:rPr>
      </w:pPr>
    </w:p>
    <w:p w14:paraId="1D3A0514" w14:textId="77777777" w:rsidR="007C695C" w:rsidRDefault="00A10EA8">
      <w:pPr>
        <w:rPr>
          <w:sz w:val="20"/>
          <w:szCs w:val="20"/>
        </w:rPr>
      </w:pPr>
      <w:proofErr w:type="gramStart"/>
      <w:r>
        <w:rPr>
          <w:sz w:val="20"/>
          <w:szCs w:val="20"/>
        </w:rPr>
        <w:t>&lt;!--</w:t>
      </w:r>
      <w:proofErr w:type="gramEnd"/>
      <w:r>
        <w:rPr>
          <w:sz w:val="20"/>
          <w:szCs w:val="20"/>
        </w:rPr>
        <w:t xml:space="preserve"> sample_menu.xml --&gt;</w:t>
      </w:r>
    </w:p>
    <w:p w14:paraId="55E19C3E" w14:textId="77777777" w:rsidR="007C695C" w:rsidRDefault="00A10EA8">
      <w:pPr>
        <w:rPr>
          <w:sz w:val="20"/>
          <w:szCs w:val="20"/>
        </w:rPr>
      </w:pPr>
      <w:r>
        <w:rPr>
          <w:sz w:val="20"/>
          <w:szCs w:val="20"/>
        </w:rPr>
        <w:t>&lt;menu</w:t>
      </w:r>
    </w:p>
    <w:p w14:paraId="4B33D768" w14:textId="77777777" w:rsidR="007C695C" w:rsidRDefault="00A10EA8">
      <w:pPr>
        <w:rPr>
          <w:sz w:val="20"/>
          <w:szCs w:val="20"/>
        </w:rPr>
      </w:pPr>
      <w:r>
        <w:rPr>
          <w:sz w:val="20"/>
          <w:szCs w:val="20"/>
        </w:rPr>
        <w:t xml:space="preserve">    </w:t>
      </w:r>
      <w:proofErr w:type="spellStart"/>
      <w:proofErr w:type="gramStart"/>
      <w:r>
        <w:rPr>
          <w:sz w:val="20"/>
          <w:szCs w:val="20"/>
        </w:rPr>
        <w:t>xmlns:android</w:t>
      </w:r>
      <w:proofErr w:type="spellEnd"/>
      <w:proofErr w:type="gramEnd"/>
      <w:r>
        <w:rPr>
          <w:sz w:val="20"/>
          <w:szCs w:val="20"/>
        </w:rPr>
        <w:t>="http://schemas.android.com/</w:t>
      </w:r>
      <w:proofErr w:type="spellStart"/>
      <w:r>
        <w:rPr>
          <w:sz w:val="20"/>
          <w:szCs w:val="20"/>
        </w:rPr>
        <w:t>apk</w:t>
      </w:r>
      <w:proofErr w:type="spellEnd"/>
      <w:r>
        <w:rPr>
          <w:sz w:val="20"/>
          <w:szCs w:val="20"/>
        </w:rPr>
        <w:t>/res/android"</w:t>
      </w:r>
    </w:p>
    <w:p w14:paraId="1EDB854D" w14:textId="77777777" w:rsidR="007C695C" w:rsidRDefault="00A10EA8">
      <w:pPr>
        <w:rPr>
          <w:sz w:val="20"/>
          <w:szCs w:val="20"/>
        </w:rPr>
      </w:pPr>
      <w:r>
        <w:rPr>
          <w:sz w:val="20"/>
          <w:szCs w:val="20"/>
        </w:rPr>
        <w:t xml:space="preserve">    </w:t>
      </w:r>
      <w:proofErr w:type="spellStart"/>
      <w:r>
        <w:rPr>
          <w:sz w:val="20"/>
          <w:szCs w:val="20"/>
        </w:rPr>
        <w:t>xmlns:app</w:t>
      </w:r>
      <w:proofErr w:type="spellEnd"/>
      <w:r>
        <w:rPr>
          <w:sz w:val="20"/>
          <w:szCs w:val="20"/>
        </w:rPr>
        <w:t>="http</w:t>
      </w:r>
      <w:r>
        <w:rPr>
          <w:sz w:val="20"/>
          <w:szCs w:val="20"/>
        </w:rPr>
        <w:t>://schemas.android.com/</w:t>
      </w:r>
      <w:proofErr w:type="spellStart"/>
      <w:r>
        <w:rPr>
          <w:sz w:val="20"/>
          <w:szCs w:val="20"/>
        </w:rPr>
        <w:t>apk</w:t>
      </w:r>
      <w:proofErr w:type="spellEnd"/>
      <w:r>
        <w:rPr>
          <w:sz w:val="20"/>
          <w:szCs w:val="20"/>
        </w:rPr>
        <w:t>/res-auto"&gt;</w:t>
      </w:r>
    </w:p>
    <w:p w14:paraId="6695B09D" w14:textId="77777777" w:rsidR="007C695C" w:rsidRDefault="007C695C">
      <w:pPr>
        <w:rPr>
          <w:sz w:val="20"/>
          <w:szCs w:val="20"/>
        </w:rPr>
      </w:pPr>
    </w:p>
    <w:p w14:paraId="17A5687B" w14:textId="77777777" w:rsidR="007C695C" w:rsidRDefault="00A10EA8">
      <w:pPr>
        <w:rPr>
          <w:sz w:val="20"/>
          <w:szCs w:val="20"/>
        </w:rPr>
      </w:pPr>
      <w:r>
        <w:rPr>
          <w:sz w:val="20"/>
          <w:szCs w:val="20"/>
        </w:rPr>
        <w:t xml:space="preserve">    &lt;item</w:t>
      </w:r>
    </w:p>
    <w:p w14:paraId="3FA5EA4F" w14:textId="77777777" w:rsidR="007C695C" w:rsidRDefault="00A10EA8">
      <w:pPr>
        <w:rPr>
          <w:sz w:val="20"/>
          <w:szCs w:val="20"/>
        </w:rPr>
      </w:pPr>
      <w:r>
        <w:rPr>
          <w:sz w:val="20"/>
          <w:szCs w:val="20"/>
        </w:rPr>
        <w:t xml:space="preserve">        </w:t>
      </w:r>
      <w:proofErr w:type="spellStart"/>
      <w:r>
        <w:rPr>
          <w:sz w:val="20"/>
          <w:szCs w:val="20"/>
        </w:rPr>
        <w:t>android:id</w:t>
      </w:r>
      <w:proofErr w:type="spellEnd"/>
      <w:r>
        <w:rPr>
          <w:sz w:val="20"/>
          <w:szCs w:val="20"/>
        </w:rPr>
        <w:t>="@+id/</w:t>
      </w:r>
      <w:proofErr w:type="spellStart"/>
      <w:r>
        <w:rPr>
          <w:sz w:val="20"/>
          <w:szCs w:val="20"/>
        </w:rPr>
        <w:t>action_settings</w:t>
      </w:r>
      <w:proofErr w:type="spellEnd"/>
      <w:r>
        <w:rPr>
          <w:sz w:val="20"/>
          <w:szCs w:val="20"/>
        </w:rPr>
        <w:t>"</w:t>
      </w:r>
    </w:p>
    <w:p w14:paraId="5B1AB84E" w14:textId="77777777" w:rsidR="007C695C" w:rsidRDefault="00A10EA8">
      <w:pPr>
        <w:rPr>
          <w:sz w:val="20"/>
          <w:szCs w:val="20"/>
        </w:rPr>
      </w:pPr>
      <w:r>
        <w:rPr>
          <w:sz w:val="20"/>
          <w:szCs w:val="20"/>
        </w:rPr>
        <w:t xml:space="preserve">        </w:t>
      </w:r>
      <w:proofErr w:type="spellStart"/>
      <w:proofErr w:type="gramStart"/>
      <w:r>
        <w:rPr>
          <w:sz w:val="20"/>
          <w:szCs w:val="20"/>
        </w:rPr>
        <w:t>android:icon</w:t>
      </w:r>
      <w:proofErr w:type="spellEnd"/>
      <w:proofErr w:type="gramEnd"/>
      <w:r>
        <w:rPr>
          <w:sz w:val="20"/>
          <w:szCs w:val="20"/>
        </w:rPr>
        <w:t>="@drawable/</w:t>
      </w:r>
      <w:proofErr w:type="spellStart"/>
      <w:r>
        <w:rPr>
          <w:sz w:val="20"/>
          <w:szCs w:val="20"/>
        </w:rPr>
        <w:t>ic_settings</w:t>
      </w:r>
      <w:proofErr w:type="spellEnd"/>
      <w:r>
        <w:rPr>
          <w:sz w:val="20"/>
          <w:szCs w:val="20"/>
        </w:rPr>
        <w:t>"</w:t>
      </w:r>
    </w:p>
    <w:p w14:paraId="2B1D7FD9" w14:textId="77777777" w:rsidR="007C695C" w:rsidRDefault="00A10EA8">
      <w:pPr>
        <w:rPr>
          <w:sz w:val="20"/>
          <w:szCs w:val="20"/>
        </w:rPr>
      </w:pPr>
      <w:r>
        <w:rPr>
          <w:sz w:val="20"/>
          <w:szCs w:val="20"/>
        </w:rPr>
        <w:t xml:space="preserve">        </w:t>
      </w:r>
      <w:proofErr w:type="spellStart"/>
      <w:proofErr w:type="gramStart"/>
      <w:r>
        <w:rPr>
          <w:sz w:val="20"/>
          <w:szCs w:val="20"/>
        </w:rPr>
        <w:t>android:title</w:t>
      </w:r>
      <w:proofErr w:type="spellEnd"/>
      <w:proofErr w:type="gramEnd"/>
      <w:r>
        <w:rPr>
          <w:sz w:val="20"/>
          <w:szCs w:val="20"/>
        </w:rPr>
        <w:t>="@string/settings"</w:t>
      </w:r>
    </w:p>
    <w:p w14:paraId="25BE76CF" w14:textId="77777777" w:rsidR="007C695C" w:rsidRDefault="00A10EA8">
      <w:pPr>
        <w:rPr>
          <w:sz w:val="20"/>
          <w:szCs w:val="20"/>
        </w:rPr>
      </w:pPr>
      <w:r>
        <w:rPr>
          <w:sz w:val="20"/>
          <w:szCs w:val="20"/>
        </w:rPr>
        <w:t xml:space="preserve">        </w:t>
      </w:r>
      <w:proofErr w:type="spellStart"/>
      <w:proofErr w:type="gramStart"/>
      <w:r>
        <w:rPr>
          <w:sz w:val="20"/>
          <w:szCs w:val="20"/>
        </w:rPr>
        <w:t>app:showAsAction</w:t>
      </w:r>
      <w:proofErr w:type="spellEnd"/>
      <w:proofErr w:type="gramEnd"/>
      <w:r>
        <w:rPr>
          <w:sz w:val="20"/>
          <w:szCs w:val="20"/>
        </w:rPr>
        <w:t>="</w:t>
      </w:r>
      <w:proofErr w:type="spellStart"/>
      <w:r>
        <w:rPr>
          <w:sz w:val="20"/>
          <w:szCs w:val="20"/>
        </w:rPr>
        <w:t>ifRoom</w:t>
      </w:r>
      <w:proofErr w:type="spellEnd"/>
      <w:r>
        <w:rPr>
          <w:sz w:val="20"/>
          <w:szCs w:val="20"/>
        </w:rPr>
        <w:t>"/&gt;</w:t>
      </w:r>
    </w:p>
    <w:p w14:paraId="16E0A7E9" w14:textId="77777777" w:rsidR="007C695C" w:rsidRDefault="00A10EA8">
      <w:pPr>
        <w:rPr>
          <w:sz w:val="20"/>
          <w:szCs w:val="20"/>
        </w:rPr>
      </w:pPr>
      <w:r>
        <w:rPr>
          <w:sz w:val="20"/>
          <w:szCs w:val="20"/>
        </w:rPr>
        <w:t xml:space="preserve">    &lt;item</w:t>
      </w:r>
    </w:p>
    <w:p w14:paraId="43965EC6" w14:textId="77777777" w:rsidR="007C695C" w:rsidRDefault="00A10EA8">
      <w:pPr>
        <w:rPr>
          <w:sz w:val="20"/>
          <w:szCs w:val="20"/>
        </w:rPr>
      </w:pPr>
      <w:r>
        <w:rPr>
          <w:sz w:val="20"/>
          <w:szCs w:val="20"/>
        </w:rPr>
        <w:t xml:space="preserve">        </w:t>
      </w:r>
      <w:proofErr w:type="spellStart"/>
      <w:r>
        <w:rPr>
          <w:sz w:val="20"/>
          <w:szCs w:val="20"/>
        </w:rPr>
        <w:t>android:id</w:t>
      </w:r>
      <w:proofErr w:type="spellEnd"/>
      <w:r>
        <w:rPr>
          <w:sz w:val="20"/>
          <w:szCs w:val="20"/>
        </w:rPr>
        <w:t>="@+id/</w:t>
      </w:r>
      <w:proofErr w:type="spellStart"/>
      <w:r>
        <w:rPr>
          <w:sz w:val="20"/>
          <w:szCs w:val="20"/>
        </w:rPr>
        <w:t>action_done</w:t>
      </w:r>
      <w:proofErr w:type="spellEnd"/>
      <w:r>
        <w:rPr>
          <w:sz w:val="20"/>
          <w:szCs w:val="20"/>
        </w:rPr>
        <w:t>"</w:t>
      </w:r>
    </w:p>
    <w:p w14:paraId="7ABEB68E" w14:textId="77777777" w:rsidR="007C695C" w:rsidRDefault="00A10EA8">
      <w:pPr>
        <w:rPr>
          <w:sz w:val="20"/>
          <w:szCs w:val="20"/>
        </w:rPr>
      </w:pPr>
      <w:r>
        <w:rPr>
          <w:sz w:val="20"/>
          <w:szCs w:val="20"/>
        </w:rPr>
        <w:lastRenderedPageBreak/>
        <w:t xml:space="preserve">        </w:t>
      </w:r>
      <w:proofErr w:type="spellStart"/>
      <w:proofErr w:type="gramStart"/>
      <w:r>
        <w:rPr>
          <w:sz w:val="20"/>
          <w:szCs w:val="20"/>
        </w:rPr>
        <w:t>android:icon</w:t>
      </w:r>
      <w:proofErr w:type="spellEnd"/>
      <w:proofErr w:type="gramEnd"/>
      <w:r>
        <w:rPr>
          <w:sz w:val="20"/>
          <w:szCs w:val="20"/>
        </w:rPr>
        <w:t>="@drawable/</w:t>
      </w:r>
      <w:proofErr w:type="spellStart"/>
      <w:r>
        <w:rPr>
          <w:sz w:val="20"/>
          <w:szCs w:val="20"/>
        </w:rPr>
        <w:t>ic_done</w:t>
      </w:r>
      <w:proofErr w:type="spellEnd"/>
      <w:r>
        <w:rPr>
          <w:sz w:val="20"/>
          <w:szCs w:val="20"/>
        </w:rPr>
        <w:t>"</w:t>
      </w:r>
    </w:p>
    <w:p w14:paraId="016E639F" w14:textId="77777777" w:rsidR="007C695C" w:rsidRDefault="00A10EA8">
      <w:pPr>
        <w:rPr>
          <w:sz w:val="20"/>
          <w:szCs w:val="20"/>
        </w:rPr>
      </w:pPr>
      <w:r>
        <w:rPr>
          <w:sz w:val="20"/>
          <w:szCs w:val="20"/>
        </w:rPr>
        <w:t xml:space="preserve">        </w:t>
      </w:r>
      <w:proofErr w:type="spellStart"/>
      <w:proofErr w:type="gramStart"/>
      <w:r>
        <w:rPr>
          <w:sz w:val="20"/>
          <w:szCs w:val="20"/>
        </w:rPr>
        <w:t>android:title</w:t>
      </w:r>
      <w:proofErr w:type="spellEnd"/>
      <w:proofErr w:type="gramEnd"/>
      <w:r>
        <w:rPr>
          <w:sz w:val="20"/>
          <w:szCs w:val="20"/>
        </w:rPr>
        <w:t>="@string/done"</w:t>
      </w:r>
    </w:p>
    <w:p w14:paraId="02F06BF6" w14:textId="77777777" w:rsidR="007C695C" w:rsidRDefault="00A10EA8">
      <w:pPr>
        <w:rPr>
          <w:sz w:val="20"/>
          <w:szCs w:val="20"/>
        </w:rPr>
      </w:pPr>
      <w:r>
        <w:rPr>
          <w:sz w:val="20"/>
          <w:szCs w:val="20"/>
        </w:rPr>
        <w:t xml:space="preserve">        </w:t>
      </w:r>
      <w:proofErr w:type="spellStart"/>
      <w:proofErr w:type="gramStart"/>
      <w:r>
        <w:rPr>
          <w:sz w:val="20"/>
          <w:szCs w:val="20"/>
        </w:rPr>
        <w:t>app:showAsAction</w:t>
      </w:r>
      <w:proofErr w:type="spellEnd"/>
      <w:proofErr w:type="gramEnd"/>
      <w:r>
        <w:rPr>
          <w:sz w:val="20"/>
          <w:szCs w:val="20"/>
        </w:rPr>
        <w:t>="</w:t>
      </w:r>
      <w:proofErr w:type="spellStart"/>
      <w:r>
        <w:rPr>
          <w:sz w:val="20"/>
          <w:szCs w:val="20"/>
        </w:rPr>
        <w:t>ifRoom|withText</w:t>
      </w:r>
      <w:proofErr w:type="spellEnd"/>
      <w:r>
        <w:rPr>
          <w:sz w:val="20"/>
          <w:szCs w:val="20"/>
        </w:rPr>
        <w:t>"/&gt;</w:t>
      </w:r>
    </w:p>
    <w:p w14:paraId="5C6A5B63" w14:textId="77777777" w:rsidR="007C695C" w:rsidRDefault="007C695C">
      <w:pPr>
        <w:rPr>
          <w:sz w:val="20"/>
          <w:szCs w:val="20"/>
        </w:rPr>
      </w:pPr>
    </w:p>
    <w:p w14:paraId="7740D1F1" w14:textId="77777777" w:rsidR="007C695C" w:rsidRDefault="00A10EA8">
      <w:pPr>
        <w:rPr>
          <w:sz w:val="20"/>
          <w:szCs w:val="20"/>
        </w:rPr>
      </w:pPr>
      <w:r>
        <w:rPr>
          <w:sz w:val="20"/>
          <w:szCs w:val="20"/>
        </w:rPr>
        <w:t>&lt;/menu&gt;</w:t>
      </w:r>
    </w:p>
    <w:p w14:paraId="0CC30E81" w14:textId="77777777" w:rsidR="007C695C" w:rsidRDefault="007C695C">
      <w:pPr>
        <w:rPr>
          <w:sz w:val="20"/>
          <w:szCs w:val="20"/>
        </w:rPr>
      </w:pPr>
    </w:p>
    <w:p w14:paraId="32101965" w14:textId="77777777" w:rsidR="007C695C" w:rsidRDefault="00A10EA8">
      <w:pPr>
        <w:rPr>
          <w:sz w:val="20"/>
          <w:szCs w:val="20"/>
        </w:rPr>
      </w:pPr>
      <w:r>
        <w:rPr>
          <w:sz w:val="20"/>
          <w:szCs w:val="20"/>
        </w:rPr>
        <w:t>The menu contains two options: one for navigating to a profile screen, and one to sav</w:t>
      </w:r>
      <w:r>
        <w:rPr>
          <w:sz w:val="20"/>
          <w:szCs w:val="20"/>
        </w:rPr>
        <w:t>e any profile changes made.</w:t>
      </w:r>
    </w:p>
    <w:p w14:paraId="2EAB09D0" w14:textId="77777777" w:rsidR="007C695C" w:rsidRDefault="007C695C">
      <w:pPr>
        <w:rPr>
          <w:sz w:val="20"/>
          <w:szCs w:val="20"/>
        </w:rPr>
      </w:pPr>
    </w:p>
    <w:p w14:paraId="72A44D65" w14:textId="77777777" w:rsidR="007C695C" w:rsidRDefault="00A10EA8">
      <w:pPr>
        <w:rPr>
          <w:sz w:val="20"/>
          <w:szCs w:val="20"/>
        </w:rPr>
      </w:pPr>
      <w:r>
        <w:rPr>
          <w:sz w:val="20"/>
          <w:szCs w:val="20"/>
        </w:rPr>
        <w:t>Fragment-owned app bar</w:t>
      </w:r>
    </w:p>
    <w:p w14:paraId="243A1DEB" w14:textId="77777777" w:rsidR="007C695C" w:rsidRDefault="00A10EA8">
      <w:pPr>
        <w:rPr>
          <w:sz w:val="20"/>
          <w:szCs w:val="20"/>
        </w:rPr>
      </w:pPr>
      <w:r>
        <w:rPr>
          <w:sz w:val="20"/>
          <w:szCs w:val="20"/>
        </w:rPr>
        <w:t>If most screens in your app don't need an app bar, or if perhaps one screen needs a dramatically-different app bar, you can add a Toolbar to your fragment layout. Though you can add a Toolbar anywhere wit</w:t>
      </w:r>
      <w:r>
        <w:rPr>
          <w:sz w:val="20"/>
          <w:szCs w:val="20"/>
        </w:rPr>
        <w:t>hin your fragment's view hierarchy, you should generally keep it at the top of the screen. To use the Toolbar in your fragment, provide an ID and obtain a reference to it in your fragment, as you would with any other view.</w:t>
      </w:r>
    </w:p>
    <w:p w14:paraId="649A8E85" w14:textId="77777777" w:rsidR="007C695C" w:rsidRDefault="007C695C">
      <w:pPr>
        <w:rPr>
          <w:sz w:val="20"/>
          <w:szCs w:val="20"/>
        </w:rPr>
      </w:pPr>
    </w:p>
    <w:p w14:paraId="185A6F77" w14:textId="77777777" w:rsidR="007C695C" w:rsidRDefault="007C695C">
      <w:pPr>
        <w:rPr>
          <w:sz w:val="20"/>
          <w:szCs w:val="20"/>
        </w:rPr>
      </w:pPr>
    </w:p>
    <w:p w14:paraId="6072F854" w14:textId="77777777" w:rsidR="007C695C" w:rsidRDefault="00A10EA8">
      <w:pPr>
        <w:rPr>
          <w:sz w:val="20"/>
          <w:szCs w:val="20"/>
        </w:rPr>
      </w:pPr>
      <w:r>
        <w:rPr>
          <w:sz w:val="20"/>
          <w:szCs w:val="20"/>
        </w:rPr>
        <w:t>&lt;</w:t>
      </w:r>
      <w:proofErr w:type="spellStart"/>
      <w:proofErr w:type="gramStart"/>
      <w:r>
        <w:rPr>
          <w:sz w:val="20"/>
          <w:szCs w:val="20"/>
        </w:rPr>
        <w:t>android.appcompat</w:t>
      </w:r>
      <w:proofErr w:type="gramEnd"/>
      <w:r>
        <w:rPr>
          <w:sz w:val="20"/>
          <w:szCs w:val="20"/>
        </w:rPr>
        <w:t>.widget.Toolb</w:t>
      </w:r>
      <w:r>
        <w:rPr>
          <w:sz w:val="20"/>
          <w:szCs w:val="20"/>
        </w:rPr>
        <w:t>ar</w:t>
      </w:r>
      <w:proofErr w:type="spellEnd"/>
    </w:p>
    <w:p w14:paraId="35AD8F06" w14:textId="77777777" w:rsidR="007C695C" w:rsidRDefault="00A10EA8">
      <w:pPr>
        <w:rPr>
          <w:sz w:val="20"/>
          <w:szCs w:val="20"/>
        </w:rPr>
      </w:pPr>
      <w:r>
        <w:rPr>
          <w:sz w:val="20"/>
          <w:szCs w:val="20"/>
        </w:rPr>
        <w:t xml:space="preserve">    </w:t>
      </w:r>
      <w:proofErr w:type="spellStart"/>
      <w:r>
        <w:rPr>
          <w:sz w:val="20"/>
          <w:szCs w:val="20"/>
        </w:rPr>
        <w:t>android:id</w:t>
      </w:r>
      <w:proofErr w:type="spellEnd"/>
      <w:r>
        <w:rPr>
          <w:sz w:val="20"/>
          <w:szCs w:val="20"/>
        </w:rPr>
        <w:t>="@+id/</w:t>
      </w:r>
      <w:proofErr w:type="spellStart"/>
      <w:r>
        <w:rPr>
          <w:sz w:val="20"/>
          <w:szCs w:val="20"/>
        </w:rPr>
        <w:t>myToolbar</w:t>
      </w:r>
      <w:proofErr w:type="spellEnd"/>
      <w:r>
        <w:rPr>
          <w:sz w:val="20"/>
          <w:szCs w:val="20"/>
        </w:rPr>
        <w:t>"</w:t>
      </w:r>
    </w:p>
    <w:p w14:paraId="5E54B138" w14:textId="77777777" w:rsidR="007C695C" w:rsidRDefault="00A10EA8">
      <w:pPr>
        <w:rPr>
          <w:sz w:val="20"/>
          <w:szCs w:val="20"/>
        </w:rPr>
      </w:pPr>
      <w:r>
        <w:rPr>
          <w:sz w:val="20"/>
          <w:szCs w:val="20"/>
        </w:rPr>
        <w:t xml:space="preserve">    ... /&gt;</w:t>
      </w:r>
    </w:p>
    <w:p w14:paraId="721F9B97" w14:textId="77777777" w:rsidR="007C695C" w:rsidRDefault="007C695C">
      <w:pPr>
        <w:rPr>
          <w:sz w:val="20"/>
          <w:szCs w:val="20"/>
        </w:rPr>
      </w:pPr>
    </w:p>
    <w:p w14:paraId="41A0DF6D" w14:textId="77777777" w:rsidR="007C695C" w:rsidRDefault="007C695C">
      <w:pPr>
        <w:rPr>
          <w:sz w:val="20"/>
          <w:szCs w:val="20"/>
        </w:rPr>
      </w:pPr>
    </w:p>
    <w:p w14:paraId="53A81DE8" w14:textId="77777777" w:rsidR="007C695C" w:rsidRDefault="007C695C">
      <w:pPr>
        <w:rPr>
          <w:sz w:val="20"/>
          <w:szCs w:val="20"/>
        </w:rPr>
      </w:pPr>
    </w:p>
    <w:p w14:paraId="739027CB" w14:textId="77777777" w:rsidR="007C695C" w:rsidRDefault="007C695C">
      <w:pPr>
        <w:rPr>
          <w:sz w:val="20"/>
          <w:szCs w:val="20"/>
        </w:rPr>
      </w:pPr>
    </w:p>
    <w:p w14:paraId="7C5380C4" w14:textId="77777777" w:rsidR="007C695C" w:rsidRDefault="00A10EA8">
      <w:pPr>
        <w:rPr>
          <w:sz w:val="20"/>
          <w:szCs w:val="20"/>
        </w:rPr>
      </w:pPr>
      <w:r>
        <w:rPr>
          <w:sz w:val="20"/>
          <w:szCs w:val="20"/>
        </w:rPr>
        <w:t xml:space="preserve">                       </w:t>
      </w:r>
      <w:r>
        <w:rPr>
          <w:noProof/>
          <w:sz w:val="20"/>
          <w:szCs w:val="20"/>
        </w:rPr>
        <w:drawing>
          <wp:inline distT="114300" distB="114300" distL="114300" distR="114300" wp14:anchorId="4104DF7A" wp14:editId="72FE26E1">
            <wp:extent cx="2227142" cy="3552825"/>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8"/>
                    <a:srcRect/>
                    <a:stretch>
                      <a:fillRect/>
                    </a:stretch>
                  </pic:blipFill>
                  <pic:spPr>
                    <a:xfrm>
                      <a:off x="0" y="0"/>
                      <a:ext cx="2227142" cy="3552825"/>
                    </a:xfrm>
                    <a:prstGeom prst="rect">
                      <a:avLst/>
                    </a:prstGeom>
                    <a:ln/>
                  </pic:spPr>
                </pic:pic>
              </a:graphicData>
            </a:graphic>
          </wp:inline>
        </w:drawing>
      </w:r>
    </w:p>
    <w:p w14:paraId="2A7FE04E" w14:textId="77777777" w:rsidR="007C695C" w:rsidRDefault="007C695C">
      <w:pPr>
        <w:rPr>
          <w:sz w:val="20"/>
          <w:szCs w:val="20"/>
        </w:rPr>
      </w:pPr>
    </w:p>
    <w:p w14:paraId="06CCE8FB" w14:textId="77777777" w:rsidR="007C695C" w:rsidRDefault="007C695C">
      <w:pPr>
        <w:rPr>
          <w:sz w:val="20"/>
          <w:szCs w:val="20"/>
        </w:rPr>
      </w:pPr>
    </w:p>
    <w:p w14:paraId="7E129416" w14:textId="77777777" w:rsidR="007C695C" w:rsidRDefault="007C695C">
      <w:pPr>
        <w:rPr>
          <w:b/>
          <w:sz w:val="20"/>
          <w:szCs w:val="20"/>
        </w:rPr>
      </w:pPr>
    </w:p>
    <w:p w14:paraId="29C804F5" w14:textId="77777777" w:rsidR="007C695C" w:rsidRDefault="00A10EA8">
      <w:pPr>
        <w:rPr>
          <w:b/>
          <w:sz w:val="20"/>
          <w:szCs w:val="20"/>
        </w:rPr>
      </w:pPr>
      <w:r>
        <w:rPr>
          <w:b/>
          <w:sz w:val="20"/>
          <w:szCs w:val="20"/>
        </w:rPr>
        <w:lastRenderedPageBreak/>
        <w:t xml:space="preserve">                                                     </w:t>
      </w:r>
    </w:p>
    <w:p w14:paraId="7972F34E" w14:textId="77777777" w:rsidR="007C695C" w:rsidRDefault="007C695C">
      <w:pPr>
        <w:rPr>
          <w:b/>
          <w:sz w:val="20"/>
          <w:szCs w:val="20"/>
        </w:rPr>
      </w:pPr>
    </w:p>
    <w:p w14:paraId="49ED0267" w14:textId="77777777" w:rsidR="007C695C" w:rsidRDefault="00A10EA8">
      <w:pPr>
        <w:rPr>
          <w:sz w:val="20"/>
          <w:szCs w:val="20"/>
        </w:rPr>
      </w:pPr>
      <w:r>
        <w:rPr>
          <w:sz w:val="20"/>
          <w:szCs w:val="20"/>
        </w:rPr>
        <w:t xml:space="preserve">When using a fragment-owned app bar, we strongly recommended using the Toolbar APIs directly. Do not use </w:t>
      </w:r>
    </w:p>
    <w:p w14:paraId="2482080E" w14:textId="77777777" w:rsidR="007C695C" w:rsidRDefault="00A10EA8">
      <w:pPr>
        <w:rPr>
          <w:sz w:val="20"/>
          <w:szCs w:val="20"/>
        </w:rPr>
      </w:pPr>
      <w:proofErr w:type="spellStart"/>
      <w:proofErr w:type="gramStart"/>
      <w:r>
        <w:rPr>
          <w:sz w:val="20"/>
          <w:szCs w:val="20"/>
        </w:rPr>
        <w:t>setSupportActionBar</w:t>
      </w:r>
      <w:proofErr w:type="spellEnd"/>
      <w:r>
        <w:rPr>
          <w:sz w:val="20"/>
          <w:szCs w:val="20"/>
        </w:rPr>
        <w:t>(</w:t>
      </w:r>
      <w:proofErr w:type="gramEnd"/>
      <w:r>
        <w:rPr>
          <w:sz w:val="20"/>
          <w:szCs w:val="20"/>
        </w:rPr>
        <w:t>) and the Fragment menu APIs, which are appropriate only for activity-owned app bars.</w:t>
      </w:r>
    </w:p>
    <w:p w14:paraId="2B7BC460" w14:textId="77777777" w:rsidR="007C695C" w:rsidRDefault="007C695C">
      <w:pPr>
        <w:rPr>
          <w:sz w:val="20"/>
          <w:szCs w:val="20"/>
        </w:rPr>
      </w:pPr>
    </w:p>
    <w:p w14:paraId="46294EB2" w14:textId="77777777" w:rsidR="007C695C" w:rsidRDefault="00A10EA8">
      <w:pPr>
        <w:pStyle w:val="Heading1"/>
      </w:pPr>
      <w:bookmarkStart w:id="35" w:name="_2u3p0d3vk5ks" w:colFirst="0" w:colLast="0"/>
      <w:bookmarkEnd w:id="35"/>
      <w:r>
        <w:t>Fragments</w:t>
      </w:r>
    </w:p>
    <w:p w14:paraId="39BCE8DE" w14:textId="77777777" w:rsidR="007C695C" w:rsidRDefault="00A10EA8">
      <w:pPr>
        <w:rPr>
          <w:sz w:val="20"/>
          <w:szCs w:val="20"/>
        </w:rPr>
      </w:pPr>
      <w:hyperlink r:id="rId49">
        <w:r>
          <w:rPr>
            <w:sz w:val="20"/>
            <w:szCs w:val="20"/>
          </w:rPr>
          <w:t xml:space="preserve"> </w:t>
        </w:r>
      </w:hyperlink>
      <w:hyperlink r:id="rId50">
        <w:r>
          <w:rPr>
            <w:sz w:val="20"/>
            <w:szCs w:val="20"/>
          </w:rPr>
          <w:t xml:space="preserve"> </w:t>
        </w:r>
      </w:hyperlink>
    </w:p>
    <w:p w14:paraId="1F3E5D33" w14:textId="77777777" w:rsidR="007C695C" w:rsidRDefault="00A10EA8">
      <w:pPr>
        <w:spacing w:before="220" w:after="300"/>
        <w:rPr>
          <w:sz w:val="20"/>
          <w:szCs w:val="20"/>
          <w:shd w:val="clear" w:color="auto" w:fill="F9F9F9"/>
        </w:rPr>
      </w:pPr>
      <w:r>
        <w:rPr>
          <w:sz w:val="20"/>
          <w:szCs w:val="20"/>
          <w:shd w:val="clear" w:color="auto" w:fill="F9F9F9"/>
        </w:rPr>
        <w:t xml:space="preserve">A Fragment is a piece of an activity which enables more modular activity design. </w:t>
      </w:r>
      <w:r>
        <w:rPr>
          <w:sz w:val="20"/>
          <w:szCs w:val="20"/>
          <w:shd w:val="clear" w:color="auto" w:fill="F9F9F9"/>
        </w:rPr>
        <w:t>It will not be wrong if we say, a fragment is a kind of sub-activity.</w:t>
      </w:r>
    </w:p>
    <w:p w14:paraId="368A2B1F" w14:textId="77777777" w:rsidR="007C695C" w:rsidRDefault="00A10EA8">
      <w:pPr>
        <w:spacing w:before="120" w:after="140"/>
        <w:ind w:left="40" w:right="40"/>
        <w:jc w:val="both"/>
        <w:rPr>
          <w:sz w:val="20"/>
          <w:szCs w:val="20"/>
        </w:rPr>
      </w:pPr>
      <w:r>
        <w:rPr>
          <w:rFonts w:ascii="Arial Unicode MS" w:eastAsia="Arial Unicode MS" w:hAnsi="Arial Unicode MS" w:cs="Arial Unicode MS"/>
          <w:sz w:val="20"/>
          <w:szCs w:val="20"/>
        </w:rPr>
        <w:t>Following are important points about fragment −</w:t>
      </w:r>
    </w:p>
    <w:p w14:paraId="6DA50393" w14:textId="77777777" w:rsidR="007C695C" w:rsidRDefault="00A10EA8">
      <w:pPr>
        <w:numPr>
          <w:ilvl w:val="0"/>
          <w:numId w:val="10"/>
        </w:numPr>
        <w:rPr>
          <w:sz w:val="20"/>
          <w:szCs w:val="20"/>
        </w:rPr>
      </w:pPr>
      <w:r>
        <w:rPr>
          <w:sz w:val="20"/>
          <w:szCs w:val="20"/>
        </w:rPr>
        <w:t>A fragment has its own layout and its own behavior with its own life cycle callbacks.</w:t>
      </w:r>
    </w:p>
    <w:p w14:paraId="6E870AE5" w14:textId="77777777" w:rsidR="007C695C" w:rsidRDefault="00A10EA8">
      <w:pPr>
        <w:numPr>
          <w:ilvl w:val="0"/>
          <w:numId w:val="10"/>
        </w:numPr>
        <w:rPr>
          <w:sz w:val="20"/>
          <w:szCs w:val="20"/>
        </w:rPr>
      </w:pPr>
      <w:r>
        <w:rPr>
          <w:sz w:val="20"/>
          <w:szCs w:val="20"/>
        </w:rPr>
        <w:t>You can add or remove fragments in an activity while</w:t>
      </w:r>
      <w:r>
        <w:rPr>
          <w:sz w:val="20"/>
          <w:szCs w:val="20"/>
        </w:rPr>
        <w:t xml:space="preserve"> the activity is running.</w:t>
      </w:r>
    </w:p>
    <w:p w14:paraId="4DB9F3FE" w14:textId="77777777" w:rsidR="007C695C" w:rsidRDefault="00A10EA8">
      <w:pPr>
        <w:numPr>
          <w:ilvl w:val="0"/>
          <w:numId w:val="10"/>
        </w:numPr>
        <w:rPr>
          <w:sz w:val="20"/>
          <w:szCs w:val="20"/>
        </w:rPr>
      </w:pPr>
      <w:r>
        <w:rPr>
          <w:sz w:val="20"/>
          <w:szCs w:val="20"/>
        </w:rPr>
        <w:t>You can combine multiple fragments in a single activity to build a multi-pane UI.</w:t>
      </w:r>
    </w:p>
    <w:p w14:paraId="71D23A67" w14:textId="77777777" w:rsidR="007C695C" w:rsidRDefault="00A10EA8">
      <w:pPr>
        <w:numPr>
          <w:ilvl w:val="0"/>
          <w:numId w:val="10"/>
        </w:numPr>
        <w:rPr>
          <w:sz w:val="20"/>
          <w:szCs w:val="20"/>
        </w:rPr>
      </w:pPr>
      <w:r>
        <w:rPr>
          <w:sz w:val="20"/>
          <w:szCs w:val="20"/>
        </w:rPr>
        <w:t>A fragment can be used in multiple activities.</w:t>
      </w:r>
    </w:p>
    <w:p w14:paraId="2917672C" w14:textId="77777777" w:rsidR="007C695C" w:rsidRDefault="00A10EA8">
      <w:pPr>
        <w:numPr>
          <w:ilvl w:val="0"/>
          <w:numId w:val="10"/>
        </w:numPr>
        <w:rPr>
          <w:sz w:val="20"/>
          <w:szCs w:val="20"/>
        </w:rPr>
      </w:pPr>
      <w:r>
        <w:rPr>
          <w:sz w:val="20"/>
          <w:szCs w:val="20"/>
        </w:rPr>
        <w:t>Fragment life cycle is closely related to the life cycle of its host activity which means when the ac</w:t>
      </w:r>
      <w:r>
        <w:rPr>
          <w:sz w:val="20"/>
          <w:szCs w:val="20"/>
        </w:rPr>
        <w:t>tivity is paused, all the fragments available in the activity will also be stopped.</w:t>
      </w:r>
    </w:p>
    <w:p w14:paraId="01DDD03D" w14:textId="77777777" w:rsidR="007C695C" w:rsidRDefault="00A10EA8">
      <w:pPr>
        <w:numPr>
          <w:ilvl w:val="0"/>
          <w:numId w:val="10"/>
        </w:numPr>
        <w:rPr>
          <w:sz w:val="20"/>
          <w:szCs w:val="20"/>
        </w:rPr>
      </w:pPr>
      <w:r>
        <w:rPr>
          <w:sz w:val="20"/>
          <w:szCs w:val="20"/>
        </w:rPr>
        <w:t>A fragment can implement a behavior that has no user interface component.</w:t>
      </w:r>
    </w:p>
    <w:p w14:paraId="358A720D" w14:textId="77777777" w:rsidR="007C695C" w:rsidRDefault="00A10EA8">
      <w:pPr>
        <w:numPr>
          <w:ilvl w:val="0"/>
          <w:numId w:val="10"/>
        </w:numPr>
        <w:spacing w:after="80"/>
        <w:rPr>
          <w:sz w:val="20"/>
          <w:szCs w:val="20"/>
        </w:rPr>
      </w:pPr>
      <w:r>
        <w:rPr>
          <w:sz w:val="20"/>
          <w:szCs w:val="20"/>
        </w:rPr>
        <w:t>Fragments were added to the Android API in Honeycomb version of Android which API version 11.</w:t>
      </w:r>
    </w:p>
    <w:p w14:paraId="1B4637EA" w14:textId="77777777" w:rsidR="007C695C" w:rsidRDefault="00A10EA8">
      <w:pPr>
        <w:spacing w:before="120" w:after="140"/>
        <w:ind w:left="40" w:right="40"/>
        <w:jc w:val="both"/>
        <w:rPr>
          <w:sz w:val="20"/>
          <w:szCs w:val="20"/>
        </w:rPr>
      </w:pPr>
      <w:r>
        <w:rPr>
          <w:sz w:val="20"/>
          <w:szCs w:val="20"/>
        </w:rPr>
        <w:t xml:space="preserve">You </w:t>
      </w:r>
      <w:r>
        <w:rPr>
          <w:sz w:val="20"/>
          <w:szCs w:val="20"/>
        </w:rPr>
        <w:t>create fragments by extending Fragment class and You can insert a fragment into your activity layout by declaring the fragment in the activity's layout file, as a &lt;fragment&gt; element.</w:t>
      </w:r>
    </w:p>
    <w:p w14:paraId="6FDBD8A8" w14:textId="77777777" w:rsidR="007C695C" w:rsidRDefault="00A10EA8">
      <w:pPr>
        <w:spacing w:before="120" w:after="140"/>
        <w:ind w:left="40" w:right="40"/>
        <w:jc w:val="both"/>
        <w:rPr>
          <w:sz w:val="20"/>
          <w:szCs w:val="20"/>
        </w:rPr>
      </w:pPr>
      <w:r>
        <w:rPr>
          <w:sz w:val="20"/>
          <w:szCs w:val="20"/>
        </w:rPr>
        <w:t>Prior to fragment introduction, we had a limitation because we can show o</w:t>
      </w:r>
      <w:r>
        <w:rPr>
          <w:sz w:val="20"/>
          <w:szCs w:val="20"/>
        </w:rPr>
        <w:t xml:space="preserve">nly a single activity on the screen at one given point in time. </w:t>
      </w:r>
      <w:proofErr w:type="gramStart"/>
      <w:r>
        <w:rPr>
          <w:sz w:val="20"/>
          <w:szCs w:val="20"/>
        </w:rPr>
        <w:t>So</w:t>
      </w:r>
      <w:proofErr w:type="gramEnd"/>
      <w:r>
        <w:rPr>
          <w:sz w:val="20"/>
          <w:szCs w:val="20"/>
        </w:rPr>
        <w:t xml:space="preserve"> we were not able to divide the device screen and control different parts separately. But with the introduction of </w:t>
      </w:r>
      <w:proofErr w:type="gramStart"/>
      <w:r>
        <w:rPr>
          <w:sz w:val="20"/>
          <w:szCs w:val="20"/>
        </w:rPr>
        <w:t>fragment</w:t>
      </w:r>
      <w:proofErr w:type="gramEnd"/>
      <w:r>
        <w:rPr>
          <w:sz w:val="20"/>
          <w:szCs w:val="20"/>
        </w:rPr>
        <w:t xml:space="preserve"> we got more flexibility and removed the limitation of having a sin</w:t>
      </w:r>
      <w:r>
        <w:rPr>
          <w:sz w:val="20"/>
          <w:szCs w:val="20"/>
        </w:rPr>
        <w:t>gle activity on the screen at a time. Now we can have a single activity but each activity can consist of multiple fragments which will have their own layout, events and complete life cycle.</w:t>
      </w:r>
    </w:p>
    <w:p w14:paraId="60139E43" w14:textId="77777777" w:rsidR="007C695C" w:rsidRDefault="00A10EA8">
      <w:pPr>
        <w:spacing w:before="120" w:after="140"/>
        <w:ind w:left="40" w:right="40"/>
        <w:jc w:val="both"/>
        <w:rPr>
          <w:sz w:val="20"/>
          <w:szCs w:val="20"/>
        </w:rPr>
      </w:pPr>
      <w:r>
        <w:rPr>
          <w:sz w:val="20"/>
          <w:szCs w:val="20"/>
        </w:rPr>
        <w:t>Following is a typical example of how two UI modules defined by fr</w:t>
      </w:r>
      <w:r>
        <w:rPr>
          <w:sz w:val="20"/>
          <w:szCs w:val="20"/>
        </w:rPr>
        <w:t>agments can be combined into one activity for a tablet design, but separated for a handset design.</w:t>
      </w:r>
    </w:p>
    <w:p w14:paraId="6BAB6CA5" w14:textId="77777777" w:rsidR="007C695C" w:rsidRDefault="00A10EA8">
      <w:pPr>
        <w:rPr>
          <w:sz w:val="20"/>
          <w:szCs w:val="20"/>
        </w:rPr>
      </w:pPr>
      <w:r>
        <w:rPr>
          <w:noProof/>
          <w:sz w:val="20"/>
          <w:szCs w:val="20"/>
        </w:rPr>
        <w:drawing>
          <wp:inline distT="114300" distB="114300" distL="114300" distR="114300" wp14:anchorId="1B268498" wp14:editId="2FB982A0">
            <wp:extent cx="6348413" cy="1790700"/>
            <wp:effectExtent l="0" t="0" r="0" b="0"/>
            <wp:docPr id="42" name="image37.jpg" descr="Android Fragment"/>
            <wp:cNvGraphicFramePr/>
            <a:graphic xmlns:a="http://schemas.openxmlformats.org/drawingml/2006/main">
              <a:graphicData uri="http://schemas.openxmlformats.org/drawingml/2006/picture">
                <pic:pic xmlns:pic="http://schemas.openxmlformats.org/drawingml/2006/picture">
                  <pic:nvPicPr>
                    <pic:cNvPr id="0" name="image37.jpg" descr="Android Fragment"/>
                    <pic:cNvPicPr preferRelativeResize="0"/>
                  </pic:nvPicPr>
                  <pic:blipFill>
                    <a:blip r:embed="rId51"/>
                    <a:srcRect/>
                    <a:stretch>
                      <a:fillRect/>
                    </a:stretch>
                  </pic:blipFill>
                  <pic:spPr>
                    <a:xfrm>
                      <a:off x="0" y="0"/>
                      <a:ext cx="6348413" cy="1790700"/>
                    </a:xfrm>
                    <a:prstGeom prst="rect">
                      <a:avLst/>
                    </a:prstGeom>
                    <a:ln/>
                  </pic:spPr>
                </pic:pic>
              </a:graphicData>
            </a:graphic>
          </wp:inline>
        </w:drawing>
      </w:r>
    </w:p>
    <w:p w14:paraId="2A73DCE5" w14:textId="77777777" w:rsidR="007C695C" w:rsidRDefault="00A10EA8">
      <w:pPr>
        <w:spacing w:before="120" w:after="140"/>
        <w:ind w:left="40" w:right="40"/>
        <w:jc w:val="both"/>
        <w:rPr>
          <w:sz w:val="20"/>
          <w:szCs w:val="20"/>
        </w:rPr>
      </w:pPr>
      <w:r>
        <w:rPr>
          <w:sz w:val="20"/>
          <w:szCs w:val="20"/>
        </w:rPr>
        <w:t>The application can embed two fragments in Activity A, when running on a tablet-sized device. However, on a handset-sized screen, there's not enough room f</w:t>
      </w:r>
      <w:r>
        <w:rPr>
          <w:sz w:val="20"/>
          <w:szCs w:val="20"/>
        </w:rPr>
        <w:t xml:space="preserve">or both fragments, so Activity A includes only the </w:t>
      </w:r>
      <w:r>
        <w:rPr>
          <w:sz w:val="20"/>
          <w:szCs w:val="20"/>
        </w:rPr>
        <w:lastRenderedPageBreak/>
        <w:t>fragment for the list of articles, and when the user selects an article, it starts Activity B, which includes the second fragment to read the article.</w:t>
      </w:r>
    </w:p>
    <w:p w14:paraId="39EE06D9" w14:textId="77777777" w:rsidR="007C695C" w:rsidRDefault="00A10EA8">
      <w:pPr>
        <w:pStyle w:val="Heading2"/>
        <w:keepNext w:val="0"/>
        <w:keepLines w:val="0"/>
        <w:spacing w:after="80"/>
        <w:ind w:left="40" w:right="40"/>
        <w:jc w:val="both"/>
        <w:rPr>
          <w:sz w:val="20"/>
          <w:szCs w:val="20"/>
        </w:rPr>
      </w:pPr>
      <w:bookmarkStart w:id="36" w:name="_qt20y8rglrwm" w:colFirst="0" w:colLast="0"/>
      <w:bookmarkEnd w:id="36"/>
      <w:r>
        <w:rPr>
          <w:sz w:val="20"/>
          <w:szCs w:val="20"/>
        </w:rPr>
        <w:t>UI components</w:t>
      </w:r>
    </w:p>
    <w:p w14:paraId="7B897B82" w14:textId="77777777" w:rsidR="007C695C" w:rsidRDefault="00A10EA8">
      <w:pPr>
        <w:spacing w:before="120" w:after="140"/>
        <w:ind w:left="40" w:right="40"/>
        <w:jc w:val="both"/>
        <w:rPr>
          <w:sz w:val="20"/>
          <w:szCs w:val="20"/>
        </w:rPr>
      </w:pPr>
      <w:r>
        <w:rPr>
          <w:sz w:val="20"/>
          <w:szCs w:val="20"/>
        </w:rPr>
        <w:t>A typical user interface of an android a</w:t>
      </w:r>
      <w:r>
        <w:rPr>
          <w:sz w:val="20"/>
          <w:szCs w:val="20"/>
        </w:rPr>
        <w:t>pplication consists of an action bar and the application content area.</w:t>
      </w:r>
    </w:p>
    <w:p w14:paraId="645431C5" w14:textId="77777777" w:rsidR="007C695C" w:rsidRDefault="00A10EA8">
      <w:pPr>
        <w:numPr>
          <w:ilvl w:val="0"/>
          <w:numId w:val="12"/>
        </w:numPr>
        <w:rPr>
          <w:sz w:val="20"/>
          <w:szCs w:val="20"/>
        </w:rPr>
      </w:pPr>
      <w:r>
        <w:rPr>
          <w:sz w:val="20"/>
          <w:szCs w:val="20"/>
        </w:rPr>
        <w:t>Main Action Bar</w:t>
      </w:r>
    </w:p>
    <w:p w14:paraId="0D06430A" w14:textId="77777777" w:rsidR="007C695C" w:rsidRDefault="00A10EA8">
      <w:pPr>
        <w:numPr>
          <w:ilvl w:val="0"/>
          <w:numId w:val="12"/>
        </w:numPr>
        <w:rPr>
          <w:sz w:val="20"/>
          <w:szCs w:val="20"/>
        </w:rPr>
      </w:pPr>
      <w:r>
        <w:rPr>
          <w:sz w:val="20"/>
          <w:szCs w:val="20"/>
        </w:rPr>
        <w:t>View Control</w:t>
      </w:r>
    </w:p>
    <w:p w14:paraId="44467C66" w14:textId="77777777" w:rsidR="007C695C" w:rsidRDefault="00A10EA8">
      <w:pPr>
        <w:numPr>
          <w:ilvl w:val="0"/>
          <w:numId w:val="12"/>
        </w:numPr>
        <w:rPr>
          <w:sz w:val="20"/>
          <w:szCs w:val="20"/>
        </w:rPr>
      </w:pPr>
      <w:r>
        <w:rPr>
          <w:sz w:val="20"/>
          <w:szCs w:val="20"/>
        </w:rPr>
        <w:t>Content Area</w:t>
      </w:r>
    </w:p>
    <w:p w14:paraId="5F1F1D82" w14:textId="77777777" w:rsidR="007C695C" w:rsidRDefault="00A10EA8">
      <w:pPr>
        <w:numPr>
          <w:ilvl w:val="0"/>
          <w:numId w:val="12"/>
        </w:numPr>
        <w:spacing w:after="80"/>
        <w:rPr>
          <w:sz w:val="20"/>
          <w:szCs w:val="20"/>
        </w:rPr>
      </w:pPr>
      <w:r>
        <w:rPr>
          <w:sz w:val="20"/>
          <w:szCs w:val="20"/>
        </w:rPr>
        <w:t>Split Action Bar</w:t>
      </w:r>
    </w:p>
    <w:p w14:paraId="47BBF6DE" w14:textId="77777777" w:rsidR="007C695C" w:rsidRDefault="00A10EA8">
      <w:pPr>
        <w:spacing w:before="120" w:after="140"/>
        <w:ind w:left="40" w:right="40"/>
        <w:jc w:val="both"/>
        <w:rPr>
          <w:sz w:val="20"/>
          <w:szCs w:val="20"/>
        </w:rPr>
      </w:pPr>
      <w:r>
        <w:rPr>
          <w:rFonts w:ascii="Arial Unicode MS" w:eastAsia="Arial Unicode MS" w:hAnsi="Arial Unicode MS" w:cs="Arial Unicode MS"/>
          <w:sz w:val="20"/>
          <w:szCs w:val="20"/>
        </w:rPr>
        <w:t>These components have also been shown in the image below −</w:t>
      </w:r>
    </w:p>
    <w:p w14:paraId="10FA790B" w14:textId="77777777" w:rsidR="007C695C" w:rsidRDefault="00A10EA8">
      <w:pPr>
        <w:spacing w:before="120" w:after="140"/>
        <w:ind w:left="40" w:right="40"/>
        <w:jc w:val="both"/>
        <w:rPr>
          <w:sz w:val="20"/>
          <w:szCs w:val="20"/>
        </w:rPr>
      </w:pPr>
      <w:r>
        <w:rPr>
          <w:noProof/>
          <w:sz w:val="20"/>
          <w:szCs w:val="20"/>
        </w:rPr>
        <w:drawing>
          <wp:inline distT="114300" distB="114300" distL="114300" distR="114300" wp14:anchorId="7AD511EF" wp14:editId="5B1DE78C">
            <wp:extent cx="5376594" cy="1116099"/>
            <wp:effectExtent l="0" t="0" r="0" b="0"/>
            <wp:docPr id="18" name="image11.png" descr="Anroid UI Tutorial"/>
            <wp:cNvGraphicFramePr/>
            <a:graphic xmlns:a="http://schemas.openxmlformats.org/drawingml/2006/main">
              <a:graphicData uri="http://schemas.openxmlformats.org/drawingml/2006/picture">
                <pic:pic xmlns:pic="http://schemas.openxmlformats.org/drawingml/2006/picture">
                  <pic:nvPicPr>
                    <pic:cNvPr id="0" name="image11.png" descr="Anroid UI Tutorial"/>
                    <pic:cNvPicPr preferRelativeResize="0"/>
                  </pic:nvPicPr>
                  <pic:blipFill>
                    <a:blip r:embed="rId52"/>
                    <a:srcRect/>
                    <a:stretch>
                      <a:fillRect/>
                    </a:stretch>
                  </pic:blipFill>
                  <pic:spPr>
                    <a:xfrm>
                      <a:off x="0" y="0"/>
                      <a:ext cx="5376594" cy="1116099"/>
                    </a:xfrm>
                    <a:prstGeom prst="rect">
                      <a:avLst/>
                    </a:prstGeom>
                    <a:ln/>
                  </pic:spPr>
                </pic:pic>
              </a:graphicData>
            </a:graphic>
          </wp:inline>
        </w:drawing>
      </w:r>
    </w:p>
    <w:p w14:paraId="74025F07" w14:textId="77777777" w:rsidR="007C695C" w:rsidRDefault="00A10EA8">
      <w:pPr>
        <w:pStyle w:val="Heading2"/>
        <w:keepNext w:val="0"/>
        <w:keepLines w:val="0"/>
        <w:spacing w:after="80"/>
        <w:ind w:left="40" w:right="40"/>
        <w:jc w:val="both"/>
        <w:rPr>
          <w:sz w:val="20"/>
          <w:szCs w:val="20"/>
        </w:rPr>
      </w:pPr>
      <w:bookmarkStart w:id="37" w:name="_vrccszk9do8r" w:colFirst="0" w:colLast="0"/>
      <w:bookmarkEnd w:id="37"/>
      <w:r>
        <w:rPr>
          <w:sz w:val="20"/>
          <w:szCs w:val="20"/>
        </w:rPr>
        <w:t>Understanding Screen Components</w:t>
      </w:r>
    </w:p>
    <w:p w14:paraId="1A048D0D" w14:textId="77777777" w:rsidR="007C695C" w:rsidRDefault="00A10EA8">
      <w:pPr>
        <w:spacing w:before="120" w:after="140"/>
        <w:ind w:left="40" w:right="40"/>
        <w:jc w:val="both"/>
        <w:rPr>
          <w:sz w:val="20"/>
          <w:szCs w:val="20"/>
        </w:rPr>
      </w:pPr>
      <w:r>
        <w:rPr>
          <w:sz w:val="20"/>
          <w:szCs w:val="20"/>
        </w:rPr>
        <w:t>The basic unit of android application is the activity. A UI is defined in an xml file. During compilation, each element in the XML is compiled into an equivalent Android GUI class with attributes represented by methods.</w:t>
      </w:r>
    </w:p>
    <w:p w14:paraId="3BA3E8CA" w14:textId="77777777" w:rsidR="007C695C" w:rsidRDefault="00A10EA8">
      <w:pPr>
        <w:pStyle w:val="Heading3"/>
        <w:keepNext w:val="0"/>
        <w:keepLines w:val="0"/>
        <w:spacing w:before="280"/>
        <w:ind w:left="40" w:right="40"/>
        <w:jc w:val="both"/>
        <w:rPr>
          <w:color w:val="000000"/>
          <w:sz w:val="20"/>
          <w:szCs w:val="20"/>
        </w:rPr>
      </w:pPr>
      <w:bookmarkStart w:id="38" w:name="_5ur405gbsuhg" w:colFirst="0" w:colLast="0"/>
      <w:bookmarkEnd w:id="38"/>
      <w:r>
        <w:rPr>
          <w:color w:val="000000"/>
          <w:sz w:val="20"/>
          <w:szCs w:val="20"/>
        </w:rPr>
        <w:t xml:space="preserve">View and </w:t>
      </w:r>
      <w:proofErr w:type="spellStart"/>
      <w:r>
        <w:rPr>
          <w:color w:val="000000"/>
          <w:sz w:val="20"/>
          <w:szCs w:val="20"/>
        </w:rPr>
        <w:t>ViewGroups</w:t>
      </w:r>
      <w:proofErr w:type="spellEnd"/>
    </w:p>
    <w:p w14:paraId="1A2668A6" w14:textId="77777777" w:rsidR="007C695C" w:rsidRDefault="00A10EA8">
      <w:pPr>
        <w:spacing w:before="120" w:after="140"/>
        <w:ind w:left="40" w:right="40"/>
        <w:jc w:val="both"/>
        <w:rPr>
          <w:sz w:val="20"/>
          <w:szCs w:val="20"/>
        </w:rPr>
      </w:pPr>
      <w:r>
        <w:rPr>
          <w:sz w:val="20"/>
          <w:szCs w:val="20"/>
        </w:rPr>
        <w:t>An activity cons</w:t>
      </w:r>
      <w:r>
        <w:rPr>
          <w:sz w:val="20"/>
          <w:szCs w:val="20"/>
        </w:rPr>
        <w:t xml:space="preserve">ists of views. A view is just a widget that appears on the screen. It could be a button </w:t>
      </w:r>
      <w:proofErr w:type="spellStart"/>
      <w:r>
        <w:rPr>
          <w:sz w:val="20"/>
          <w:szCs w:val="20"/>
        </w:rPr>
        <w:t>e.t.c</w:t>
      </w:r>
      <w:proofErr w:type="spellEnd"/>
      <w:r>
        <w:rPr>
          <w:sz w:val="20"/>
          <w:szCs w:val="20"/>
        </w:rPr>
        <w:t xml:space="preserve">. One or more views can be grouped together into one </w:t>
      </w:r>
      <w:proofErr w:type="spellStart"/>
      <w:r>
        <w:rPr>
          <w:sz w:val="20"/>
          <w:szCs w:val="20"/>
        </w:rPr>
        <w:t>GroupView</w:t>
      </w:r>
      <w:proofErr w:type="spellEnd"/>
      <w:r>
        <w:rPr>
          <w:sz w:val="20"/>
          <w:szCs w:val="20"/>
        </w:rPr>
        <w:t xml:space="preserve">. Example of </w:t>
      </w:r>
      <w:proofErr w:type="spellStart"/>
      <w:r>
        <w:rPr>
          <w:sz w:val="20"/>
          <w:szCs w:val="20"/>
        </w:rPr>
        <w:t>ViewGroup</w:t>
      </w:r>
      <w:proofErr w:type="spellEnd"/>
      <w:r>
        <w:rPr>
          <w:sz w:val="20"/>
          <w:szCs w:val="20"/>
        </w:rPr>
        <w:t xml:space="preserve"> includes layouts.</w:t>
      </w:r>
    </w:p>
    <w:p w14:paraId="4E8964EC" w14:textId="77777777" w:rsidR="007C695C" w:rsidRDefault="00A10EA8">
      <w:pPr>
        <w:pStyle w:val="Heading3"/>
        <w:keepNext w:val="0"/>
        <w:keepLines w:val="0"/>
        <w:spacing w:before="280"/>
        <w:ind w:left="40" w:right="40"/>
        <w:jc w:val="both"/>
        <w:rPr>
          <w:color w:val="000000"/>
          <w:sz w:val="20"/>
          <w:szCs w:val="20"/>
        </w:rPr>
      </w:pPr>
      <w:bookmarkStart w:id="39" w:name="_p5c77g5bo2g" w:colFirst="0" w:colLast="0"/>
      <w:bookmarkEnd w:id="39"/>
      <w:r>
        <w:rPr>
          <w:color w:val="000000"/>
          <w:sz w:val="20"/>
          <w:szCs w:val="20"/>
        </w:rPr>
        <w:t xml:space="preserve">Types of </w:t>
      </w:r>
      <w:proofErr w:type="gramStart"/>
      <w:r>
        <w:rPr>
          <w:color w:val="000000"/>
          <w:sz w:val="20"/>
          <w:szCs w:val="20"/>
        </w:rPr>
        <w:t>layout</w:t>
      </w:r>
      <w:proofErr w:type="gramEnd"/>
    </w:p>
    <w:p w14:paraId="07F1898E" w14:textId="77777777" w:rsidR="007C695C" w:rsidRDefault="00A10EA8">
      <w:pPr>
        <w:spacing w:before="120" w:after="140"/>
        <w:ind w:left="40" w:right="40"/>
        <w:jc w:val="both"/>
        <w:rPr>
          <w:sz w:val="20"/>
          <w:szCs w:val="20"/>
        </w:rPr>
      </w:pPr>
      <w:r>
        <w:rPr>
          <w:rFonts w:ascii="Arial Unicode MS" w:eastAsia="Arial Unicode MS" w:hAnsi="Arial Unicode MS" w:cs="Arial Unicode MS"/>
          <w:sz w:val="20"/>
          <w:szCs w:val="20"/>
        </w:rPr>
        <w:t xml:space="preserve">There are many types of </w:t>
      </w:r>
      <w:proofErr w:type="gramStart"/>
      <w:r>
        <w:rPr>
          <w:rFonts w:ascii="Arial Unicode MS" w:eastAsia="Arial Unicode MS" w:hAnsi="Arial Unicode MS" w:cs="Arial Unicode MS"/>
          <w:sz w:val="20"/>
          <w:szCs w:val="20"/>
        </w:rPr>
        <w:t>layout</w:t>
      </w:r>
      <w:proofErr w:type="gramEnd"/>
      <w:r>
        <w:rPr>
          <w:rFonts w:ascii="Arial Unicode MS" w:eastAsia="Arial Unicode MS" w:hAnsi="Arial Unicode MS" w:cs="Arial Unicode MS"/>
          <w:sz w:val="20"/>
          <w:szCs w:val="20"/>
        </w:rPr>
        <w:t>. Some of whic</w:t>
      </w:r>
      <w:r>
        <w:rPr>
          <w:rFonts w:ascii="Arial Unicode MS" w:eastAsia="Arial Unicode MS" w:hAnsi="Arial Unicode MS" w:cs="Arial Unicode MS"/>
          <w:sz w:val="20"/>
          <w:szCs w:val="20"/>
        </w:rPr>
        <w:t>h are listed below −</w:t>
      </w:r>
    </w:p>
    <w:p w14:paraId="5836BB91" w14:textId="77777777" w:rsidR="007C695C" w:rsidRDefault="00A10EA8">
      <w:pPr>
        <w:numPr>
          <w:ilvl w:val="0"/>
          <w:numId w:val="11"/>
        </w:numPr>
        <w:rPr>
          <w:sz w:val="20"/>
          <w:szCs w:val="20"/>
        </w:rPr>
      </w:pPr>
      <w:r>
        <w:rPr>
          <w:sz w:val="20"/>
          <w:szCs w:val="20"/>
        </w:rPr>
        <w:t>Linear Layout</w:t>
      </w:r>
    </w:p>
    <w:p w14:paraId="46C67F3E" w14:textId="77777777" w:rsidR="007C695C" w:rsidRDefault="00A10EA8">
      <w:pPr>
        <w:numPr>
          <w:ilvl w:val="0"/>
          <w:numId w:val="11"/>
        </w:numPr>
        <w:rPr>
          <w:sz w:val="20"/>
          <w:szCs w:val="20"/>
        </w:rPr>
      </w:pPr>
      <w:r>
        <w:rPr>
          <w:sz w:val="20"/>
          <w:szCs w:val="20"/>
        </w:rPr>
        <w:t>Absolute Layout</w:t>
      </w:r>
    </w:p>
    <w:p w14:paraId="480C57FF" w14:textId="77777777" w:rsidR="007C695C" w:rsidRDefault="00A10EA8">
      <w:pPr>
        <w:numPr>
          <w:ilvl w:val="0"/>
          <w:numId w:val="11"/>
        </w:numPr>
        <w:rPr>
          <w:sz w:val="20"/>
          <w:szCs w:val="20"/>
        </w:rPr>
      </w:pPr>
      <w:r>
        <w:rPr>
          <w:sz w:val="20"/>
          <w:szCs w:val="20"/>
        </w:rPr>
        <w:t>Table Layout</w:t>
      </w:r>
    </w:p>
    <w:p w14:paraId="1C98AFC0" w14:textId="77777777" w:rsidR="007C695C" w:rsidRDefault="00A10EA8">
      <w:pPr>
        <w:numPr>
          <w:ilvl w:val="0"/>
          <w:numId w:val="11"/>
        </w:numPr>
        <w:rPr>
          <w:sz w:val="20"/>
          <w:szCs w:val="20"/>
        </w:rPr>
      </w:pPr>
      <w:r>
        <w:rPr>
          <w:sz w:val="20"/>
          <w:szCs w:val="20"/>
        </w:rPr>
        <w:t>Frame Layout</w:t>
      </w:r>
    </w:p>
    <w:p w14:paraId="289B119F" w14:textId="77777777" w:rsidR="007C695C" w:rsidRDefault="00A10EA8">
      <w:pPr>
        <w:numPr>
          <w:ilvl w:val="0"/>
          <w:numId w:val="11"/>
        </w:numPr>
        <w:spacing w:after="80"/>
        <w:rPr>
          <w:sz w:val="20"/>
          <w:szCs w:val="20"/>
        </w:rPr>
      </w:pPr>
      <w:r>
        <w:rPr>
          <w:sz w:val="20"/>
          <w:szCs w:val="20"/>
        </w:rPr>
        <w:t>Relative Layout</w:t>
      </w:r>
    </w:p>
    <w:p w14:paraId="5FFFD56E" w14:textId="288FF131" w:rsidR="007C695C" w:rsidRDefault="007C695C"/>
    <w:p w14:paraId="3524B32D" w14:textId="5BFA9F09" w:rsidR="00D31C75" w:rsidRDefault="00D31C75"/>
    <w:p w14:paraId="38B4065E" w14:textId="6D6525C7" w:rsidR="00D31C75" w:rsidRDefault="00D31C75"/>
    <w:p w14:paraId="5C673721" w14:textId="7EBAE64B" w:rsidR="00D31C75" w:rsidRDefault="00D31C75"/>
    <w:p w14:paraId="6321CE5E" w14:textId="22F6E78F" w:rsidR="00D31C75" w:rsidRDefault="00D31C75"/>
    <w:p w14:paraId="751E12A4" w14:textId="77777777" w:rsidR="00D31C75" w:rsidRDefault="00D31C75"/>
    <w:p w14:paraId="74ABC08A" w14:textId="77777777" w:rsidR="007C695C" w:rsidRDefault="007C695C"/>
    <w:p w14:paraId="5687AE38" w14:textId="766258F5" w:rsidR="00D31C75" w:rsidRDefault="00D31C75" w:rsidP="00D31C75">
      <w:pPr>
        <w:pStyle w:val="Heading1"/>
        <w:ind w:left="0" w:firstLine="0"/>
        <w:jc w:val="center"/>
        <w:rPr>
          <w:rFonts w:ascii="Oswald" w:eastAsia="Oswald" w:hAnsi="Oswald" w:cs="Oswald"/>
          <w:b w:val="0"/>
          <w:bCs/>
          <w:sz w:val="28"/>
          <w:szCs w:val="28"/>
        </w:rPr>
      </w:pPr>
      <w:r>
        <w:rPr>
          <w:rFonts w:ascii="Oswald" w:eastAsia="Oswald" w:hAnsi="Oswald" w:cs="Oswald"/>
          <w:b w:val="0"/>
          <w:bCs/>
          <w:sz w:val="28"/>
          <w:szCs w:val="28"/>
        </w:rPr>
        <w:lastRenderedPageBreak/>
        <w:t xml:space="preserve">PRACTICAL </w:t>
      </w:r>
      <w:r>
        <w:rPr>
          <w:rFonts w:ascii="Oswald" w:eastAsia="Oswald" w:hAnsi="Oswald" w:cs="Oswald"/>
          <w:b w:val="0"/>
          <w:bCs/>
          <w:sz w:val="28"/>
          <w:szCs w:val="28"/>
        </w:rPr>
        <w:t>6</w:t>
      </w:r>
    </w:p>
    <w:p w14:paraId="053828F3" w14:textId="77777777" w:rsidR="00D31C75" w:rsidRDefault="00D31C75">
      <w:pPr>
        <w:rPr>
          <w:rFonts w:ascii="Oswald" w:eastAsia="Oswald" w:hAnsi="Oswald" w:cs="Oswald"/>
          <w:b/>
          <w:sz w:val="30"/>
          <w:szCs w:val="30"/>
        </w:rPr>
      </w:pPr>
    </w:p>
    <w:p w14:paraId="7C065754" w14:textId="44D6F314" w:rsidR="007C695C" w:rsidRDefault="00D31C75">
      <w:pPr>
        <w:rPr>
          <w:rFonts w:ascii="Oswald" w:eastAsia="Oswald" w:hAnsi="Oswald" w:cs="Oswald"/>
          <w:b/>
          <w:sz w:val="30"/>
          <w:szCs w:val="30"/>
        </w:rPr>
      </w:pPr>
      <w:r>
        <w:rPr>
          <w:rFonts w:ascii="Oswald" w:eastAsia="Oswald" w:hAnsi="Oswald" w:cs="Oswald"/>
          <w:b/>
          <w:sz w:val="30"/>
          <w:szCs w:val="30"/>
        </w:rPr>
        <w:t>Q)</w:t>
      </w:r>
      <w:r w:rsidR="00A10EA8">
        <w:rPr>
          <w:rFonts w:ascii="Oswald" w:eastAsia="Oswald" w:hAnsi="Oswald" w:cs="Oswald"/>
          <w:b/>
          <w:sz w:val="30"/>
          <w:szCs w:val="30"/>
        </w:rPr>
        <w:t xml:space="preserve"> Programming menus, dialog, dialog fragments</w:t>
      </w:r>
    </w:p>
    <w:p w14:paraId="1A51329F" w14:textId="77777777" w:rsidR="007C695C" w:rsidRDefault="007C695C">
      <w:pPr>
        <w:rPr>
          <w:b/>
        </w:rPr>
      </w:pPr>
    </w:p>
    <w:p w14:paraId="380FB00A" w14:textId="77777777" w:rsidR="007C695C" w:rsidRDefault="00A10EA8">
      <w:pPr>
        <w:spacing w:before="240" w:after="240" w:line="360" w:lineRule="auto"/>
        <w:rPr>
          <w:rFonts w:ascii="Times New Roman" w:eastAsia="Times New Roman" w:hAnsi="Times New Roman" w:cs="Times New Roman"/>
          <w:b/>
          <w:sz w:val="20"/>
          <w:szCs w:val="20"/>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0"/>
          <w:szCs w:val="20"/>
        </w:rPr>
        <w:t>Android Option Menu Example</w:t>
      </w:r>
    </w:p>
    <w:p w14:paraId="4CE144E7" w14:textId="77777777" w:rsidR="007C695C" w:rsidRDefault="00A10EA8">
      <w:pPr>
        <w:spacing w:before="240" w:after="240" w:line="360" w:lineRule="auto"/>
        <w:rPr>
          <w:rFonts w:ascii="Times New Roman" w:eastAsia="Times New Roman" w:hAnsi="Times New Roman" w:cs="Times New Roman"/>
          <w:b/>
          <w:sz w:val="20"/>
          <w:szCs w:val="20"/>
        </w:rPr>
      </w:pPr>
      <w:r>
        <w:rPr>
          <w:sz w:val="20"/>
          <w:szCs w:val="20"/>
        </w:rPr>
        <w:t>Android Option Menus are the primary menus of android. They can be used for setting</w:t>
      </w:r>
      <w:r>
        <w:rPr>
          <w:sz w:val="20"/>
          <w:szCs w:val="20"/>
        </w:rPr>
        <w:t xml:space="preserve">s, search, delete items etc. Here, we are going to see two examples of option menus. First, the simple option menus and second, options menus with images. Here, we are inflating the menu by calling the </w:t>
      </w:r>
      <w:proofErr w:type="gramStart"/>
      <w:r>
        <w:rPr>
          <w:sz w:val="20"/>
          <w:szCs w:val="20"/>
        </w:rPr>
        <w:t>inflate(</w:t>
      </w:r>
      <w:proofErr w:type="gramEnd"/>
      <w:r>
        <w:rPr>
          <w:sz w:val="20"/>
          <w:szCs w:val="20"/>
        </w:rPr>
        <w:t xml:space="preserve">) method of the </w:t>
      </w:r>
      <w:proofErr w:type="spellStart"/>
      <w:r>
        <w:rPr>
          <w:sz w:val="20"/>
          <w:szCs w:val="20"/>
        </w:rPr>
        <w:t>MenuInflater</w:t>
      </w:r>
      <w:proofErr w:type="spellEnd"/>
      <w:r>
        <w:rPr>
          <w:sz w:val="20"/>
          <w:szCs w:val="20"/>
        </w:rPr>
        <w:t xml:space="preserve"> class. To perform</w:t>
      </w:r>
      <w:r>
        <w:rPr>
          <w:sz w:val="20"/>
          <w:szCs w:val="20"/>
        </w:rPr>
        <w:t xml:space="preserve"> event handling on menu items, you need to override </w:t>
      </w:r>
      <w:proofErr w:type="spellStart"/>
      <w:proofErr w:type="gramStart"/>
      <w:r>
        <w:rPr>
          <w:sz w:val="20"/>
          <w:szCs w:val="20"/>
        </w:rPr>
        <w:t>onOptionsItemSelected</w:t>
      </w:r>
      <w:proofErr w:type="spellEnd"/>
      <w:r>
        <w:rPr>
          <w:sz w:val="20"/>
          <w:szCs w:val="20"/>
        </w:rPr>
        <w:t>(</w:t>
      </w:r>
      <w:proofErr w:type="gramEnd"/>
      <w:r>
        <w:rPr>
          <w:sz w:val="20"/>
          <w:szCs w:val="20"/>
        </w:rPr>
        <w:t>) method of Activity class.</w:t>
      </w:r>
    </w:p>
    <w:p w14:paraId="791D2084" w14:textId="77777777" w:rsidR="007C695C" w:rsidRDefault="00A10EA8">
      <w:pPr>
        <w:spacing w:before="240" w:after="240" w:line="360" w:lineRule="auto"/>
        <w:rPr>
          <w:sz w:val="20"/>
          <w:szCs w:val="20"/>
        </w:rPr>
      </w:pPr>
      <w:r>
        <w:rPr>
          <w:sz w:val="20"/>
          <w:szCs w:val="20"/>
        </w:rPr>
        <w:t>Let's see how to create a menu in android. Let's see the simple option menu example that contains three menu items.</w:t>
      </w:r>
    </w:p>
    <w:p w14:paraId="6D75568B" w14:textId="77777777" w:rsidR="007C695C" w:rsidRDefault="00A10EA8">
      <w:pPr>
        <w:spacing w:before="240" w:after="240" w:line="360" w:lineRule="auto"/>
        <w:rPr>
          <w:b/>
          <w:sz w:val="20"/>
          <w:szCs w:val="20"/>
        </w:rPr>
      </w:pPr>
      <w:r>
        <w:rPr>
          <w:b/>
          <w:sz w:val="20"/>
          <w:szCs w:val="20"/>
        </w:rPr>
        <w:t>activity_main.xml</w:t>
      </w:r>
    </w:p>
    <w:p w14:paraId="49861698" w14:textId="77777777" w:rsidR="007C695C" w:rsidRDefault="00A10EA8">
      <w:pPr>
        <w:spacing w:before="240" w:after="240" w:line="360" w:lineRule="auto"/>
        <w:rPr>
          <w:rFonts w:ascii="Times New Roman" w:eastAsia="Times New Roman" w:hAnsi="Times New Roman" w:cs="Times New Roman"/>
          <w:b/>
          <w:sz w:val="20"/>
          <w:szCs w:val="20"/>
        </w:rPr>
      </w:pPr>
      <w:r>
        <w:rPr>
          <w:b/>
          <w:sz w:val="20"/>
          <w:szCs w:val="20"/>
        </w:rPr>
        <w:t xml:space="preserve">We have only one </w:t>
      </w:r>
      <w:proofErr w:type="spellStart"/>
      <w:r>
        <w:rPr>
          <w:b/>
          <w:sz w:val="20"/>
          <w:szCs w:val="20"/>
        </w:rPr>
        <w:t>textview</w:t>
      </w:r>
      <w:proofErr w:type="spellEnd"/>
      <w:r>
        <w:rPr>
          <w:b/>
          <w:sz w:val="20"/>
          <w:szCs w:val="20"/>
        </w:rPr>
        <w:t xml:space="preserve"> in this file</w:t>
      </w:r>
      <w:r>
        <w:rPr>
          <w:rFonts w:ascii="Times New Roman" w:eastAsia="Times New Roman" w:hAnsi="Times New Roman" w:cs="Times New Roman"/>
          <w:b/>
          <w:sz w:val="20"/>
          <w:szCs w:val="20"/>
        </w:rPr>
        <w:t>.</w:t>
      </w:r>
    </w:p>
    <w:p w14:paraId="381DA80D" w14:textId="77777777" w:rsidR="007C695C" w:rsidRDefault="00A10EA8">
      <w:pPr>
        <w:spacing w:before="240" w:after="240" w:line="360" w:lineRule="auto"/>
        <w:rPr>
          <w:rFonts w:ascii="Times New Roman" w:eastAsia="Times New Roman" w:hAnsi="Times New Roman" w:cs="Times New Roman"/>
          <w:b/>
          <w:sz w:val="20"/>
          <w:szCs w:val="20"/>
        </w:rPr>
      </w:pPr>
      <w:r>
        <w:rPr>
          <w:rFonts w:ascii="Times New Roman" w:eastAsia="Times New Roman" w:hAnsi="Times New Roman" w:cs="Times New Roman"/>
          <w:b/>
          <w:i/>
          <w:sz w:val="20"/>
          <w:szCs w:val="20"/>
        </w:rPr>
        <w:t>File: activity_main.xml</w:t>
      </w:r>
    </w:p>
    <w:p w14:paraId="64C4C49A" w14:textId="77777777" w:rsidR="007C695C" w:rsidRDefault="00A10EA8">
      <w:pPr>
        <w:spacing w:before="240" w:after="140"/>
        <w:rPr>
          <w:rFonts w:ascii="Courier New" w:eastAsia="Courier New" w:hAnsi="Courier New" w:cs="Courier New"/>
          <w:sz w:val="20"/>
          <w:szCs w:val="20"/>
        </w:rPr>
      </w:pPr>
      <w:r>
        <w:rPr>
          <w:sz w:val="20"/>
          <w:szCs w:val="20"/>
        </w:rPr>
        <w:t xml:space="preserve">1. </w:t>
      </w:r>
      <w:r>
        <w:rPr>
          <w:rFonts w:ascii="Courier New" w:eastAsia="Courier New" w:hAnsi="Courier New" w:cs="Courier New"/>
          <w:sz w:val="20"/>
          <w:szCs w:val="20"/>
        </w:rPr>
        <w:t>&lt;?xml version="1.0" encoding="utf-8"?&gt;</w:t>
      </w:r>
    </w:p>
    <w:p w14:paraId="6BB72587" w14:textId="77777777" w:rsidR="007C695C" w:rsidRDefault="00A10EA8">
      <w:pPr>
        <w:spacing w:before="240" w:after="140"/>
        <w:rPr>
          <w:rFonts w:ascii="Courier New" w:eastAsia="Courier New" w:hAnsi="Courier New" w:cs="Courier New"/>
          <w:sz w:val="20"/>
          <w:szCs w:val="20"/>
        </w:rPr>
      </w:pPr>
      <w:r>
        <w:rPr>
          <w:rFonts w:ascii="Courier New" w:eastAsia="Courier New" w:hAnsi="Courier New" w:cs="Courier New"/>
          <w:sz w:val="20"/>
          <w:szCs w:val="20"/>
        </w:rPr>
        <w:t>2. &lt;</w:t>
      </w:r>
      <w:proofErr w:type="spellStart"/>
      <w:proofErr w:type="gramStart"/>
      <w:r>
        <w:rPr>
          <w:rFonts w:ascii="Courier New" w:eastAsia="Courier New" w:hAnsi="Courier New" w:cs="Courier New"/>
          <w:sz w:val="20"/>
          <w:szCs w:val="20"/>
        </w:rPr>
        <w:t>android.support</w:t>
      </w:r>
      <w:proofErr w:type="gramEnd"/>
      <w:r>
        <w:rPr>
          <w:rFonts w:ascii="Courier New" w:eastAsia="Courier New" w:hAnsi="Courier New" w:cs="Courier New"/>
          <w:sz w:val="20"/>
          <w:szCs w:val="20"/>
        </w:rPr>
        <w:t>.design.widget.CoordinatorLayout</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xmlns:android</w:t>
      </w:r>
      <w:proofErr w:type="spellEnd"/>
      <w:r>
        <w:rPr>
          <w:rFonts w:ascii="Courier New" w:eastAsia="Courier New" w:hAnsi="Courier New" w:cs="Courier New"/>
          <w:sz w:val="20"/>
          <w:szCs w:val="20"/>
        </w:rPr>
        <w:t>="http://schemas.android.com/</w:t>
      </w:r>
      <w:proofErr w:type="spellStart"/>
      <w:r>
        <w:rPr>
          <w:rFonts w:ascii="Courier New" w:eastAsia="Courier New" w:hAnsi="Courier New" w:cs="Courier New"/>
          <w:sz w:val="20"/>
          <w:szCs w:val="20"/>
        </w:rPr>
        <w:t>apk</w:t>
      </w:r>
      <w:proofErr w:type="spellEnd"/>
      <w:r>
        <w:rPr>
          <w:rFonts w:ascii="Courier New" w:eastAsia="Courier New" w:hAnsi="Courier New" w:cs="Courier New"/>
          <w:sz w:val="20"/>
          <w:szCs w:val="20"/>
        </w:rPr>
        <w:t>/res/android"</w:t>
      </w:r>
    </w:p>
    <w:p w14:paraId="6C27A739" w14:textId="77777777" w:rsidR="007C695C" w:rsidRDefault="00A10EA8">
      <w:pPr>
        <w:spacing w:before="240" w:after="140"/>
        <w:rPr>
          <w:rFonts w:ascii="Courier New" w:eastAsia="Courier New" w:hAnsi="Courier New" w:cs="Courier New"/>
          <w:sz w:val="20"/>
          <w:szCs w:val="20"/>
        </w:rPr>
      </w:pPr>
      <w:r>
        <w:rPr>
          <w:rFonts w:ascii="Courier New" w:eastAsia="Courier New" w:hAnsi="Courier New" w:cs="Courier New"/>
          <w:sz w:val="20"/>
          <w:szCs w:val="20"/>
        </w:rPr>
        <w:t xml:space="preserve">3. </w:t>
      </w:r>
      <w:proofErr w:type="spellStart"/>
      <w:r>
        <w:rPr>
          <w:rFonts w:ascii="Courier New" w:eastAsia="Courier New" w:hAnsi="Courier New" w:cs="Courier New"/>
          <w:sz w:val="20"/>
          <w:szCs w:val="20"/>
        </w:rPr>
        <w:t>xmlns:app</w:t>
      </w:r>
      <w:proofErr w:type="spellEnd"/>
      <w:r>
        <w:rPr>
          <w:rFonts w:ascii="Courier New" w:eastAsia="Courier New" w:hAnsi="Courier New" w:cs="Courier New"/>
          <w:sz w:val="20"/>
          <w:szCs w:val="20"/>
        </w:rPr>
        <w:t>="http://schemas.android.com/</w:t>
      </w:r>
      <w:proofErr w:type="spellStart"/>
      <w:r>
        <w:rPr>
          <w:rFonts w:ascii="Courier New" w:eastAsia="Courier New" w:hAnsi="Courier New" w:cs="Courier New"/>
          <w:sz w:val="20"/>
          <w:szCs w:val="20"/>
        </w:rPr>
        <w:t>apk</w:t>
      </w:r>
      <w:proofErr w:type="spellEnd"/>
      <w:r>
        <w:rPr>
          <w:rFonts w:ascii="Courier New" w:eastAsia="Courier New" w:hAnsi="Courier New" w:cs="Courier New"/>
          <w:sz w:val="20"/>
          <w:szCs w:val="20"/>
        </w:rPr>
        <w:t>/res-auto"</w:t>
      </w:r>
    </w:p>
    <w:p w14:paraId="48472739" w14:textId="77777777" w:rsidR="007C695C" w:rsidRDefault="00A10EA8">
      <w:pPr>
        <w:spacing w:before="240" w:after="140"/>
        <w:rPr>
          <w:rFonts w:ascii="Courier New" w:eastAsia="Courier New" w:hAnsi="Courier New" w:cs="Courier New"/>
          <w:sz w:val="20"/>
          <w:szCs w:val="20"/>
        </w:rPr>
      </w:pPr>
      <w:r>
        <w:rPr>
          <w:rFonts w:ascii="Courier New" w:eastAsia="Courier New" w:hAnsi="Courier New" w:cs="Courier New"/>
          <w:sz w:val="20"/>
          <w:szCs w:val="20"/>
        </w:rPr>
        <w:t xml:space="preserve">4. </w:t>
      </w:r>
      <w:proofErr w:type="spellStart"/>
      <w:proofErr w:type="gramStart"/>
      <w:r>
        <w:rPr>
          <w:rFonts w:ascii="Courier New" w:eastAsia="Courier New" w:hAnsi="Courier New" w:cs="Courier New"/>
          <w:sz w:val="20"/>
          <w:szCs w:val="20"/>
        </w:rPr>
        <w:t>xmlns:tools</w:t>
      </w:r>
      <w:proofErr w:type="spellEnd"/>
      <w:proofErr w:type="gramEnd"/>
      <w:r>
        <w:rPr>
          <w:rFonts w:ascii="Courier New" w:eastAsia="Courier New" w:hAnsi="Courier New" w:cs="Courier New"/>
          <w:sz w:val="20"/>
          <w:szCs w:val="20"/>
        </w:rPr>
        <w:t>="http://schemas.android.com/tools"</w:t>
      </w:r>
    </w:p>
    <w:p w14:paraId="6CB896BD" w14:textId="77777777" w:rsidR="007C695C" w:rsidRDefault="00A10EA8">
      <w:pPr>
        <w:spacing w:before="240" w:after="140"/>
        <w:rPr>
          <w:rFonts w:ascii="Courier New" w:eastAsia="Courier New" w:hAnsi="Courier New" w:cs="Courier New"/>
          <w:sz w:val="20"/>
          <w:szCs w:val="20"/>
        </w:rPr>
      </w:pPr>
      <w:r>
        <w:rPr>
          <w:rFonts w:ascii="Courier New" w:eastAsia="Courier New" w:hAnsi="Courier New" w:cs="Courier New"/>
          <w:sz w:val="20"/>
          <w:szCs w:val="20"/>
        </w:rPr>
        <w:t>5</w:t>
      </w: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android:layout</w:t>
      </w:r>
      <w:proofErr w:type="gramEnd"/>
      <w:r>
        <w:rPr>
          <w:rFonts w:ascii="Courier New" w:eastAsia="Courier New" w:hAnsi="Courier New" w:cs="Courier New"/>
          <w:sz w:val="20"/>
          <w:szCs w:val="20"/>
        </w:rPr>
        <w:t>_width</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match_parent</w:t>
      </w:r>
      <w:proofErr w:type="spellEnd"/>
      <w:r>
        <w:rPr>
          <w:rFonts w:ascii="Courier New" w:eastAsia="Courier New" w:hAnsi="Courier New" w:cs="Courier New"/>
          <w:sz w:val="20"/>
          <w:szCs w:val="20"/>
        </w:rPr>
        <w:t>"</w:t>
      </w:r>
    </w:p>
    <w:p w14:paraId="007BB31F" w14:textId="77777777" w:rsidR="007C695C" w:rsidRDefault="00A10EA8">
      <w:pPr>
        <w:spacing w:before="240" w:after="140"/>
        <w:rPr>
          <w:rFonts w:ascii="Courier New" w:eastAsia="Courier New" w:hAnsi="Courier New" w:cs="Courier New"/>
          <w:sz w:val="20"/>
          <w:szCs w:val="20"/>
        </w:rPr>
      </w:pPr>
      <w:r>
        <w:rPr>
          <w:rFonts w:ascii="Courier New" w:eastAsia="Courier New" w:hAnsi="Courier New" w:cs="Courier New"/>
          <w:sz w:val="20"/>
          <w:szCs w:val="20"/>
        </w:rPr>
        <w:t xml:space="preserve">6. </w:t>
      </w:r>
      <w:proofErr w:type="spellStart"/>
      <w:proofErr w:type="gramStart"/>
      <w:r>
        <w:rPr>
          <w:rFonts w:ascii="Courier New" w:eastAsia="Courier New" w:hAnsi="Courier New" w:cs="Courier New"/>
          <w:sz w:val="20"/>
          <w:szCs w:val="20"/>
        </w:rPr>
        <w:t>android:layout</w:t>
      </w:r>
      <w:proofErr w:type="gramEnd"/>
      <w:r>
        <w:rPr>
          <w:rFonts w:ascii="Courier New" w:eastAsia="Courier New" w:hAnsi="Courier New" w:cs="Courier New"/>
          <w:sz w:val="20"/>
          <w:szCs w:val="20"/>
        </w:rPr>
        <w:t>_height</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match_parent</w:t>
      </w:r>
      <w:proofErr w:type="spellEnd"/>
      <w:r>
        <w:rPr>
          <w:rFonts w:ascii="Courier New" w:eastAsia="Courier New" w:hAnsi="Courier New" w:cs="Courier New"/>
          <w:sz w:val="20"/>
          <w:szCs w:val="20"/>
        </w:rPr>
        <w:t>"</w:t>
      </w:r>
    </w:p>
    <w:p w14:paraId="24935374" w14:textId="77777777" w:rsidR="007C695C" w:rsidRDefault="00A10EA8">
      <w:pPr>
        <w:spacing w:before="240" w:after="140"/>
        <w:rPr>
          <w:rFonts w:ascii="Courier New" w:eastAsia="Courier New" w:hAnsi="Courier New" w:cs="Courier New"/>
          <w:sz w:val="20"/>
          <w:szCs w:val="20"/>
        </w:rPr>
      </w:pPr>
      <w:r>
        <w:rPr>
          <w:rFonts w:ascii="Courier New" w:eastAsia="Courier New" w:hAnsi="Courier New" w:cs="Courier New"/>
          <w:sz w:val="20"/>
          <w:szCs w:val="20"/>
        </w:rPr>
        <w:t xml:space="preserve">7. </w:t>
      </w:r>
      <w:proofErr w:type="spellStart"/>
      <w:proofErr w:type="gramStart"/>
      <w:r>
        <w:rPr>
          <w:rFonts w:ascii="Courier New" w:eastAsia="Courier New" w:hAnsi="Courier New" w:cs="Courier New"/>
          <w:sz w:val="20"/>
          <w:szCs w:val="20"/>
        </w:rPr>
        <w:t>tools:context</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example.javatpoint.com.optionmenu.MainActivity</w:t>
      </w:r>
      <w:proofErr w:type="spellEnd"/>
      <w:r>
        <w:rPr>
          <w:rFonts w:ascii="Courier New" w:eastAsia="Courier New" w:hAnsi="Courier New" w:cs="Courier New"/>
          <w:sz w:val="20"/>
          <w:szCs w:val="20"/>
        </w:rPr>
        <w:t>"&gt;</w:t>
      </w:r>
    </w:p>
    <w:p w14:paraId="42F53C8B" w14:textId="77777777" w:rsidR="007C695C" w:rsidRDefault="00A10EA8">
      <w:pPr>
        <w:spacing w:before="240" w:after="140"/>
        <w:rPr>
          <w:rFonts w:ascii="Courier New" w:eastAsia="Courier New" w:hAnsi="Courier New" w:cs="Courier New"/>
          <w:sz w:val="20"/>
          <w:szCs w:val="20"/>
        </w:rPr>
      </w:pPr>
      <w:r>
        <w:rPr>
          <w:rFonts w:ascii="Courier New" w:eastAsia="Courier New" w:hAnsi="Courier New" w:cs="Courier New"/>
          <w:sz w:val="20"/>
          <w:szCs w:val="20"/>
        </w:rPr>
        <w:t>8.</w:t>
      </w:r>
    </w:p>
    <w:p w14:paraId="552076B3" w14:textId="77777777" w:rsidR="007C695C" w:rsidRDefault="00A10EA8">
      <w:pPr>
        <w:spacing w:before="240" w:after="140"/>
        <w:rPr>
          <w:rFonts w:ascii="Courier New" w:eastAsia="Courier New" w:hAnsi="Courier New" w:cs="Courier New"/>
          <w:sz w:val="20"/>
          <w:szCs w:val="20"/>
        </w:rPr>
      </w:pPr>
      <w:r>
        <w:rPr>
          <w:rFonts w:ascii="Courier New" w:eastAsia="Courier New" w:hAnsi="Courier New" w:cs="Courier New"/>
          <w:sz w:val="20"/>
          <w:szCs w:val="20"/>
        </w:rPr>
        <w:t>9. &lt;</w:t>
      </w:r>
      <w:proofErr w:type="spellStart"/>
      <w:proofErr w:type="gramStart"/>
      <w:r>
        <w:rPr>
          <w:rFonts w:ascii="Courier New" w:eastAsia="Courier New" w:hAnsi="Courier New" w:cs="Courier New"/>
          <w:sz w:val="20"/>
          <w:szCs w:val="20"/>
        </w:rPr>
        <w:t>android.support</w:t>
      </w:r>
      <w:proofErr w:type="gramEnd"/>
      <w:r>
        <w:rPr>
          <w:rFonts w:ascii="Courier New" w:eastAsia="Courier New" w:hAnsi="Courier New" w:cs="Courier New"/>
          <w:sz w:val="20"/>
          <w:szCs w:val="20"/>
        </w:rPr>
        <w:t>.design.widget.AppBarLayout</w:t>
      </w:r>
      <w:proofErr w:type="spellEnd"/>
    </w:p>
    <w:p w14:paraId="59769D39" w14:textId="77777777" w:rsidR="007C695C" w:rsidRDefault="00A10EA8">
      <w:pPr>
        <w:spacing w:before="240" w:after="140"/>
        <w:rPr>
          <w:rFonts w:ascii="Courier New" w:eastAsia="Courier New" w:hAnsi="Courier New" w:cs="Courier New"/>
          <w:sz w:val="20"/>
          <w:szCs w:val="20"/>
        </w:rPr>
      </w:pPr>
      <w:r>
        <w:rPr>
          <w:rFonts w:ascii="Courier New" w:eastAsia="Courier New" w:hAnsi="Courier New" w:cs="Courier New"/>
          <w:sz w:val="20"/>
          <w:szCs w:val="20"/>
        </w:rPr>
        <w:t xml:space="preserve">10. </w:t>
      </w:r>
      <w:proofErr w:type="spellStart"/>
      <w:proofErr w:type="gramStart"/>
      <w:r>
        <w:rPr>
          <w:rFonts w:ascii="Courier New" w:eastAsia="Courier New" w:hAnsi="Courier New" w:cs="Courier New"/>
          <w:sz w:val="20"/>
          <w:szCs w:val="20"/>
        </w:rPr>
        <w:t>android:layout</w:t>
      </w:r>
      <w:proofErr w:type="gramEnd"/>
      <w:r>
        <w:rPr>
          <w:rFonts w:ascii="Courier New" w:eastAsia="Courier New" w:hAnsi="Courier New" w:cs="Courier New"/>
          <w:sz w:val="20"/>
          <w:szCs w:val="20"/>
        </w:rPr>
        <w:t>_width</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match_parent</w:t>
      </w:r>
      <w:proofErr w:type="spellEnd"/>
      <w:r>
        <w:rPr>
          <w:rFonts w:ascii="Courier New" w:eastAsia="Courier New" w:hAnsi="Courier New" w:cs="Courier New"/>
          <w:sz w:val="20"/>
          <w:szCs w:val="20"/>
        </w:rPr>
        <w:t>"</w:t>
      </w:r>
    </w:p>
    <w:p w14:paraId="367A78A3" w14:textId="77777777" w:rsidR="007C695C" w:rsidRDefault="00A10EA8">
      <w:pPr>
        <w:spacing w:before="240" w:after="140"/>
        <w:rPr>
          <w:rFonts w:ascii="Courier New" w:eastAsia="Courier New" w:hAnsi="Courier New" w:cs="Courier New"/>
          <w:sz w:val="20"/>
          <w:szCs w:val="20"/>
        </w:rPr>
      </w:pPr>
      <w:r>
        <w:rPr>
          <w:rFonts w:ascii="Courier New" w:eastAsia="Courier New" w:hAnsi="Courier New" w:cs="Courier New"/>
          <w:sz w:val="20"/>
          <w:szCs w:val="20"/>
        </w:rPr>
        <w:t xml:space="preserve">11. </w:t>
      </w:r>
      <w:proofErr w:type="spellStart"/>
      <w:proofErr w:type="gramStart"/>
      <w:r>
        <w:rPr>
          <w:rFonts w:ascii="Courier New" w:eastAsia="Courier New" w:hAnsi="Courier New" w:cs="Courier New"/>
          <w:sz w:val="20"/>
          <w:szCs w:val="20"/>
        </w:rPr>
        <w:t>android:layout</w:t>
      </w:r>
      <w:proofErr w:type="gramEnd"/>
      <w:r>
        <w:rPr>
          <w:rFonts w:ascii="Courier New" w:eastAsia="Courier New" w:hAnsi="Courier New" w:cs="Courier New"/>
          <w:sz w:val="20"/>
          <w:szCs w:val="20"/>
        </w:rPr>
        <w:t>_he</w:t>
      </w:r>
      <w:r>
        <w:rPr>
          <w:rFonts w:ascii="Courier New" w:eastAsia="Courier New" w:hAnsi="Courier New" w:cs="Courier New"/>
          <w:sz w:val="20"/>
          <w:szCs w:val="20"/>
        </w:rPr>
        <w:t>ight</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wrap_content</w:t>
      </w:r>
      <w:proofErr w:type="spellEnd"/>
      <w:r>
        <w:rPr>
          <w:rFonts w:ascii="Courier New" w:eastAsia="Courier New" w:hAnsi="Courier New" w:cs="Courier New"/>
          <w:sz w:val="20"/>
          <w:szCs w:val="20"/>
        </w:rPr>
        <w:t>"</w:t>
      </w:r>
    </w:p>
    <w:p w14:paraId="1372D265" w14:textId="77777777" w:rsidR="007C695C" w:rsidRDefault="00A10EA8">
      <w:pPr>
        <w:spacing w:before="240" w:after="140"/>
        <w:rPr>
          <w:rFonts w:ascii="Courier New" w:eastAsia="Courier New" w:hAnsi="Courier New" w:cs="Courier New"/>
          <w:sz w:val="20"/>
          <w:szCs w:val="20"/>
        </w:rPr>
      </w:pPr>
      <w:r>
        <w:rPr>
          <w:rFonts w:ascii="Courier New" w:eastAsia="Courier New" w:hAnsi="Courier New" w:cs="Courier New"/>
          <w:sz w:val="20"/>
          <w:szCs w:val="20"/>
        </w:rPr>
        <w:lastRenderedPageBreak/>
        <w:t xml:space="preserve">12. </w:t>
      </w:r>
      <w:proofErr w:type="spellStart"/>
      <w:proofErr w:type="gramStart"/>
      <w:r>
        <w:rPr>
          <w:rFonts w:ascii="Courier New" w:eastAsia="Courier New" w:hAnsi="Courier New" w:cs="Courier New"/>
          <w:sz w:val="20"/>
          <w:szCs w:val="20"/>
        </w:rPr>
        <w:t>android:theme</w:t>
      </w:r>
      <w:proofErr w:type="spellEnd"/>
      <w:proofErr w:type="gramEnd"/>
      <w:r>
        <w:rPr>
          <w:rFonts w:ascii="Courier New" w:eastAsia="Courier New" w:hAnsi="Courier New" w:cs="Courier New"/>
          <w:sz w:val="20"/>
          <w:szCs w:val="20"/>
        </w:rPr>
        <w:t>="@style/</w:t>
      </w:r>
      <w:proofErr w:type="spellStart"/>
      <w:r>
        <w:rPr>
          <w:rFonts w:ascii="Courier New" w:eastAsia="Courier New" w:hAnsi="Courier New" w:cs="Courier New"/>
          <w:sz w:val="20"/>
          <w:szCs w:val="20"/>
        </w:rPr>
        <w:t>AppTheme.AppBarOverlay</w:t>
      </w:r>
      <w:proofErr w:type="spellEnd"/>
      <w:r>
        <w:rPr>
          <w:rFonts w:ascii="Courier New" w:eastAsia="Courier New" w:hAnsi="Courier New" w:cs="Courier New"/>
          <w:sz w:val="20"/>
          <w:szCs w:val="20"/>
        </w:rPr>
        <w:t>"&gt;</w:t>
      </w:r>
    </w:p>
    <w:p w14:paraId="36FE239D" w14:textId="77777777" w:rsidR="007C695C" w:rsidRDefault="00A10EA8">
      <w:pPr>
        <w:spacing w:before="240" w:after="140"/>
        <w:rPr>
          <w:rFonts w:ascii="Courier New" w:eastAsia="Courier New" w:hAnsi="Courier New" w:cs="Courier New"/>
          <w:sz w:val="20"/>
          <w:szCs w:val="20"/>
        </w:rPr>
      </w:pPr>
      <w:r>
        <w:rPr>
          <w:rFonts w:ascii="Courier New" w:eastAsia="Courier New" w:hAnsi="Courier New" w:cs="Courier New"/>
          <w:sz w:val="20"/>
          <w:szCs w:val="20"/>
        </w:rPr>
        <w:t>13.</w:t>
      </w:r>
    </w:p>
    <w:p w14:paraId="4EA91D58" w14:textId="77777777" w:rsidR="007C695C" w:rsidRDefault="00A10EA8">
      <w:pPr>
        <w:spacing w:before="240" w:after="140"/>
        <w:rPr>
          <w:rFonts w:ascii="Courier New" w:eastAsia="Courier New" w:hAnsi="Courier New" w:cs="Courier New"/>
          <w:sz w:val="20"/>
          <w:szCs w:val="20"/>
        </w:rPr>
      </w:pPr>
      <w:r>
        <w:rPr>
          <w:rFonts w:ascii="Courier New" w:eastAsia="Courier New" w:hAnsi="Courier New" w:cs="Courier New"/>
          <w:sz w:val="20"/>
          <w:szCs w:val="20"/>
        </w:rPr>
        <w:t>14. &lt;</w:t>
      </w:r>
      <w:proofErr w:type="gramStart"/>
      <w:r>
        <w:rPr>
          <w:rFonts w:ascii="Courier New" w:eastAsia="Courier New" w:hAnsi="Courier New" w:cs="Courier New"/>
          <w:sz w:val="20"/>
          <w:szCs w:val="20"/>
        </w:rPr>
        <w:t>android.support</w:t>
      </w:r>
      <w:proofErr w:type="gramEnd"/>
      <w:r>
        <w:rPr>
          <w:rFonts w:ascii="Courier New" w:eastAsia="Courier New" w:hAnsi="Courier New" w:cs="Courier New"/>
          <w:sz w:val="20"/>
          <w:szCs w:val="20"/>
        </w:rPr>
        <w:t>.v7.widget.Toolbar</w:t>
      </w:r>
    </w:p>
    <w:p w14:paraId="48D7949B" w14:textId="77777777" w:rsidR="007C695C" w:rsidRDefault="00A10EA8">
      <w:pPr>
        <w:spacing w:before="240" w:after="140"/>
        <w:rPr>
          <w:rFonts w:ascii="Courier New" w:eastAsia="Courier New" w:hAnsi="Courier New" w:cs="Courier New"/>
          <w:sz w:val="20"/>
          <w:szCs w:val="20"/>
        </w:rPr>
      </w:pPr>
      <w:r>
        <w:rPr>
          <w:rFonts w:ascii="Courier New" w:eastAsia="Courier New" w:hAnsi="Courier New" w:cs="Courier New"/>
          <w:sz w:val="20"/>
          <w:szCs w:val="20"/>
        </w:rPr>
        <w:t xml:space="preserve">15. </w:t>
      </w:r>
      <w:proofErr w:type="spellStart"/>
      <w:r>
        <w:rPr>
          <w:rFonts w:ascii="Courier New" w:eastAsia="Courier New" w:hAnsi="Courier New" w:cs="Courier New"/>
          <w:sz w:val="20"/>
          <w:szCs w:val="20"/>
        </w:rPr>
        <w:t>android:id</w:t>
      </w:r>
      <w:proofErr w:type="spellEnd"/>
      <w:r>
        <w:rPr>
          <w:rFonts w:ascii="Courier New" w:eastAsia="Courier New" w:hAnsi="Courier New" w:cs="Courier New"/>
          <w:sz w:val="20"/>
          <w:szCs w:val="20"/>
        </w:rPr>
        <w:t>="@+id/toolbar"</w:t>
      </w:r>
    </w:p>
    <w:p w14:paraId="116CDDC5" w14:textId="77777777" w:rsidR="007C695C" w:rsidRDefault="00A10EA8">
      <w:pPr>
        <w:spacing w:before="240" w:after="140"/>
        <w:rPr>
          <w:rFonts w:ascii="Courier New" w:eastAsia="Courier New" w:hAnsi="Courier New" w:cs="Courier New"/>
          <w:sz w:val="20"/>
          <w:szCs w:val="20"/>
        </w:rPr>
      </w:pPr>
      <w:r>
        <w:rPr>
          <w:rFonts w:ascii="Courier New" w:eastAsia="Courier New" w:hAnsi="Courier New" w:cs="Courier New"/>
          <w:sz w:val="20"/>
          <w:szCs w:val="20"/>
        </w:rPr>
        <w:t xml:space="preserve">16. </w:t>
      </w:r>
      <w:proofErr w:type="spellStart"/>
      <w:proofErr w:type="gramStart"/>
      <w:r>
        <w:rPr>
          <w:rFonts w:ascii="Courier New" w:eastAsia="Courier New" w:hAnsi="Courier New" w:cs="Courier New"/>
          <w:sz w:val="20"/>
          <w:szCs w:val="20"/>
        </w:rPr>
        <w:t>android:layout</w:t>
      </w:r>
      <w:proofErr w:type="gramEnd"/>
      <w:r>
        <w:rPr>
          <w:rFonts w:ascii="Courier New" w:eastAsia="Courier New" w:hAnsi="Courier New" w:cs="Courier New"/>
          <w:sz w:val="20"/>
          <w:szCs w:val="20"/>
        </w:rPr>
        <w:t>_width</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match_parent</w:t>
      </w:r>
      <w:proofErr w:type="spellEnd"/>
      <w:r>
        <w:rPr>
          <w:rFonts w:ascii="Courier New" w:eastAsia="Courier New" w:hAnsi="Courier New" w:cs="Courier New"/>
          <w:sz w:val="20"/>
          <w:szCs w:val="20"/>
        </w:rPr>
        <w:t>"</w:t>
      </w:r>
    </w:p>
    <w:p w14:paraId="188491C8" w14:textId="77777777" w:rsidR="007C695C" w:rsidRDefault="00A10EA8">
      <w:pPr>
        <w:spacing w:before="240" w:after="140"/>
        <w:rPr>
          <w:rFonts w:ascii="Courier New" w:eastAsia="Courier New" w:hAnsi="Courier New" w:cs="Courier New"/>
          <w:sz w:val="20"/>
          <w:szCs w:val="20"/>
        </w:rPr>
      </w:pPr>
      <w:r>
        <w:rPr>
          <w:rFonts w:ascii="Courier New" w:eastAsia="Courier New" w:hAnsi="Courier New" w:cs="Courier New"/>
          <w:sz w:val="20"/>
          <w:szCs w:val="20"/>
        </w:rPr>
        <w:t xml:space="preserve">17. </w:t>
      </w:r>
      <w:proofErr w:type="spellStart"/>
      <w:proofErr w:type="gramStart"/>
      <w:r>
        <w:rPr>
          <w:rFonts w:ascii="Courier New" w:eastAsia="Courier New" w:hAnsi="Courier New" w:cs="Courier New"/>
          <w:sz w:val="20"/>
          <w:szCs w:val="20"/>
        </w:rPr>
        <w:t>android:layout</w:t>
      </w:r>
      <w:proofErr w:type="gramEnd"/>
      <w:r>
        <w:rPr>
          <w:rFonts w:ascii="Courier New" w:eastAsia="Courier New" w:hAnsi="Courier New" w:cs="Courier New"/>
          <w:sz w:val="20"/>
          <w:szCs w:val="20"/>
        </w:rPr>
        <w:t>_height</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attr</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actionBarSize</w:t>
      </w:r>
      <w:proofErr w:type="spellEnd"/>
      <w:r>
        <w:rPr>
          <w:rFonts w:ascii="Courier New" w:eastAsia="Courier New" w:hAnsi="Courier New" w:cs="Courier New"/>
          <w:sz w:val="20"/>
          <w:szCs w:val="20"/>
        </w:rPr>
        <w:t>"</w:t>
      </w:r>
    </w:p>
    <w:p w14:paraId="30D95683" w14:textId="77777777" w:rsidR="007C695C" w:rsidRDefault="00A10EA8">
      <w:pPr>
        <w:spacing w:before="240" w:after="140"/>
        <w:rPr>
          <w:rFonts w:ascii="Courier New" w:eastAsia="Courier New" w:hAnsi="Courier New" w:cs="Courier New"/>
          <w:sz w:val="20"/>
          <w:szCs w:val="20"/>
        </w:rPr>
      </w:pPr>
      <w:r>
        <w:rPr>
          <w:rFonts w:ascii="Courier New" w:eastAsia="Courier New" w:hAnsi="Courier New" w:cs="Courier New"/>
          <w:sz w:val="20"/>
          <w:szCs w:val="20"/>
        </w:rPr>
        <w:t xml:space="preserve">18. </w:t>
      </w:r>
      <w:proofErr w:type="spellStart"/>
      <w:proofErr w:type="gramStart"/>
      <w:r>
        <w:rPr>
          <w:rFonts w:ascii="Courier New" w:eastAsia="Courier New" w:hAnsi="Courier New" w:cs="Courier New"/>
          <w:sz w:val="20"/>
          <w:szCs w:val="20"/>
        </w:rPr>
        <w:t>android:background</w:t>
      </w:r>
      <w:proofErr w:type="spellEnd"/>
      <w:proofErr w:type="gramEnd"/>
      <w:r>
        <w:rPr>
          <w:rFonts w:ascii="Courier New" w:eastAsia="Courier New" w:hAnsi="Courier New" w:cs="Courier New"/>
          <w:sz w:val="20"/>
          <w:szCs w:val="20"/>
        </w:rPr>
        <w:t>="</w:t>
      </w:r>
      <w:r>
        <w:rPr>
          <w:rFonts w:ascii="Courier New" w:eastAsia="Courier New" w:hAnsi="Courier New" w:cs="Courier New"/>
          <w:sz w:val="20"/>
          <w:szCs w:val="20"/>
        </w:rPr>
        <w:t>?</w:t>
      </w:r>
      <w:proofErr w:type="spellStart"/>
      <w:r>
        <w:rPr>
          <w:rFonts w:ascii="Courier New" w:eastAsia="Courier New" w:hAnsi="Courier New" w:cs="Courier New"/>
          <w:sz w:val="20"/>
          <w:szCs w:val="20"/>
        </w:rPr>
        <w:t>attr</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colorPrimary</w:t>
      </w:r>
      <w:proofErr w:type="spellEnd"/>
      <w:r>
        <w:rPr>
          <w:rFonts w:ascii="Courier New" w:eastAsia="Courier New" w:hAnsi="Courier New" w:cs="Courier New"/>
          <w:sz w:val="20"/>
          <w:szCs w:val="20"/>
        </w:rPr>
        <w:t>"</w:t>
      </w:r>
    </w:p>
    <w:p w14:paraId="1CD8A38D" w14:textId="77777777" w:rsidR="007C695C" w:rsidRDefault="00A10EA8">
      <w:pPr>
        <w:spacing w:before="240"/>
        <w:rPr>
          <w:rFonts w:ascii="Courier New" w:eastAsia="Courier New" w:hAnsi="Courier New" w:cs="Courier New"/>
          <w:sz w:val="20"/>
          <w:szCs w:val="20"/>
        </w:rPr>
      </w:pPr>
      <w:r>
        <w:rPr>
          <w:rFonts w:ascii="Courier New" w:eastAsia="Courier New" w:hAnsi="Courier New" w:cs="Courier New"/>
          <w:sz w:val="20"/>
          <w:szCs w:val="20"/>
        </w:rPr>
        <w:t xml:space="preserve">19. </w:t>
      </w:r>
      <w:proofErr w:type="spellStart"/>
      <w:proofErr w:type="gramStart"/>
      <w:r>
        <w:rPr>
          <w:rFonts w:ascii="Courier New" w:eastAsia="Courier New" w:hAnsi="Courier New" w:cs="Courier New"/>
          <w:sz w:val="20"/>
          <w:szCs w:val="20"/>
        </w:rPr>
        <w:t>app:popupTheme</w:t>
      </w:r>
      <w:proofErr w:type="spellEnd"/>
      <w:proofErr w:type="gramEnd"/>
      <w:r>
        <w:rPr>
          <w:rFonts w:ascii="Courier New" w:eastAsia="Courier New" w:hAnsi="Courier New" w:cs="Courier New"/>
          <w:sz w:val="20"/>
          <w:szCs w:val="20"/>
        </w:rPr>
        <w:t>="@style/</w:t>
      </w:r>
      <w:proofErr w:type="spellStart"/>
      <w:r>
        <w:rPr>
          <w:rFonts w:ascii="Courier New" w:eastAsia="Courier New" w:hAnsi="Courier New" w:cs="Courier New"/>
          <w:sz w:val="20"/>
          <w:szCs w:val="20"/>
        </w:rPr>
        <w:t>AppTheme.PopupOverlay</w:t>
      </w:r>
      <w:proofErr w:type="spellEnd"/>
      <w:r>
        <w:rPr>
          <w:rFonts w:ascii="Courier New" w:eastAsia="Courier New" w:hAnsi="Courier New" w:cs="Courier New"/>
          <w:sz w:val="20"/>
          <w:szCs w:val="20"/>
        </w:rPr>
        <w:t>" /&gt;</w:t>
      </w:r>
    </w:p>
    <w:p w14:paraId="3E072865" w14:textId="77777777" w:rsidR="007C695C" w:rsidRDefault="00A10EA8">
      <w:pPr>
        <w:spacing w:before="240"/>
        <w:rPr>
          <w:rFonts w:ascii="Courier New" w:eastAsia="Courier New" w:hAnsi="Courier New" w:cs="Courier New"/>
          <w:sz w:val="20"/>
          <w:szCs w:val="20"/>
        </w:rPr>
      </w:pPr>
      <w:r>
        <w:rPr>
          <w:rFonts w:ascii="Courier New" w:eastAsia="Courier New" w:hAnsi="Courier New" w:cs="Courier New"/>
          <w:sz w:val="20"/>
          <w:szCs w:val="20"/>
        </w:rPr>
        <w:t>20.</w:t>
      </w:r>
    </w:p>
    <w:p w14:paraId="33A5922B" w14:textId="77777777" w:rsidR="007C695C" w:rsidRDefault="00A10EA8">
      <w:pPr>
        <w:spacing w:before="240" w:after="140"/>
        <w:rPr>
          <w:rFonts w:ascii="Courier New" w:eastAsia="Courier New" w:hAnsi="Courier New" w:cs="Courier New"/>
          <w:sz w:val="20"/>
          <w:szCs w:val="20"/>
        </w:rPr>
      </w:pPr>
      <w:r>
        <w:rPr>
          <w:rFonts w:ascii="Courier New" w:eastAsia="Courier New" w:hAnsi="Courier New" w:cs="Courier New"/>
          <w:sz w:val="20"/>
          <w:szCs w:val="20"/>
        </w:rPr>
        <w:t>21. &lt;/</w:t>
      </w:r>
      <w:proofErr w:type="spellStart"/>
      <w:proofErr w:type="gramStart"/>
      <w:r>
        <w:rPr>
          <w:rFonts w:ascii="Courier New" w:eastAsia="Courier New" w:hAnsi="Courier New" w:cs="Courier New"/>
          <w:sz w:val="20"/>
          <w:szCs w:val="20"/>
        </w:rPr>
        <w:t>android.support</w:t>
      </w:r>
      <w:proofErr w:type="gramEnd"/>
      <w:r>
        <w:rPr>
          <w:rFonts w:ascii="Courier New" w:eastAsia="Courier New" w:hAnsi="Courier New" w:cs="Courier New"/>
          <w:sz w:val="20"/>
          <w:szCs w:val="20"/>
        </w:rPr>
        <w:t>.design.widget.AppBarLayout</w:t>
      </w:r>
      <w:proofErr w:type="spellEnd"/>
      <w:r>
        <w:rPr>
          <w:rFonts w:ascii="Courier New" w:eastAsia="Courier New" w:hAnsi="Courier New" w:cs="Courier New"/>
          <w:sz w:val="20"/>
          <w:szCs w:val="20"/>
        </w:rPr>
        <w:t>&gt;</w:t>
      </w:r>
    </w:p>
    <w:p w14:paraId="71E54F8A" w14:textId="77777777" w:rsidR="007C695C" w:rsidRDefault="00A10EA8">
      <w:pPr>
        <w:spacing w:before="240" w:after="140"/>
        <w:rPr>
          <w:rFonts w:ascii="Courier New" w:eastAsia="Courier New" w:hAnsi="Courier New" w:cs="Courier New"/>
          <w:sz w:val="20"/>
          <w:szCs w:val="20"/>
        </w:rPr>
      </w:pPr>
      <w:r>
        <w:rPr>
          <w:rFonts w:ascii="Courier New" w:eastAsia="Courier New" w:hAnsi="Courier New" w:cs="Courier New"/>
          <w:sz w:val="20"/>
          <w:szCs w:val="20"/>
        </w:rPr>
        <w:t>22.</w:t>
      </w:r>
    </w:p>
    <w:p w14:paraId="05294BC2" w14:textId="77777777" w:rsidR="007C695C" w:rsidRDefault="00A10EA8">
      <w:pPr>
        <w:spacing w:before="240" w:after="140"/>
        <w:rPr>
          <w:rFonts w:ascii="Courier New" w:eastAsia="Courier New" w:hAnsi="Courier New" w:cs="Courier New"/>
          <w:sz w:val="20"/>
          <w:szCs w:val="20"/>
        </w:rPr>
      </w:pPr>
      <w:r>
        <w:rPr>
          <w:rFonts w:ascii="Courier New" w:eastAsia="Courier New" w:hAnsi="Courier New" w:cs="Courier New"/>
          <w:sz w:val="20"/>
          <w:szCs w:val="20"/>
        </w:rPr>
        <w:t>23. &lt;include layout="@layout/</w:t>
      </w:r>
      <w:proofErr w:type="spellStart"/>
      <w:r>
        <w:rPr>
          <w:rFonts w:ascii="Courier New" w:eastAsia="Courier New" w:hAnsi="Courier New" w:cs="Courier New"/>
          <w:sz w:val="20"/>
          <w:szCs w:val="20"/>
        </w:rPr>
        <w:t>content_main</w:t>
      </w:r>
      <w:proofErr w:type="spellEnd"/>
      <w:r>
        <w:rPr>
          <w:rFonts w:ascii="Courier New" w:eastAsia="Courier New" w:hAnsi="Courier New" w:cs="Courier New"/>
          <w:sz w:val="20"/>
          <w:szCs w:val="20"/>
        </w:rPr>
        <w:t>" /&gt;</w:t>
      </w:r>
    </w:p>
    <w:p w14:paraId="1C4C173D" w14:textId="77777777" w:rsidR="007C695C" w:rsidRDefault="00A10EA8">
      <w:pPr>
        <w:spacing w:before="240" w:after="140"/>
        <w:rPr>
          <w:rFonts w:ascii="Courier New" w:eastAsia="Courier New" w:hAnsi="Courier New" w:cs="Courier New"/>
          <w:sz w:val="20"/>
          <w:szCs w:val="20"/>
        </w:rPr>
      </w:pPr>
      <w:r>
        <w:rPr>
          <w:rFonts w:ascii="Courier New" w:eastAsia="Courier New" w:hAnsi="Courier New" w:cs="Courier New"/>
          <w:sz w:val="20"/>
          <w:szCs w:val="20"/>
        </w:rPr>
        <w:t>24.</w:t>
      </w:r>
    </w:p>
    <w:p w14:paraId="2E2436C2" w14:textId="77777777" w:rsidR="007C695C" w:rsidRDefault="00A10EA8">
      <w:pPr>
        <w:spacing w:before="240"/>
        <w:rPr>
          <w:rFonts w:ascii="Courier New" w:eastAsia="Courier New" w:hAnsi="Courier New" w:cs="Courier New"/>
          <w:sz w:val="20"/>
          <w:szCs w:val="20"/>
        </w:rPr>
      </w:pPr>
      <w:r>
        <w:rPr>
          <w:rFonts w:ascii="Courier New" w:eastAsia="Courier New" w:hAnsi="Courier New" w:cs="Courier New"/>
          <w:sz w:val="20"/>
          <w:szCs w:val="20"/>
        </w:rPr>
        <w:t>25. &lt;/</w:t>
      </w:r>
      <w:proofErr w:type="spellStart"/>
      <w:proofErr w:type="gramStart"/>
      <w:r>
        <w:rPr>
          <w:rFonts w:ascii="Courier New" w:eastAsia="Courier New" w:hAnsi="Courier New" w:cs="Courier New"/>
          <w:sz w:val="20"/>
          <w:szCs w:val="20"/>
        </w:rPr>
        <w:t>android.support</w:t>
      </w:r>
      <w:proofErr w:type="gramEnd"/>
      <w:r>
        <w:rPr>
          <w:rFonts w:ascii="Courier New" w:eastAsia="Courier New" w:hAnsi="Courier New" w:cs="Courier New"/>
          <w:sz w:val="20"/>
          <w:szCs w:val="20"/>
        </w:rPr>
        <w:t>.design.widget.CoordinatorLayout</w:t>
      </w:r>
      <w:proofErr w:type="spellEnd"/>
      <w:r>
        <w:rPr>
          <w:rFonts w:ascii="Courier New" w:eastAsia="Courier New" w:hAnsi="Courier New" w:cs="Courier New"/>
          <w:sz w:val="20"/>
          <w:szCs w:val="20"/>
        </w:rPr>
        <w:t>&gt;</w:t>
      </w:r>
    </w:p>
    <w:p w14:paraId="3E5581C6"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14:paraId="716065D7" w14:textId="77777777" w:rsidR="007C695C" w:rsidRDefault="00A10EA8">
      <w:pPr>
        <w:spacing w:before="240" w:after="240" w:line="360" w:lineRule="auto"/>
        <w:rPr>
          <w:rFonts w:ascii="Courier New" w:eastAsia="Courier New" w:hAnsi="Courier New" w:cs="Courier New"/>
          <w:i/>
          <w:sz w:val="20"/>
          <w:szCs w:val="20"/>
        </w:rPr>
      </w:pPr>
      <w:r>
        <w:rPr>
          <w:rFonts w:ascii="Courier New" w:eastAsia="Courier New" w:hAnsi="Courier New" w:cs="Courier New"/>
          <w:i/>
          <w:sz w:val="20"/>
          <w:szCs w:val="20"/>
        </w:rPr>
        <w:t>File: context_main.xml</w:t>
      </w:r>
    </w:p>
    <w:p w14:paraId="1A2FCBF0" w14:textId="77777777" w:rsidR="007C695C" w:rsidRDefault="00A10EA8">
      <w:pPr>
        <w:spacing w:before="240" w:after="140" w:line="360" w:lineRule="auto"/>
        <w:rPr>
          <w:rFonts w:ascii="Courier New" w:eastAsia="Courier New" w:hAnsi="Courier New" w:cs="Courier New"/>
          <w:sz w:val="20"/>
          <w:szCs w:val="20"/>
        </w:rPr>
      </w:pPr>
      <w:r>
        <w:rPr>
          <w:rFonts w:ascii="Courier New" w:eastAsia="Courier New" w:hAnsi="Courier New" w:cs="Courier New"/>
          <w:sz w:val="20"/>
          <w:szCs w:val="20"/>
        </w:rPr>
        <w:t>1. &lt;?xml version="1.0" encoding="utf-8"?&gt;</w:t>
      </w:r>
    </w:p>
    <w:p w14:paraId="36AF8025" w14:textId="77777777" w:rsidR="007C695C" w:rsidRDefault="00A10EA8">
      <w:pPr>
        <w:spacing w:before="240" w:after="140" w:line="360" w:lineRule="auto"/>
        <w:rPr>
          <w:rFonts w:ascii="Courier New" w:eastAsia="Courier New" w:hAnsi="Courier New" w:cs="Courier New"/>
          <w:sz w:val="20"/>
          <w:szCs w:val="20"/>
        </w:rPr>
      </w:pPr>
      <w:r>
        <w:rPr>
          <w:rFonts w:ascii="Courier New" w:eastAsia="Courier New" w:hAnsi="Courier New" w:cs="Courier New"/>
          <w:sz w:val="20"/>
          <w:szCs w:val="20"/>
        </w:rPr>
        <w:t>2. &lt;</w:t>
      </w:r>
      <w:proofErr w:type="spellStart"/>
      <w:proofErr w:type="gramStart"/>
      <w:r>
        <w:rPr>
          <w:rFonts w:ascii="Courier New" w:eastAsia="Courier New" w:hAnsi="Courier New" w:cs="Courier New"/>
          <w:sz w:val="20"/>
          <w:szCs w:val="20"/>
        </w:rPr>
        <w:t>android.support</w:t>
      </w:r>
      <w:proofErr w:type="gramEnd"/>
      <w:r>
        <w:rPr>
          <w:rFonts w:ascii="Courier New" w:eastAsia="Courier New" w:hAnsi="Courier New" w:cs="Courier New"/>
          <w:sz w:val="20"/>
          <w:szCs w:val="20"/>
        </w:rPr>
        <w:t>.constraint.ConstraintLayout</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xmlns:android</w:t>
      </w:r>
      <w:proofErr w:type="spellEnd"/>
      <w:r>
        <w:rPr>
          <w:rFonts w:ascii="Courier New" w:eastAsia="Courier New" w:hAnsi="Courier New" w:cs="Courier New"/>
          <w:sz w:val="20"/>
          <w:szCs w:val="20"/>
        </w:rPr>
        <w:t>="http://schemas.android.com/</w:t>
      </w:r>
      <w:proofErr w:type="spellStart"/>
      <w:r>
        <w:rPr>
          <w:rFonts w:ascii="Courier New" w:eastAsia="Courier New" w:hAnsi="Courier New" w:cs="Courier New"/>
          <w:sz w:val="20"/>
          <w:szCs w:val="20"/>
        </w:rPr>
        <w:t>apk</w:t>
      </w:r>
      <w:proofErr w:type="spellEnd"/>
      <w:r>
        <w:rPr>
          <w:rFonts w:ascii="Courier New" w:eastAsia="Courier New" w:hAnsi="Courier New" w:cs="Courier New"/>
          <w:sz w:val="20"/>
          <w:szCs w:val="20"/>
        </w:rPr>
        <w:t>/res/android"</w:t>
      </w:r>
    </w:p>
    <w:p w14:paraId="05D3C9A3" w14:textId="77777777" w:rsidR="007C695C" w:rsidRDefault="00A10EA8">
      <w:pPr>
        <w:spacing w:before="240" w:after="1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3. </w:t>
      </w:r>
      <w:proofErr w:type="spellStart"/>
      <w:r>
        <w:rPr>
          <w:rFonts w:ascii="Courier New" w:eastAsia="Courier New" w:hAnsi="Courier New" w:cs="Courier New"/>
          <w:sz w:val="20"/>
          <w:szCs w:val="20"/>
        </w:rPr>
        <w:t>xmlns:app</w:t>
      </w:r>
      <w:proofErr w:type="spellEnd"/>
      <w:r>
        <w:rPr>
          <w:rFonts w:ascii="Courier New" w:eastAsia="Courier New" w:hAnsi="Courier New" w:cs="Courier New"/>
          <w:sz w:val="20"/>
          <w:szCs w:val="20"/>
        </w:rPr>
        <w:t>="http://schemas.android.com/</w:t>
      </w:r>
      <w:proofErr w:type="spellStart"/>
      <w:r>
        <w:rPr>
          <w:rFonts w:ascii="Courier New" w:eastAsia="Courier New" w:hAnsi="Courier New" w:cs="Courier New"/>
          <w:sz w:val="20"/>
          <w:szCs w:val="20"/>
        </w:rPr>
        <w:t>apk</w:t>
      </w:r>
      <w:proofErr w:type="spellEnd"/>
      <w:r>
        <w:rPr>
          <w:rFonts w:ascii="Courier New" w:eastAsia="Courier New" w:hAnsi="Courier New" w:cs="Courier New"/>
          <w:sz w:val="20"/>
          <w:szCs w:val="20"/>
        </w:rPr>
        <w:t>/res-auto"</w:t>
      </w:r>
    </w:p>
    <w:p w14:paraId="28EB1C8D" w14:textId="77777777" w:rsidR="007C695C" w:rsidRDefault="00A10EA8">
      <w:pPr>
        <w:spacing w:before="240" w:after="1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4. </w:t>
      </w:r>
      <w:proofErr w:type="spellStart"/>
      <w:proofErr w:type="gramStart"/>
      <w:r>
        <w:rPr>
          <w:rFonts w:ascii="Courier New" w:eastAsia="Courier New" w:hAnsi="Courier New" w:cs="Courier New"/>
          <w:sz w:val="20"/>
          <w:szCs w:val="20"/>
        </w:rPr>
        <w:t>xmlns:tools</w:t>
      </w:r>
      <w:proofErr w:type="spellEnd"/>
      <w:proofErr w:type="gramEnd"/>
      <w:r>
        <w:rPr>
          <w:rFonts w:ascii="Courier New" w:eastAsia="Courier New" w:hAnsi="Courier New" w:cs="Courier New"/>
          <w:sz w:val="20"/>
          <w:szCs w:val="20"/>
        </w:rPr>
        <w:t>="http://schemas.android.com/tools"</w:t>
      </w:r>
    </w:p>
    <w:p w14:paraId="5EB318C0" w14:textId="77777777" w:rsidR="007C695C" w:rsidRDefault="00A10EA8">
      <w:pPr>
        <w:spacing w:before="240" w:after="1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5. </w:t>
      </w:r>
      <w:proofErr w:type="spellStart"/>
      <w:proofErr w:type="gramStart"/>
      <w:r>
        <w:rPr>
          <w:rFonts w:ascii="Courier New" w:eastAsia="Courier New" w:hAnsi="Courier New" w:cs="Courier New"/>
          <w:sz w:val="20"/>
          <w:szCs w:val="20"/>
        </w:rPr>
        <w:t>android:layout</w:t>
      </w:r>
      <w:proofErr w:type="gramEnd"/>
      <w:r>
        <w:rPr>
          <w:rFonts w:ascii="Courier New" w:eastAsia="Courier New" w:hAnsi="Courier New" w:cs="Courier New"/>
          <w:sz w:val="20"/>
          <w:szCs w:val="20"/>
        </w:rPr>
        <w:t>_width</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match_parent</w:t>
      </w:r>
      <w:proofErr w:type="spellEnd"/>
      <w:r>
        <w:rPr>
          <w:rFonts w:ascii="Courier New" w:eastAsia="Courier New" w:hAnsi="Courier New" w:cs="Courier New"/>
          <w:sz w:val="20"/>
          <w:szCs w:val="20"/>
        </w:rPr>
        <w:t>"</w:t>
      </w:r>
    </w:p>
    <w:p w14:paraId="17C95B30" w14:textId="77777777" w:rsidR="007C695C" w:rsidRDefault="00A10EA8">
      <w:pPr>
        <w:spacing w:before="240" w:after="1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6. </w:t>
      </w:r>
      <w:proofErr w:type="spellStart"/>
      <w:proofErr w:type="gramStart"/>
      <w:r>
        <w:rPr>
          <w:rFonts w:ascii="Courier New" w:eastAsia="Courier New" w:hAnsi="Courier New" w:cs="Courier New"/>
          <w:sz w:val="20"/>
          <w:szCs w:val="20"/>
        </w:rPr>
        <w:t>android:layout</w:t>
      </w:r>
      <w:proofErr w:type="gramEnd"/>
      <w:r>
        <w:rPr>
          <w:rFonts w:ascii="Courier New" w:eastAsia="Courier New" w:hAnsi="Courier New" w:cs="Courier New"/>
          <w:sz w:val="20"/>
          <w:szCs w:val="20"/>
        </w:rPr>
        <w:t>_height</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match_parent</w:t>
      </w:r>
      <w:proofErr w:type="spellEnd"/>
      <w:r>
        <w:rPr>
          <w:rFonts w:ascii="Courier New" w:eastAsia="Courier New" w:hAnsi="Courier New" w:cs="Courier New"/>
          <w:sz w:val="20"/>
          <w:szCs w:val="20"/>
        </w:rPr>
        <w:t>"</w:t>
      </w:r>
    </w:p>
    <w:p w14:paraId="22BC0752" w14:textId="77777777" w:rsidR="007C695C" w:rsidRDefault="00A10EA8">
      <w:pPr>
        <w:spacing w:before="240" w:after="1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7. </w:t>
      </w:r>
      <w:proofErr w:type="spellStart"/>
      <w:proofErr w:type="gramStart"/>
      <w:r>
        <w:rPr>
          <w:rFonts w:ascii="Courier New" w:eastAsia="Courier New" w:hAnsi="Courier New" w:cs="Courier New"/>
          <w:sz w:val="20"/>
          <w:szCs w:val="20"/>
        </w:rPr>
        <w:t>app:layout</w:t>
      </w:r>
      <w:proofErr w:type="gramEnd"/>
      <w:r>
        <w:rPr>
          <w:rFonts w:ascii="Courier New" w:eastAsia="Courier New" w:hAnsi="Courier New" w:cs="Courier New"/>
          <w:sz w:val="20"/>
          <w:szCs w:val="20"/>
        </w:rPr>
        <w:t>_behavior</w:t>
      </w:r>
      <w:proofErr w:type="spellEnd"/>
      <w:r>
        <w:rPr>
          <w:rFonts w:ascii="Courier New" w:eastAsia="Courier New" w:hAnsi="Courier New" w:cs="Courier New"/>
          <w:sz w:val="20"/>
          <w:szCs w:val="20"/>
        </w:rPr>
        <w:t>="@string/</w:t>
      </w:r>
      <w:proofErr w:type="spellStart"/>
      <w:r>
        <w:rPr>
          <w:rFonts w:ascii="Courier New" w:eastAsia="Courier New" w:hAnsi="Courier New" w:cs="Courier New"/>
          <w:sz w:val="20"/>
          <w:szCs w:val="20"/>
        </w:rPr>
        <w:t>appbar_scrolling_view_behavior</w:t>
      </w:r>
      <w:proofErr w:type="spellEnd"/>
      <w:r>
        <w:rPr>
          <w:rFonts w:ascii="Courier New" w:eastAsia="Courier New" w:hAnsi="Courier New" w:cs="Courier New"/>
          <w:sz w:val="20"/>
          <w:szCs w:val="20"/>
        </w:rPr>
        <w:t>"</w:t>
      </w:r>
    </w:p>
    <w:p w14:paraId="2271A830" w14:textId="77777777" w:rsidR="007C695C" w:rsidRDefault="00A10EA8">
      <w:pPr>
        <w:spacing w:before="240" w:after="1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8. </w:t>
      </w:r>
      <w:proofErr w:type="spellStart"/>
      <w:proofErr w:type="gramStart"/>
      <w:r>
        <w:rPr>
          <w:rFonts w:ascii="Courier New" w:eastAsia="Courier New" w:hAnsi="Courier New" w:cs="Courier New"/>
          <w:sz w:val="20"/>
          <w:szCs w:val="20"/>
        </w:rPr>
        <w:t>tools</w:t>
      </w:r>
      <w:r>
        <w:rPr>
          <w:rFonts w:ascii="Courier New" w:eastAsia="Courier New" w:hAnsi="Courier New" w:cs="Courier New"/>
          <w:sz w:val="20"/>
          <w:szCs w:val="20"/>
        </w:rPr>
        <w:t>:context</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example.javatpoint.com.optionmenu.MainActivity</w:t>
      </w:r>
      <w:proofErr w:type="spellEnd"/>
      <w:r>
        <w:rPr>
          <w:rFonts w:ascii="Courier New" w:eastAsia="Courier New" w:hAnsi="Courier New" w:cs="Courier New"/>
          <w:sz w:val="20"/>
          <w:szCs w:val="20"/>
        </w:rPr>
        <w:t>"</w:t>
      </w:r>
    </w:p>
    <w:p w14:paraId="7D4DF347" w14:textId="77777777" w:rsidR="007C695C" w:rsidRDefault="00A10EA8">
      <w:pPr>
        <w:spacing w:before="240" w:after="140" w:line="360" w:lineRule="auto"/>
        <w:rPr>
          <w:rFonts w:ascii="Courier New" w:eastAsia="Courier New" w:hAnsi="Courier New" w:cs="Courier New"/>
          <w:sz w:val="20"/>
          <w:szCs w:val="20"/>
        </w:rPr>
      </w:pPr>
      <w:r>
        <w:rPr>
          <w:rFonts w:ascii="Courier New" w:eastAsia="Courier New" w:hAnsi="Courier New" w:cs="Courier New"/>
          <w:sz w:val="20"/>
          <w:szCs w:val="20"/>
        </w:rPr>
        <w:lastRenderedPageBreak/>
        <w:t xml:space="preserve">9. </w:t>
      </w:r>
      <w:proofErr w:type="spellStart"/>
      <w:proofErr w:type="gramStart"/>
      <w:r>
        <w:rPr>
          <w:rFonts w:ascii="Courier New" w:eastAsia="Courier New" w:hAnsi="Courier New" w:cs="Courier New"/>
          <w:sz w:val="20"/>
          <w:szCs w:val="20"/>
        </w:rPr>
        <w:t>tools:showIn</w:t>
      </w:r>
      <w:proofErr w:type="spellEnd"/>
      <w:proofErr w:type="gramEnd"/>
      <w:r>
        <w:rPr>
          <w:rFonts w:ascii="Courier New" w:eastAsia="Courier New" w:hAnsi="Courier New" w:cs="Courier New"/>
          <w:sz w:val="20"/>
          <w:szCs w:val="20"/>
        </w:rPr>
        <w:t>="@layout/</w:t>
      </w:r>
      <w:proofErr w:type="spellStart"/>
      <w:r>
        <w:rPr>
          <w:rFonts w:ascii="Courier New" w:eastAsia="Courier New" w:hAnsi="Courier New" w:cs="Courier New"/>
          <w:sz w:val="20"/>
          <w:szCs w:val="20"/>
        </w:rPr>
        <w:t>activity_main</w:t>
      </w:r>
      <w:proofErr w:type="spellEnd"/>
      <w:r>
        <w:rPr>
          <w:rFonts w:ascii="Courier New" w:eastAsia="Courier New" w:hAnsi="Courier New" w:cs="Courier New"/>
          <w:sz w:val="20"/>
          <w:szCs w:val="20"/>
        </w:rPr>
        <w:t>"&gt;</w:t>
      </w:r>
    </w:p>
    <w:p w14:paraId="327AF3B0" w14:textId="77777777" w:rsidR="007C695C" w:rsidRDefault="00A10EA8">
      <w:pPr>
        <w:spacing w:before="240" w:after="140" w:line="360" w:lineRule="auto"/>
        <w:rPr>
          <w:rFonts w:ascii="Courier New" w:eastAsia="Courier New" w:hAnsi="Courier New" w:cs="Courier New"/>
          <w:sz w:val="20"/>
          <w:szCs w:val="20"/>
        </w:rPr>
      </w:pPr>
      <w:r>
        <w:rPr>
          <w:rFonts w:ascii="Courier New" w:eastAsia="Courier New" w:hAnsi="Courier New" w:cs="Courier New"/>
          <w:sz w:val="20"/>
          <w:szCs w:val="20"/>
        </w:rPr>
        <w:t>10.</w:t>
      </w:r>
    </w:p>
    <w:p w14:paraId="31E37B62" w14:textId="77777777" w:rsidR="007C695C" w:rsidRDefault="00A10EA8">
      <w:pPr>
        <w:spacing w:before="240" w:after="140" w:line="360" w:lineRule="auto"/>
        <w:rPr>
          <w:rFonts w:ascii="Courier New" w:eastAsia="Courier New" w:hAnsi="Courier New" w:cs="Courier New"/>
          <w:sz w:val="20"/>
          <w:szCs w:val="20"/>
        </w:rPr>
      </w:pPr>
      <w:r>
        <w:rPr>
          <w:rFonts w:ascii="Courier New" w:eastAsia="Courier New" w:hAnsi="Courier New" w:cs="Courier New"/>
          <w:sz w:val="20"/>
          <w:szCs w:val="20"/>
        </w:rPr>
        <w:t>11. &lt;</w:t>
      </w:r>
      <w:proofErr w:type="spellStart"/>
      <w:r>
        <w:rPr>
          <w:rFonts w:ascii="Courier New" w:eastAsia="Courier New" w:hAnsi="Courier New" w:cs="Courier New"/>
          <w:sz w:val="20"/>
          <w:szCs w:val="20"/>
        </w:rPr>
        <w:t>TextView</w:t>
      </w:r>
      <w:proofErr w:type="spellEnd"/>
    </w:p>
    <w:p w14:paraId="7F012D46" w14:textId="77777777" w:rsidR="007C695C" w:rsidRDefault="00A10EA8">
      <w:pPr>
        <w:spacing w:before="240" w:after="1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12. </w:t>
      </w:r>
      <w:proofErr w:type="spellStart"/>
      <w:proofErr w:type="gramStart"/>
      <w:r>
        <w:rPr>
          <w:rFonts w:ascii="Courier New" w:eastAsia="Courier New" w:hAnsi="Courier New" w:cs="Courier New"/>
          <w:sz w:val="20"/>
          <w:szCs w:val="20"/>
        </w:rPr>
        <w:t>android:layout</w:t>
      </w:r>
      <w:proofErr w:type="gramEnd"/>
      <w:r>
        <w:rPr>
          <w:rFonts w:ascii="Courier New" w:eastAsia="Courier New" w:hAnsi="Courier New" w:cs="Courier New"/>
          <w:sz w:val="20"/>
          <w:szCs w:val="20"/>
        </w:rPr>
        <w:t>_width</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wrap_content</w:t>
      </w:r>
      <w:proofErr w:type="spellEnd"/>
      <w:r>
        <w:rPr>
          <w:rFonts w:ascii="Courier New" w:eastAsia="Courier New" w:hAnsi="Courier New" w:cs="Courier New"/>
          <w:sz w:val="20"/>
          <w:szCs w:val="20"/>
        </w:rPr>
        <w:t>"</w:t>
      </w:r>
    </w:p>
    <w:p w14:paraId="6B32CBFD" w14:textId="77777777" w:rsidR="007C695C" w:rsidRDefault="00A10EA8">
      <w:pPr>
        <w:spacing w:before="240" w:after="1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13. </w:t>
      </w:r>
      <w:proofErr w:type="spellStart"/>
      <w:proofErr w:type="gramStart"/>
      <w:r>
        <w:rPr>
          <w:rFonts w:ascii="Courier New" w:eastAsia="Courier New" w:hAnsi="Courier New" w:cs="Courier New"/>
          <w:sz w:val="20"/>
          <w:szCs w:val="20"/>
        </w:rPr>
        <w:t>android:layout</w:t>
      </w:r>
      <w:proofErr w:type="gramEnd"/>
      <w:r>
        <w:rPr>
          <w:rFonts w:ascii="Courier New" w:eastAsia="Courier New" w:hAnsi="Courier New" w:cs="Courier New"/>
          <w:sz w:val="20"/>
          <w:szCs w:val="20"/>
        </w:rPr>
        <w:t>_height</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wrap_content</w:t>
      </w:r>
      <w:proofErr w:type="spellEnd"/>
      <w:r>
        <w:rPr>
          <w:rFonts w:ascii="Courier New" w:eastAsia="Courier New" w:hAnsi="Courier New" w:cs="Courier New"/>
          <w:sz w:val="20"/>
          <w:szCs w:val="20"/>
        </w:rPr>
        <w:t>"</w:t>
      </w:r>
    </w:p>
    <w:p w14:paraId="16C8A8F7" w14:textId="77777777" w:rsidR="007C695C" w:rsidRDefault="00A10EA8">
      <w:pPr>
        <w:spacing w:before="240" w:after="1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14. </w:t>
      </w:r>
      <w:proofErr w:type="spellStart"/>
      <w:r>
        <w:rPr>
          <w:rFonts w:ascii="Courier New" w:eastAsia="Courier New" w:hAnsi="Courier New" w:cs="Courier New"/>
          <w:sz w:val="20"/>
          <w:szCs w:val="20"/>
        </w:rPr>
        <w:t>android:text</w:t>
      </w:r>
      <w:proofErr w:type="spellEnd"/>
      <w:r>
        <w:rPr>
          <w:rFonts w:ascii="Courier New" w:eastAsia="Courier New" w:hAnsi="Courier New" w:cs="Courier New"/>
          <w:sz w:val="20"/>
          <w:szCs w:val="20"/>
        </w:rPr>
        <w:t>="Hello World!"</w:t>
      </w:r>
    </w:p>
    <w:p w14:paraId="2B06CF8B" w14:textId="77777777" w:rsidR="007C695C" w:rsidRDefault="00A10EA8">
      <w:pPr>
        <w:spacing w:before="240" w:after="1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15. </w:t>
      </w:r>
      <w:proofErr w:type="spellStart"/>
      <w:proofErr w:type="gramStart"/>
      <w:r>
        <w:rPr>
          <w:rFonts w:ascii="Courier New" w:eastAsia="Courier New" w:hAnsi="Courier New" w:cs="Courier New"/>
          <w:sz w:val="20"/>
          <w:szCs w:val="20"/>
        </w:rPr>
        <w:t>app:layout</w:t>
      </w:r>
      <w:proofErr w:type="gramEnd"/>
      <w:r>
        <w:rPr>
          <w:rFonts w:ascii="Courier New" w:eastAsia="Courier New" w:hAnsi="Courier New" w:cs="Courier New"/>
          <w:sz w:val="20"/>
          <w:szCs w:val="20"/>
        </w:rPr>
        <w:t>_constraintB</w:t>
      </w:r>
      <w:r>
        <w:rPr>
          <w:rFonts w:ascii="Courier New" w:eastAsia="Courier New" w:hAnsi="Courier New" w:cs="Courier New"/>
          <w:sz w:val="20"/>
          <w:szCs w:val="20"/>
        </w:rPr>
        <w:t>ottom_toBottomOf</w:t>
      </w:r>
      <w:proofErr w:type="spellEnd"/>
      <w:r>
        <w:rPr>
          <w:rFonts w:ascii="Courier New" w:eastAsia="Courier New" w:hAnsi="Courier New" w:cs="Courier New"/>
          <w:sz w:val="20"/>
          <w:szCs w:val="20"/>
        </w:rPr>
        <w:t>="parent"</w:t>
      </w:r>
    </w:p>
    <w:p w14:paraId="3F54C9BC" w14:textId="77777777" w:rsidR="007C695C" w:rsidRDefault="00A10EA8">
      <w:pPr>
        <w:spacing w:before="240" w:after="1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16. </w:t>
      </w:r>
      <w:proofErr w:type="spellStart"/>
      <w:proofErr w:type="gramStart"/>
      <w:r>
        <w:rPr>
          <w:rFonts w:ascii="Courier New" w:eastAsia="Courier New" w:hAnsi="Courier New" w:cs="Courier New"/>
          <w:sz w:val="20"/>
          <w:szCs w:val="20"/>
        </w:rPr>
        <w:t>app:layout</w:t>
      </w:r>
      <w:proofErr w:type="gramEnd"/>
      <w:r>
        <w:rPr>
          <w:rFonts w:ascii="Courier New" w:eastAsia="Courier New" w:hAnsi="Courier New" w:cs="Courier New"/>
          <w:sz w:val="20"/>
          <w:szCs w:val="20"/>
        </w:rPr>
        <w:t>_constraintLeft_toLeftOf</w:t>
      </w:r>
      <w:proofErr w:type="spellEnd"/>
      <w:r>
        <w:rPr>
          <w:rFonts w:ascii="Courier New" w:eastAsia="Courier New" w:hAnsi="Courier New" w:cs="Courier New"/>
          <w:sz w:val="20"/>
          <w:szCs w:val="20"/>
        </w:rPr>
        <w:t>="parent"</w:t>
      </w:r>
    </w:p>
    <w:p w14:paraId="32CBFAA7" w14:textId="77777777" w:rsidR="007C695C" w:rsidRDefault="00A10EA8">
      <w:pPr>
        <w:spacing w:before="240" w:after="1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17. </w:t>
      </w:r>
      <w:proofErr w:type="spellStart"/>
      <w:proofErr w:type="gramStart"/>
      <w:r>
        <w:rPr>
          <w:rFonts w:ascii="Courier New" w:eastAsia="Courier New" w:hAnsi="Courier New" w:cs="Courier New"/>
          <w:sz w:val="20"/>
          <w:szCs w:val="20"/>
        </w:rPr>
        <w:t>app:layout</w:t>
      </w:r>
      <w:proofErr w:type="gramEnd"/>
      <w:r>
        <w:rPr>
          <w:rFonts w:ascii="Courier New" w:eastAsia="Courier New" w:hAnsi="Courier New" w:cs="Courier New"/>
          <w:sz w:val="20"/>
          <w:szCs w:val="20"/>
        </w:rPr>
        <w:t>_constraintRight_toRightOf</w:t>
      </w:r>
      <w:proofErr w:type="spellEnd"/>
      <w:r>
        <w:rPr>
          <w:rFonts w:ascii="Courier New" w:eastAsia="Courier New" w:hAnsi="Courier New" w:cs="Courier New"/>
          <w:sz w:val="20"/>
          <w:szCs w:val="20"/>
        </w:rPr>
        <w:t>="parent"</w:t>
      </w:r>
    </w:p>
    <w:p w14:paraId="565BABD6" w14:textId="77777777" w:rsidR="007C695C" w:rsidRDefault="00A10EA8">
      <w:pPr>
        <w:spacing w:before="240" w:after="1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18. </w:t>
      </w:r>
      <w:proofErr w:type="spellStart"/>
      <w:proofErr w:type="gramStart"/>
      <w:r>
        <w:rPr>
          <w:rFonts w:ascii="Courier New" w:eastAsia="Courier New" w:hAnsi="Courier New" w:cs="Courier New"/>
          <w:sz w:val="20"/>
          <w:szCs w:val="20"/>
        </w:rPr>
        <w:t>app:layout</w:t>
      </w:r>
      <w:proofErr w:type="gramEnd"/>
      <w:r>
        <w:rPr>
          <w:rFonts w:ascii="Courier New" w:eastAsia="Courier New" w:hAnsi="Courier New" w:cs="Courier New"/>
          <w:sz w:val="20"/>
          <w:szCs w:val="20"/>
        </w:rPr>
        <w:t>_constraintTop_toTopOf</w:t>
      </w:r>
      <w:proofErr w:type="spellEnd"/>
      <w:r>
        <w:rPr>
          <w:rFonts w:ascii="Courier New" w:eastAsia="Courier New" w:hAnsi="Courier New" w:cs="Courier New"/>
          <w:sz w:val="20"/>
          <w:szCs w:val="20"/>
        </w:rPr>
        <w:t>="parent" /&gt;</w:t>
      </w:r>
    </w:p>
    <w:p w14:paraId="15DC2269" w14:textId="77777777" w:rsidR="007C695C" w:rsidRDefault="00A10EA8">
      <w:pPr>
        <w:spacing w:before="240" w:after="140" w:line="360" w:lineRule="auto"/>
        <w:rPr>
          <w:rFonts w:ascii="Courier New" w:eastAsia="Courier New" w:hAnsi="Courier New" w:cs="Courier New"/>
          <w:sz w:val="20"/>
          <w:szCs w:val="20"/>
        </w:rPr>
      </w:pPr>
      <w:r>
        <w:rPr>
          <w:rFonts w:ascii="Courier New" w:eastAsia="Courier New" w:hAnsi="Courier New" w:cs="Courier New"/>
          <w:sz w:val="20"/>
          <w:szCs w:val="20"/>
        </w:rPr>
        <w:t>19.</w:t>
      </w:r>
    </w:p>
    <w:p w14:paraId="3920DEAD"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20. &lt;/</w:t>
      </w:r>
      <w:proofErr w:type="spellStart"/>
      <w:proofErr w:type="gramStart"/>
      <w:r>
        <w:rPr>
          <w:rFonts w:ascii="Courier New" w:eastAsia="Courier New" w:hAnsi="Courier New" w:cs="Courier New"/>
          <w:sz w:val="20"/>
          <w:szCs w:val="20"/>
        </w:rPr>
        <w:t>android.support</w:t>
      </w:r>
      <w:proofErr w:type="gramEnd"/>
      <w:r>
        <w:rPr>
          <w:rFonts w:ascii="Courier New" w:eastAsia="Courier New" w:hAnsi="Courier New" w:cs="Courier New"/>
          <w:sz w:val="20"/>
          <w:szCs w:val="20"/>
        </w:rPr>
        <w:t>.constraint.ConstraintLayout</w:t>
      </w:r>
      <w:proofErr w:type="spellEnd"/>
      <w:r>
        <w:rPr>
          <w:rFonts w:ascii="Courier New" w:eastAsia="Courier New" w:hAnsi="Courier New" w:cs="Courier New"/>
          <w:sz w:val="20"/>
          <w:szCs w:val="20"/>
        </w:rPr>
        <w:t>&gt;</w:t>
      </w:r>
    </w:p>
    <w:p w14:paraId="3D0B6618" w14:textId="77777777" w:rsidR="007C695C" w:rsidRDefault="00A10EA8">
      <w:pPr>
        <w:spacing w:before="240" w:after="240" w:line="360" w:lineRule="auto"/>
        <w:rPr>
          <w:sz w:val="20"/>
          <w:szCs w:val="20"/>
        </w:rPr>
      </w:pPr>
      <w:r>
        <w:rPr>
          <w:sz w:val="20"/>
          <w:szCs w:val="20"/>
        </w:rPr>
        <w:t xml:space="preserve"> </w:t>
      </w:r>
    </w:p>
    <w:p w14:paraId="795878FD" w14:textId="77777777" w:rsidR="007C695C" w:rsidRDefault="00A10EA8">
      <w:pPr>
        <w:spacing w:before="240" w:after="240" w:line="360" w:lineRule="auto"/>
        <w:rPr>
          <w:b/>
          <w:sz w:val="20"/>
          <w:szCs w:val="20"/>
        </w:rPr>
      </w:pPr>
      <w:r>
        <w:rPr>
          <w:b/>
          <w:sz w:val="20"/>
          <w:szCs w:val="20"/>
        </w:rPr>
        <w:t>menu_main.xml</w:t>
      </w:r>
    </w:p>
    <w:p w14:paraId="52266CAF" w14:textId="77777777" w:rsidR="007C695C" w:rsidRDefault="00A10EA8">
      <w:pPr>
        <w:spacing w:before="240" w:after="240" w:line="360" w:lineRule="auto"/>
        <w:rPr>
          <w:sz w:val="20"/>
          <w:szCs w:val="20"/>
        </w:rPr>
      </w:pPr>
      <w:r>
        <w:rPr>
          <w:sz w:val="20"/>
          <w:szCs w:val="20"/>
        </w:rPr>
        <w:t>It contains three items as shown below. It is created automatically inside the res/menu directory.</w:t>
      </w:r>
    </w:p>
    <w:p w14:paraId="27244945" w14:textId="77777777" w:rsidR="007C695C" w:rsidRDefault="00A10EA8">
      <w:pPr>
        <w:spacing w:before="240" w:after="240" w:line="360" w:lineRule="auto"/>
        <w:rPr>
          <w:i/>
          <w:sz w:val="20"/>
          <w:szCs w:val="20"/>
        </w:rPr>
      </w:pPr>
      <w:r>
        <w:rPr>
          <w:i/>
          <w:sz w:val="20"/>
          <w:szCs w:val="20"/>
        </w:rPr>
        <w:t>File: menu_main.xml</w:t>
      </w:r>
    </w:p>
    <w:p w14:paraId="361BB1C9" w14:textId="77777777" w:rsidR="007C695C" w:rsidRDefault="00A10EA8">
      <w:pPr>
        <w:spacing w:before="240" w:after="140" w:line="360" w:lineRule="auto"/>
        <w:rPr>
          <w:rFonts w:ascii="Courier New" w:eastAsia="Courier New" w:hAnsi="Courier New" w:cs="Courier New"/>
          <w:sz w:val="20"/>
          <w:szCs w:val="20"/>
        </w:rPr>
      </w:pPr>
      <w:r>
        <w:rPr>
          <w:sz w:val="20"/>
          <w:szCs w:val="20"/>
        </w:rPr>
        <w:t xml:space="preserve">1. </w:t>
      </w:r>
      <w:r>
        <w:rPr>
          <w:rFonts w:ascii="Courier New" w:eastAsia="Courier New" w:hAnsi="Courier New" w:cs="Courier New"/>
          <w:sz w:val="20"/>
          <w:szCs w:val="20"/>
        </w:rPr>
        <w:t xml:space="preserve">&lt;menu </w:t>
      </w:r>
      <w:proofErr w:type="spellStart"/>
      <w:proofErr w:type="gramStart"/>
      <w:r>
        <w:rPr>
          <w:rFonts w:ascii="Courier New" w:eastAsia="Courier New" w:hAnsi="Courier New" w:cs="Courier New"/>
          <w:sz w:val="20"/>
          <w:szCs w:val="20"/>
        </w:rPr>
        <w:t>xmlns:android</w:t>
      </w:r>
      <w:proofErr w:type="spellEnd"/>
      <w:proofErr w:type="gramEnd"/>
      <w:r>
        <w:rPr>
          <w:rFonts w:ascii="Courier New" w:eastAsia="Courier New" w:hAnsi="Courier New" w:cs="Courier New"/>
          <w:sz w:val="20"/>
          <w:szCs w:val="20"/>
        </w:rPr>
        <w:t>="http://schemas.android.com/</w:t>
      </w:r>
      <w:proofErr w:type="spellStart"/>
      <w:r>
        <w:rPr>
          <w:rFonts w:ascii="Courier New" w:eastAsia="Courier New" w:hAnsi="Courier New" w:cs="Courier New"/>
          <w:sz w:val="20"/>
          <w:szCs w:val="20"/>
        </w:rPr>
        <w:t>apk</w:t>
      </w:r>
      <w:proofErr w:type="spellEnd"/>
      <w:r>
        <w:rPr>
          <w:rFonts w:ascii="Courier New" w:eastAsia="Courier New" w:hAnsi="Courier New" w:cs="Courier New"/>
          <w:sz w:val="20"/>
          <w:szCs w:val="20"/>
        </w:rPr>
        <w:t>/res/android"</w:t>
      </w:r>
    </w:p>
    <w:p w14:paraId="5F803E10" w14:textId="77777777" w:rsidR="007C695C" w:rsidRDefault="00A10EA8">
      <w:pPr>
        <w:spacing w:before="240" w:after="1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2. </w:t>
      </w:r>
      <w:proofErr w:type="spellStart"/>
      <w:r>
        <w:rPr>
          <w:rFonts w:ascii="Courier New" w:eastAsia="Courier New" w:hAnsi="Courier New" w:cs="Courier New"/>
          <w:sz w:val="20"/>
          <w:szCs w:val="20"/>
        </w:rPr>
        <w:t>xmlns:app</w:t>
      </w:r>
      <w:proofErr w:type="spellEnd"/>
      <w:r>
        <w:rPr>
          <w:rFonts w:ascii="Courier New" w:eastAsia="Courier New" w:hAnsi="Courier New" w:cs="Courier New"/>
          <w:sz w:val="20"/>
          <w:szCs w:val="20"/>
        </w:rPr>
        <w:t>="http://schemas.android.com/</w:t>
      </w:r>
      <w:proofErr w:type="spellStart"/>
      <w:r>
        <w:rPr>
          <w:rFonts w:ascii="Courier New" w:eastAsia="Courier New" w:hAnsi="Courier New" w:cs="Courier New"/>
          <w:sz w:val="20"/>
          <w:szCs w:val="20"/>
        </w:rPr>
        <w:t>apk</w:t>
      </w:r>
      <w:proofErr w:type="spellEnd"/>
      <w:r>
        <w:rPr>
          <w:rFonts w:ascii="Courier New" w:eastAsia="Courier New" w:hAnsi="Courier New" w:cs="Courier New"/>
          <w:sz w:val="20"/>
          <w:szCs w:val="20"/>
        </w:rPr>
        <w:t>/res-auto"</w:t>
      </w:r>
    </w:p>
    <w:p w14:paraId="55D9E80B" w14:textId="77777777" w:rsidR="007C695C" w:rsidRDefault="00A10EA8">
      <w:pPr>
        <w:spacing w:before="240" w:after="1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3. </w:t>
      </w:r>
      <w:proofErr w:type="spellStart"/>
      <w:proofErr w:type="gramStart"/>
      <w:r>
        <w:rPr>
          <w:rFonts w:ascii="Courier New" w:eastAsia="Courier New" w:hAnsi="Courier New" w:cs="Courier New"/>
          <w:sz w:val="20"/>
          <w:szCs w:val="20"/>
        </w:rPr>
        <w:t>xmlns:tools</w:t>
      </w:r>
      <w:proofErr w:type="spellEnd"/>
      <w:proofErr w:type="gramEnd"/>
      <w:r>
        <w:rPr>
          <w:rFonts w:ascii="Courier New" w:eastAsia="Courier New" w:hAnsi="Courier New" w:cs="Courier New"/>
          <w:sz w:val="20"/>
          <w:szCs w:val="20"/>
        </w:rPr>
        <w:t>="http://schemas.android.com/tools"</w:t>
      </w:r>
    </w:p>
    <w:p w14:paraId="23A7CDFB"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4. </w:t>
      </w:r>
      <w:proofErr w:type="spellStart"/>
      <w:proofErr w:type="gramStart"/>
      <w:r>
        <w:rPr>
          <w:rFonts w:ascii="Courier New" w:eastAsia="Courier New" w:hAnsi="Courier New" w:cs="Courier New"/>
          <w:sz w:val="20"/>
          <w:szCs w:val="20"/>
        </w:rPr>
        <w:t>tools:context</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example.javatpoint.com.optionmenu.MainActivity</w:t>
      </w:r>
      <w:proofErr w:type="spellEnd"/>
      <w:r>
        <w:rPr>
          <w:rFonts w:ascii="Courier New" w:eastAsia="Courier New" w:hAnsi="Courier New" w:cs="Courier New"/>
          <w:sz w:val="20"/>
          <w:szCs w:val="20"/>
        </w:rPr>
        <w:t>"&gt;</w:t>
      </w:r>
    </w:p>
    <w:p w14:paraId="7795E3CE" w14:textId="77777777" w:rsidR="007C695C" w:rsidRDefault="00A10EA8">
      <w:pPr>
        <w:spacing w:before="240" w:after="140" w:line="360" w:lineRule="auto"/>
        <w:rPr>
          <w:rFonts w:ascii="Courier New" w:eastAsia="Courier New" w:hAnsi="Courier New" w:cs="Courier New"/>
          <w:sz w:val="20"/>
          <w:szCs w:val="20"/>
        </w:rPr>
      </w:pPr>
      <w:r>
        <w:rPr>
          <w:rFonts w:ascii="Courier New" w:eastAsia="Courier New" w:hAnsi="Courier New" w:cs="Courier New"/>
          <w:sz w:val="20"/>
          <w:szCs w:val="20"/>
        </w:rPr>
        <w:t>5.</w:t>
      </w:r>
    </w:p>
    <w:p w14:paraId="4C515CEE" w14:textId="77777777" w:rsidR="007C695C" w:rsidRDefault="00A10EA8">
      <w:pPr>
        <w:spacing w:before="240" w:after="1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6. &lt;item </w:t>
      </w:r>
      <w:proofErr w:type="spellStart"/>
      <w:r>
        <w:rPr>
          <w:rFonts w:ascii="Courier New" w:eastAsia="Courier New" w:hAnsi="Courier New" w:cs="Courier New"/>
          <w:sz w:val="20"/>
          <w:szCs w:val="20"/>
        </w:rPr>
        <w:t>android:id</w:t>
      </w:r>
      <w:proofErr w:type="spellEnd"/>
      <w:r>
        <w:rPr>
          <w:rFonts w:ascii="Courier New" w:eastAsia="Courier New" w:hAnsi="Courier New" w:cs="Courier New"/>
          <w:sz w:val="20"/>
          <w:szCs w:val="20"/>
        </w:rPr>
        <w:t>="@+id/item1"</w:t>
      </w:r>
    </w:p>
    <w:p w14:paraId="6867037B" w14:textId="77777777" w:rsidR="007C695C" w:rsidRDefault="00A10EA8">
      <w:pPr>
        <w:spacing w:before="240" w:after="140" w:line="360" w:lineRule="auto"/>
        <w:rPr>
          <w:rFonts w:ascii="Courier New" w:eastAsia="Courier New" w:hAnsi="Courier New" w:cs="Courier New"/>
          <w:sz w:val="20"/>
          <w:szCs w:val="20"/>
        </w:rPr>
      </w:pPr>
      <w:r>
        <w:rPr>
          <w:rFonts w:ascii="Courier New" w:eastAsia="Courier New" w:hAnsi="Courier New" w:cs="Courier New"/>
          <w:sz w:val="20"/>
          <w:szCs w:val="20"/>
        </w:rPr>
        <w:lastRenderedPageBreak/>
        <w:t xml:space="preserve">7. </w:t>
      </w:r>
      <w:proofErr w:type="spellStart"/>
      <w:proofErr w:type="gramStart"/>
      <w:r>
        <w:rPr>
          <w:rFonts w:ascii="Courier New" w:eastAsia="Courier New" w:hAnsi="Courier New" w:cs="Courier New"/>
          <w:sz w:val="20"/>
          <w:szCs w:val="20"/>
        </w:rPr>
        <w:t>android:title</w:t>
      </w:r>
      <w:proofErr w:type="spellEnd"/>
      <w:proofErr w:type="gramEnd"/>
      <w:r>
        <w:rPr>
          <w:rFonts w:ascii="Courier New" w:eastAsia="Courier New" w:hAnsi="Courier New" w:cs="Courier New"/>
          <w:sz w:val="20"/>
          <w:szCs w:val="20"/>
        </w:rPr>
        <w:t>="Item 1"/&gt;</w:t>
      </w:r>
    </w:p>
    <w:p w14:paraId="52FD6A89" w14:textId="77777777" w:rsidR="007C695C" w:rsidRDefault="00A10EA8">
      <w:pPr>
        <w:spacing w:before="240" w:after="1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8. &lt;item </w:t>
      </w:r>
      <w:proofErr w:type="spellStart"/>
      <w:r>
        <w:rPr>
          <w:rFonts w:ascii="Courier New" w:eastAsia="Courier New" w:hAnsi="Courier New" w:cs="Courier New"/>
          <w:sz w:val="20"/>
          <w:szCs w:val="20"/>
        </w:rPr>
        <w:t>android:id</w:t>
      </w:r>
      <w:proofErr w:type="spellEnd"/>
      <w:r>
        <w:rPr>
          <w:rFonts w:ascii="Courier New" w:eastAsia="Courier New" w:hAnsi="Courier New" w:cs="Courier New"/>
          <w:sz w:val="20"/>
          <w:szCs w:val="20"/>
        </w:rPr>
        <w:t>="@+id/item2"</w:t>
      </w:r>
    </w:p>
    <w:p w14:paraId="5EECF657" w14:textId="77777777" w:rsidR="007C695C" w:rsidRDefault="00A10EA8">
      <w:pPr>
        <w:spacing w:before="240" w:after="1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9. </w:t>
      </w:r>
      <w:proofErr w:type="spellStart"/>
      <w:proofErr w:type="gramStart"/>
      <w:r>
        <w:rPr>
          <w:rFonts w:ascii="Courier New" w:eastAsia="Courier New" w:hAnsi="Courier New" w:cs="Courier New"/>
          <w:sz w:val="20"/>
          <w:szCs w:val="20"/>
        </w:rPr>
        <w:t>android:title</w:t>
      </w:r>
      <w:proofErr w:type="spellEnd"/>
      <w:proofErr w:type="gramEnd"/>
      <w:r>
        <w:rPr>
          <w:rFonts w:ascii="Courier New" w:eastAsia="Courier New" w:hAnsi="Courier New" w:cs="Courier New"/>
          <w:sz w:val="20"/>
          <w:szCs w:val="20"/>
        </w:rPr>
        <w:t>="Item 2"/&gt;</w:t>
      </w:r>
    </w:p>
    <w:p w14:paraId="43B34903" w14:textId="77777777" w:rsidR="007C695C" w:rsidRDefault="00A10EA8">
      <w:pPr>
        <w:spacing w:before="240" w:after="1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10. &lt;item </w:t>
      </w:r>
      <w:proofErr w:type="spellStart"/>
      <w:r>
        <w:rPr>
          <w:rFonts w:ascii="Courier New" w:eastAsia="Courier New" w:hAnsi="Courier New" w:cs="Courier New"/>
          <w:sz w:val="20"/>
          <w:szCs w:val="20"/>
        </w:rPr>
        <w:t>android:id</w:t>
      </w:r>
      <w:proofErr w:type="spellEnd"/>
      <w:r>
        <w:rPr>
          <w:rFonts w:ascii="Courier New" w:eastAsia="Courier New" w:hAnsi="Courier New" w:cs="Courier New"/>
          <w:sz w:val="20"/>
          <w:szCs w:val="20"/>
        </w:rPr>
        <w:t>="@+id/i</w:t>
      </w:r>
      <w:r>
        <w:rPr>
          <w:rFonts w:ascii="Courier New" w:eastAsia="Courier New" w:hAnsi="Courier New" w:cs="Courier New"/>
          <w:sz w:val="20"/>
          <w:szCs w:val="20"/>
        </w:rPr>
        <w:t>tem3"</w:t>
      </w:r>
    </w:p>
    <w:p w14:paraId="5004D706" w14:textId="77777777" w:rsidR="007C695C" w:rsidRDefault="00A10EA8">
      <w:pPr>
        <w:spacing w:before="240" w:after="1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11. </w:t>
      </w:r>
      <w:proofErr w:type="spellStart"/>
      <w:proofErr w:type="gramStart"/>
      <w:r>
        <w:rPr>
          <w:rFonts w:ascii="Courier New" w:eastAsia="Courier New" w:hAnsi="Courier New" w:cs="Courier New"/>
          <w:sz w:val="20"/>
          <w:szCs w:val="20"/>
        </w:rPr>
        <w:t>android:title</w:t>
      </w:r>
      <w:proofErr w:type="spellEnd"/>
      <w:proofErr w:type="gramEnd"/>
      <w:r>
        <w:rPr>
          <w:rFonts w:ascii="Courier New" w:eastAsia="Courier New" w:hAnsi="Courier New" w:cs="Courier New"/>
          <w:sz w:val="20"/>
          <w:szCs w:val="20"/>
        </w:rPr>
        <w:t>="Item 3"</w:t>
      </w:r>
    </w:p>
    <w:p w14:paraId="64B9E056" w14:textId="77777777" w:rsidR="007C695C" w:rsidRDefault="00A10EA8">
      <w:pPr>
        <w:spacing w:before="240" w:after="1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12. </w:t>
      </w:r>
      <w:proofErr w:type="spellStart"/>
      <w:proofErr w:type="gramStart"/>
      <w:r>
        <w:rPr>
          <w:rFonts w:ascii="Courier New" w:eastAsia="Courier New" w:hAnsi="Courier New" w:cs="Courier New"/>
          <w:sz w:val="20"/>
          <w:szCs w:val="20"/>
        </w:rPr>
        <w:t>app:showAsAction</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withText</w:t>
      </w:r>
      <w:proofErr w:type="spellEnd"/>
      <w:r>
        <w:rPr>
          <w:rFonts w:ascii="Courier New" w:eastAsia="Courier New" w:hAnsi="Courier New" w:cs="Courier New"/>
          <w:sz w:val="20"/>
          <w:szCs w:val="20"/>
        </w:rPr>
        <w:t>"/&gt;</w:t>
      </w:r>
    </w:p>
    <w:p w14:paraId="49E0374E"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13. &lt;/menu&gt; </w:t>
      </w:r>
    </w:p>
    <w:p w14:paraId="39B6930A" w14:textId="77777777" w:rsidR="007C695C" w:rsidRDefault="00A10EA8">
      <w:pPr>
        <w:spacing w:before="240" w:after="240" w:line="360" w:lineRule="auto"/>
        <w:rPr>
          <w:b/>
          <w:sz w:val="20"/>
          <w:szCs w:val="20"/>
        </w:rPr>
      </w:pPr>
      <w:r>
        <w:rPr>
          <w:b/>
          <w:sz w:val="20"/>
          <w:szCs w:val="20"/>
        </w:rPr>
        <w:t>Activity class</w:t>
      </w:r>
    </w:p>
    <w:p w14:paraId="2C33A919" w14:textId="77777777" w:rsidR="007C695C" w:rsidRDefault="00A10EA8">
      <w:pPr>
        <w:spacing w:before="240" w:after="240" w:line="360" w:lineRule="auto"/>
        <w:rPr>
          <w:sz w:val="20"/>
          <w:szCs w:val="20"/>
        </w:rPr>
      </w:pPr>
      <w:r>
        <w:rPr>
          <w:sz w:val="20"/>
          <w:szCs w:val="20"/>
        </w:rPr>
        <w:t>This class displays the content of the menu.xml file and performs event handling on clicking the menu items.</w:t>
      </w:r>
    </w:p>
    <w:p w14:paraId="54EADBFA" w14:textId="77777777" w:rsidR="007C695C" w:rsidRDefault="00A10EA8">
      <w:pPr>
        <w:spacing w:before="240" w:after="240" w:line="360" w:lineRule="auto"/>
        <w:rPr>
          <w:i/>
          <w:sz w:val="20"/>
          <w:szCs w:val="20"/>
        </w:rPr>
      </w:pPr>
      <w:r>
        <w:rPr>
          <w:i/>
          <w:sz w:val="20"/>
          <w:szCs w:val="20"/>
        </w:rPr>
        <w:t>File: MainActivity.java</w:t>
      </w:r>
    </w:p>
    <w:p w14:paraId="5105F2FD" w14:textId="77777777" w:rsidR="007C695C" w:rsidRDefault="00A10EA8">
      <w:pPr>
        <w:spacing w:before="240" w:after="140" w:line="360" w:lineRule="auto"/>
        <w:rPr>
          <w:rFonts w:ascii="Courier New" w:eastAsia="Courier New" w:hAnsi="Courier New" w:cs="Courier New"/>
          <w:sz w:val="20"/>
          <w:szCs w:val="20"/>
        </w:rPr>
      </w:pPr>
      <w:r>
        <w:rPr>
          <w:sz w:val="20"/>
          <w:szCs w:val="20"/>
        </w:rPr>
        <w:t xml:space="preserve">1. </w:t>
      </w:r>
      <w:r>
        <w:rPr>
          <w:rFonts w:ascii="Courier New" w:eastAsia="Courier New" w:hAnsi="Courier New" w:cs="Courier New"/>
          <w:sz w:val="20"/>
          <w:szCs w:val="20"/>
        </w:rPr>
        <w:t xml:space="preserve">package </w:t>
      </w:r>
      <w:proofErr w:type="spellStart"/>
      <w:proofErr w:type="gramStart"/>
      <w:r>
        <w:rPr>
          <w:rFonts w:ascii="Courier New" w:eastAsia="Courier New" w:hAnsi="Courier New" w:cs="Courier New"/>
          <w:sz w:val="20"/>
          <w:szCs w:val="20"/>
        </w:rPr>
        <w:t>example.javatpoint.com.optionmenu</w:t>
      </w:r>
      <w:proofErr w:type="spellEnd"/>
      <w:proofErr w:type="gramEnd"/>
      <w:r>
        <w:rPr>
          <w:rFonts w:ascii="Courier New" w:eastAsia="Courier New" w:hAnsi="Courier New" w:cs="Courier New"/>
          <w:sz w:val="20"/>
          <w:szCs w:val="20"/>
        </w:rPr>
        <w:t>;</w:t>
      </w:r>
    </w:p>
    <w:p w14:paraId="6C47C6B3" w14:textId="77777777" w:rsidR="007C695C" w:rsidRDefault="00A10EA8">
      <w:pPr>
        <w:spacing w:before="240" w:after="140" w:line="360" w:lineRule="auto"/>
        <w:rPr>
          <w:rFonts w:ascii="Courier New" w:eastAsia="Courier New" w:hAnsi="Courier New" w:cs="Courier New"/>
          <w:sz w:val="20"/>
          <w:szCs w:val="20"/>
        </w:rPr>
      </w:pPr>
      <w:r>
        <w:rPr>
          <w:rFonts w:ascii="Courier New" w:eastAsia="Courier New" w:hAnsi="Courier New" w:cs="Courier New"/>
          <w:sz w:val="20"/>
          <w:szCs w:val="20"/>
        </w:rPr>
        <w:t>2.</w:t>
      </w:r>
    </w:p>
    <w:p w14:paraId="189EA55C" w14:textId="77777777" w:rsidR="007C695C" w:rsidRDefault="00A10EA8">
      <w:pPr>
        <w:spacing w:before="240" w:after="1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3. import </w:t>
      </w:r>
      <w:proofErr w:type="spellStart"/>
      <w:r>
        <w:rPr>
          <w:rFonts w:ascii="Courier New" w:eastAsia="Courier New" w:hAnsi="Courier New" w:cs="Courier New"/>
          <w:sz w:val="20"/>
          <w:szCs w:val="20"/>
        </w:rPr>
        <w:t>android.</w:t>
      </w:r>
      <w:proofErr w:type="gramStart"/>
      <w:r>
        <w:rPr>
          <w:rFonts w:ascii="Courier New" w:eastAsia="Courier New" w:hAnsi="Courier New" w:cs="Courier New"/>
          <w:sz w:val="20"/>
          <w:szCs w:val="20"/>
        </w:rPr>
        <w:t>os.Bundle</w:t>
      </w:r>
      <w:proofErr w:type="spellEnd"/>
      <w:proofErr w:type="gramEnd"/>
      <w:r>
        <w:rPr>
          <w:rFonts w:ascii="Courier New" w:eastAsia="Courier New" w:hAnsi="Courier New" w:cs="Courier New"/>
          <w:sz w:val="20"/>
          <w:szCs w:val="20"/>
        </w:rPr>
        <w:t>;</w:t>
      </w:r>
    </w:p>
    <w:p w14:paraId="193A764B" w14:textId="77777777" w:rsidR="007C695C" w:rsidRDefault="00A10EA8">
      <w:pPr>
        <w:spacing w:before="240" w:after="140" w:line="360" w:lineRule="auto"/>
        <w:rPr>
          <w:rFonts w:ascii="Courier New" w:eastAsia="Courier New" w:hAnsi="Courier New" w:cs="Courier New"/>
          <w:sz w:val="20"/>
          <w:szCs w:val="20"/>
        </w:rPr>
      </w:pPr>
      <w:r>
        <w:rPr>
          <w:rFonts w:ascii="Courier New" w:eastAsia="Courier New" w:hAnsi="Courier New" w:cs="Courier New"/>
          <w:sz w:val="20"/>
          <w:szCs w:val="20"/>
        </w:rPr>
        <w:t>4. import android.support.v7.app.AppCompatAct</w:t>
      </w:r>
      <w:r>
        <w:rPr>
          <w:rFonts w:ascii="Courier New" w:eastAsia="Courier New" w:hAnsi="Courier New" w:cs="Courier New"/>
          <w:sz w:val="20"/>
          <w:szCs w:val="20"/>
        </w:rPr>
        <w:t>ivity;</w:t>
      </w:r>
    </w:p>
    <w:p w14:paraId="72D8D3BD" w14:textId="77777777" w:rsidR="007C695C" w:rsidRDefault="00A10EA8">
      <w:pPr>
        <w:spacing w:before="240" w:after="1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5. import </w:t>
      </w:r>
      <w:proofErr w:type="gramStart"/>
      <w:r>
        <w:rPr>
          <w:rFonts w:ascii="Courier New" w:eastAsia="Courier New" w:hAnsi="Courier New" w:cs="Courier New"/>
          <w:sz w:val="20"/>
          <w:szCs w:val="20"/>
        </w:rPr>
        <w:t>android.support</w:t>
      </w:r>
      <w:proofErr w:type="gramEnd"/>
      <w:r>
        <w:rPr>
          <w:rFonts w:ascii="Courier New" w:eastAsia="Courier New" w:hAnsi="Courier New" w:cs="Courier New"/>
          <w:sz w:val="20"/>
          <w:szCs w:val="20"/>
        </w:rPr>
        <w:t>.v7.widget.Toolbar;</w:t>
      </w:r>
    </w:p>
    <w:p w14:paraId="033FF838" w14:textId="77777777" w:rsidR="007C695C" w:rsidRDefault="00A10EA8">
      <w:pPr>
        <w:spacing w:before="240" w:after="1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6. import </w:t>
      </w:r>
      <w:proofErr w:type="spellStart"/>
      <w:proofErr w:type="gramStart"/>
      <w:r>
        <w:rPr>
          <w:rFonts w:ascii="Courier New" w:eastAsia="Courier New" w:hAnsi="Courier New" w:cs="Courier New"/>
          <w:sz w:val="20"/>
          <w:szCs w:val="20"/>
        </w:rPr>
        <w:t>android.view</w:t>
      </w:r>
      <w:proofErr w:type="gramEnd"/>
      <w:r>
        <w:rPr>
          <w:rFonts w:ascii="Courier New" w:eastAsia="Courier New" w:hAnsi="Courier New" w:cs="Courier New"/>
          <w:sz w:val="20"/>
          <w:szCs w:val="20"/>
        </w:rPr>
        <w:t>.Menu</w:t>
      </w:r>
      <w:proofErr w:type="spellEnd"/>
      <w:r>
        <w:rPr>
          <w:rFonts w:ascii="Courier New" w:eastAsia="Courier New" w:hAnsi="Courier New" w:cs="Courier New"/>
          <w:sz w:val="20"/>
          <w:szCs w:val="20"/>
        </w:rPr>
        <w:t>;</w:t>
      </w:r>
    </w:p>
    <w:p w14:paraId="482227E0" w14:textId="77777777" w:rsidR="007C695C" w:rsidRDefault="00A10EA8">
      <w:pPr>
        <w:spacing w:before="240" w:after="1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7. import </w:t>
      </w:r>
      <w:proofErr w:type="spellStart"/>
      <w:proofErr w:type="gramStart"/>
      <w:r>
        <w:rPr>
          <w:rFonts w:ascii="Courier New" w:eastAsia="Courier New" w:hAnsi="Courier New" w:cs="Courier New"/>
          <w:sz w:val="20"/>
          <w:szCs w:val="20"/>
        </w:rPr>
        <w:t>android.view</w:t>
      </w:r>
      <w:proofErr w:type="gramEnd"/>
      <w:r>
        <w:rPr>
          <w:rFonts w:ascii="Courier New" w:eastAsia="Courier New" w:hAnsi="Courier New" w:cs="Courier New"/>
          <w:sz w:val="20"/>
          <w:szCs w:val="20"/>
        </w:rPr>
        <w:t>.MenuItem</w:t>
      </w:r>
      <w:proofErr w:type="spellEnd"/>
      <w:r>
        <w:rPr>
          <w:rFonts w:ascii="Courier New" w:eastAsia="Courier New" w:hAnsi="Courier New" w:cs="Courier New"/>
          <w:sz w:val="20"/>
          <w:szCs w:val="20"/>
        </w:rPr>
        <w:t>;</w:t>
      </w:r>
    </w:p>
    <w:p w14:paraId="6160AAAC" w14:textId="77777777" w:rsidR="007C695C" w:rsidRDefault="00A10EA8">
      <w:pPr>
        <w:spacing w:before="240" w:after="1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8. import </w:t>
      </w:r>
      <w:proofErr w:type="spellStart"/>
      <w:proofErr w:type="gramStart"/>
      <w:r>
        <w:rPr>
          <w:rFonts w:ascii="Courier New" w:eastAsia="Courier New" w:hAnsi="Courier New" w:cs="Courier New"/>
          <w:sz w:val="20"/>
          <w:szCs w:val="20"/>
        </w:rPr>
        <w:t>android.widget</w:t>
      </w:r>
      <w:proofErr w:type="gramEnd"/>
      <w:r>
        <w:rPr>
          <w:rFonts w:ascii="Courier New" w:eastAsia="Courier New" w:hAnsi="Courier New" w:cs="Courier New"/>
          <w:sz w:val="20"/>
          <w:szCs w:val="20"/>
        </w:rPr>
        <w:t>.Toast</w:t>
      </w:r>
      <w:proofErr w:type="spellEnd"/>
      <w:r>
        <w:rPr>
          <w:rFonts w:ascii="Courier New" w:eastAsia="Courier New" w:hAnsi="Courier New" w:cs="Courier New"/>
          <w:sz w:val="20"/>
          <w:szCs w:val="20"/>
        </w:rPr>
        <w:t>;</w:t>
      </w:r>
    </w:p>
    <w:p w14:paraId="54806159" w14:textId="77777777" w:rsidR="007C695C" w:rsidRDefault="00A10EA8">
      <w:pPr>
        <w:spacing w:before="240" w:after="140" w:line="360" w:lineRule="auto"/>
        <w:rPr>
          <w:rFonts w:ascii="Courier New" w:eastAsia="Courier New" w:hAnsi="Courier New" w:cs="Courier New"/>
          <w:sz w:val="20"/>
          <w:szCs w:val="20"/>
        </w:rPr>
      </w:pPr>
      <w:r>
        <w:rPr>
          <w:rFonts w:ascii="Courier New" w:eastAsia="Courier New" w:hAnsi="Courier New" w:cs="Courier New"/>
          <w:sz w:val="20"/>
          <w:szCs w:val="20"/>
        </w:rPr>
        <w:t>9.</w:t>
      </w:r>
    </w:p>
    <w:p w14:paraId="5C237D81" w14:textId="77777777" w:rsidR="007C695C" w:rsidRDefault="00A10EA8">
      <w:pPr>
        <w:spacing w:before="240" w:after="1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10. public class </w:t>
      </w:r>
      <w:proofErr w:type="spellStart"/>
      <w:r>
        <w:rPr>
          <w:rFonts w:ascii="Courier New" w:eastAsia="Courier New" w:hAnsi="Courier New" w:cs="Courier New"/>
          <w:sz w:val="20"/>
          <w:szCs w:val="20"/>
        </w:rPr>
        <w:t>MainActivity</w:t>
      </w:r>
      <w:proofErr w:type="spellEnd"/>
      <w:r>
        <w:rPr>
          <w:rFonts w:ascii="Courier New" w:eastAsia="Courier New" w:hAnsi="Courier New" w:cs="Courier New"/>
          <w:sz w:val="20"/>
          <w:szCs w:val="20"/>
        </w:rPr>
        <w:t xml:space="preserve"> extends </w:t>
      </w:r>
      <w:proofErr w:type="spellStart"/>
      <w:r>
        <w:rPr>
          <w:rFonts w:ascii="Courier New" w:eastAsia="Courier New" w:hAnsi="Courier New" w:cs="Courier New"/>
          <w:sz w:val="20"/>
          <w:szCs w:val="20"/>
        </w:rPr>
        <w:t>AppCompatActivity</w:t>
      </w:r>
      <w:proofErr w:type="spellEnd"/>
      <w:r>
        <w:rPr>
          <w:rFonts w:ascii="Courier New" w:eastAsia="Courier New" w:hAnsi="Courier New" w:cs="Courier New"/>
          <w:sz w:val="20"/>
          <w:szCs w:val="20"/>
        </w:rPr>
        <w:t xml:space="preserve"> {</w:t>
      </w:r>
    </w:p>
    <w:p w14:paraId="5892A676" w14:textId="77777777" w:rsidR="007C695C" w:rsidRDefault="00A10EA8">
      <w:pPr>
        <w:spacing w:before="240" w:after="140" w:line="360" w:lineRule="auto"/>
        <w:rPr>
          <w:rFonts w:ascii="Courier New" w:eastAsia="Courier New" w:hAnsi="Courier New" w:cs="Courier New"/>
          <w:sz w:val="20"/>
          <w:szCs w:val="20"/>
        </w:rPr>
      </w:pPr>
      <w:r>
        <w:rPr>
          <w:rFonts w:ascii="Courier New" w:eastAsia="Courier New" w:hAnsi="Courier New" w:cs="Courier New"/>
          <w:sz w:val="20"/>
          <w:szCs w:val="20"/>
        </w:rPr>
        <w:t>11.</w:t>
      </w:r>
    </w:p>
    <w:p w14:paraId="0D08EC97" w14:textId="77777777" w:rsidR="007C695C" w:rsidRDefault="00A10EA8">
      <w:pPr>
        <w:spacing w:before="240" w:after="140" w:line="360" w:lineRule="auto"/>
        <w:rPr>
          <w:rFonts w:ascii="Courier New" w:eastAsia="Courier New" w:hAnsi="Courier New" w:cs="Courier New"/>
          <w:sz w:val="20"/>
          <w:szCs w:val="20"/>
        </w:rPr>
      </w:pPr>
      <w:r>
        <w:rPr>
          <w:rFonts w:ascii="Courier New" w:eastAsia="Courier New" w:hAnsi="Courier New" w:cs="Courier New"/>
          <w:sz w:val="20"/>
          <w:szCs w:val="20"/>
        </w:rPr>
        <w:t>12. @Override</w:t>
      </w:r>
    </w:p>
    <w:p w14:paraId="2A6909AA" w14:textId="77777777" w:rsidR="007C695C" w:rsidRDefault="00A10EA8">
      <w:pPr>
        <w:spacing w:before="240" w:after="140" w:line="360" w:lineRule="auto"/>
        <w:rPr>
          <w:rFonts w:ascii="Courier New" w:eastAsia="Courier New" w:hAnsi="Courier New" w:cs="Courier New"/>
          <w:sz w:val="20"/>
          <w:szCs w:val="20"/>
        </w:rPr>
      </w:pPr>
      <w:r>
        <w:rPr>
          <w:rFonts w:ascii="Courier New" w:eastAsia="Courier New" w:hAnsi="Courier New" w:cs="Courier New"/>
          <w:sz w:val="20"/>
          <w:szCs w:val="20"/>
        </w:rPr>
        <w:lastRenderedPageBreak/>
        <w:t xml:space="preserve">13. protected void </w:t>
      </w:r>
      <w:proofErr w:type="spellStart"/>
      <w:proofErr w:type="gramStart"/>
      <w:r>
        <w:rPr>
          <w:rFonts w:ascii="Courier New" w:eastAsia="Courier New" w:hAnsi="Courier New" w:cs="Courier New"/>
          <w:sz w:val="20"/>
          <w:szCs w:val="20"/>
        </w:rPr>
        <w:t>onCreate</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 xml:space="preserve">Bundle </w:t>
      </w:r>
      <w:proofErr w:type="spellStart"/>
      <w:r>
        <w:rPr>
          <w:rFonts w:ascii="Courier New" w:eastAsia="Courier New" w:hAnsi="Courier New" w:cs="Courier New"/>
          <w:sz w:val="20"/>
          <w:szCs w:val="20"/>
        </w:rPr>
        <w:t>savedInstanceState</w:t>
      </w:r>
      <w:proofErr w:type="spellEnd"/>
      <w:r>
        <w:rPr>
          <w:rFonts w:ascii="Courier New" w:eastAsia="Courier New" w:hAnsi="Courier New" w:cs="Courier New"/>
          <w:sz w:val="20"/>
          <w:szCs w:val="20"/>
        </w:rPr>
        <w:t>) {</w:t>
      </w:r>
    </w:p>
    <w:p w14:paraId="1AA48A10" w14:textId="77777777" w:rsidR="007C695C" w:rsidRDefault="00A10EA8">
      <w:pPr>
        <w:spacing w:before="240" w:after="1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14. </w:t>
      </w:r>
      <w:proofErr w:type="spellStart"/>
      <w:proofErr w:type="gramStart"/>
      <w:r>
        <w:rPr>
          <w:rFonts w:ascii="Courier New" w:eastAsia="Courier New" w:hAnsi="Courier New" w:cs="Courier New"/>
          <w:sz w:val="20"/>
          <w:szCs w:val="20"/>
        </w:rPr>
        <w:t>super.onCreate</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savedInstanceState</w:t>
      </w:r>
      <w:proofErr w:type="spellEnd"/>
      <w:r>
        <w:rPr>
          <w:rFonts w:ascii="Courier New" w:eastAsia="Courier New" w:hAnsi="Courier New" w:cs="Courier New"/>
          <w:sz w:val="20"/>
          <w:szCs w:val="20"/>
        </w:rPr>
        <w:t>);</w:t>
      </w:r>
    </w:p>
    <w:p w14:paraId="35515058" w14:textId="77777777" w:rsidR="007C695C" w:rsidRDefault="00A10EA8">
      <w:pPr>
        <w:spacing w:before="240" w:after="1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15. </w:t>
      </w:r>
      <w:proofErr w:type="spellStart"/>
      <w:r>
        <w:rPr>
          <w:rFonts w:ascii="Courier New" w:eastAsia="Courier New" w:hAnsi="Courier New" w:cs="Courier New"/>
          <w:sz w:val="20"/>
          <w:szCs w:val="20"/>
        </w:rPr>
        <w:t>setContentView</w:t>
      </w:r>
      <w:proofErr w:type="spellEnd"/>
      <w:r>
        <w:rPr>
          <w:rFonts w:ascii="Courier New" w:eastAsia="Courier New" w:hAnsi="Courier New" w:cs="Courier New"/>
          <w:sz w:val="20"/>
          <w:szCs w:val="20"/>
        </w:rPr>
        <w:t>(</w:t>
      </w:r>
      <w:proofErr w:type="spellStart"/>
      <w:proofErr w:type="gramStart"/>
      <w:r>
        <w:rPr>
          <w:rFonts w:ascii="Courier New" w:eastAsia="Courier New" w:hAnsi="Courier New" w:cs="Courier New"/>
          <w:sz w:val="20"/>
          <w:szCs w:val="20"/>
        </w:rPr>
        <w:t>R.layout</w:t>
      </w:r>
      <w:proofErr w:type="gramEnd"/>
      <w:r>
        <w:rPr>
          <w:rFonts w:ascii="Courier New" w:eastAsia="Courier New" w:hAnsi="Courier New" w:cs="Courier New"/>
          <w:sz w:val="20"/>
          <w:szCs w:val="20"/>
        </w:rPr>
        <w:t>.activity_main</w:t>
      </w:r>
      <w:proofErr w:type="spellEnd"/>
      <w:r>
        <w:rPr>
          <w:rFonts w:ascii="Courier New" w:eastAsia="Courier New" w:hAnsi="Courier New" w:cs="Courier New"/>
          <w:sz w:val="20"/>
          <w:szCs w:val="20"/>
        </w:rPr>
        <w:t>);</w:t>
      </w:r>
    </w:p>
    <w:p w14:paraId="0B841338" w14:textId="77777777" w:rsidR="007C695C" w:rsidRDefault="00A10EA8">
      <w:pPr>
        <w:spacing w:before="240" w:after="1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16. Toolbar </w:t>
      </w:r>
      <w:proofErr w:type="spellStart"/>
      <w:r>
        <w:rPr>
          <w:rFonts w:ascii="Courier New" w:eastAsia="Courier New" w:hAnsi="Courier New" w:cs="Courier New"/>
          <w:sz w:val="20"/>
          <w:szCs w:val="20"/>
        </w:rPr>
        <w:t>toolbar</w:t>
      </w:r>
      <w:proofErr w:type="spellEnd"/>
      <w:r>
        <w:rPr>
          <w:rFonts w:ascii="Courier New" w:eastAsia="Courier New" w:hAnsi="Courier New" w:cs="Courier New"/>
          <w:sz w:val="20"/>
          <w:szCs w:val="20"/>
        </w:rPr>
        <w:t xml:space="preserve"> = (Toolbar) </w:t>
      </w:r>
      <w:proofErr w:type="spellStart"/>
      <w:r>
        <w:rPr>
          <w:rFonts w:ascii="Courier New" w:eastAsia="Courier New" w:hAnsi="Courier New" w:cs="Courier New"/>
          <w:sz w:val="20"/>
          <w:szCs w:val="20"/>
        </w:rPr>
        <w:t>findVie</w:t>
      </w:r>
      <w:r>
        <w:rPr>
          <w:rFonts w:ascii="Courier New" w:eastAsia="Courier New" w:hAnsi="Courier New" w:cs="Courier New"/>
          <w:sz w:val="20"/>
          <w:szCs w:val="20"/>
        </w:rPr>
        <w:t>wById</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R.</w:t>
      </w:r>
      <w:proofErr w:type="gramStart"/>
      <w:r>
        <w:rPr>
          <w:rFonts w:ascii="Courier New" w:eastAsia="Courier New" w:hAnsi="Courier New" w:cs="Courier New"/>
          <w:sz w:val="20"/>
          <w:szCs w:val="20"/>
        </w:rPr>
        <w:t>id.toolbar</w:t>
      </w:r>
      <w:proofErr w:type="spellEnd"/>
      <w:proofErr w:type="gramEnd"/>
      <w:r>
        <w:rPr>
          <w:rFonts w:ascii="Courier New" w:eastAsia="Courier New" w:hAnsi="Courier New" w:cs="Courier New"/>
          <w:sz w:val="20"/>
          <w:szCs w:val="20"/>
        </w:rPr>
        <w:t>);</w:t>
      </w:r>
    </w:p>
    <w:p w14:paraId="64E1F740" w14:textId="77777777" w:rsidR="007C695C" w:rsidRDefault="00A10EA8">
      <w:pPr>
        <w:spacing w:before="240" w:after="1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17. </w:t>
      </w:r>
      <w:proofErr w:type="spellStart"/>
      <w:r>
        <w:rPr>
          <w:rFonts w:ascii="Courier New" w:eastAsia="Courier New" w:hAnsi="Courier New" w:cs="Courier New"/>
          <w:sz w:val="20"/>
          <w:szCs w:val="20"/>
        </w:rPr>
        <w:t>setSupportActionBar</w:t>
      </w:r>
      <w:proofErr w:type="spellEnd"/>
      <w:r>
        <w:rPr>
          <w:rFonts w:ascii="Courier New" w:eastAsia="Courier New" w:hAnsi="Courier New" w:cs="Courier New"/>
          <w:sz w:val="20"/>
          <w:szCs w:val="20"/>
        </w:rPr>
        <w:t>(toolbar);</w:t>
      </w:r>
    </w:p>
    <w:p w14:paraId="4BD73D06" w14:textId="77777777" w:rsidR="007C695C" w:rsidRDefault="00A10EA8">
      <w:pPr>
        <w:spacing w:before="240" w:after="140" w:line="360" w:lineRule="auto"/>
        <w:rPr>
          <w:rFonts w:ascii="Courier New" w:eastAsia="Courier New" w:hAnsi="Courier New" w:cs="Courier New"/>
          <w:sz w:val="20"/>
          <w:szCs w:val="20"/>
        </w:rPr>
      </w:pPr>
      <w:r>
        <w:rPr>
          <w:rFonts w:ascii="Courier New" w:eastAsia="Courier New" w:hAnsi="Courier New" w:cs="Courier New"/>
          <w:sz w:val="20"/>
          <w:szCs w:val="20"/>
        </w:rPr>
        <w:t>18.}</w:t>
      </w:r>
    </w:p>
    <w:p w14:paraId="1B4CE2CD" w14:textId="77777777" w:rsidR="007C695C" w:rsidRDefault="00A10EA8">
      <w:pPr>
        <w:spacing w:before="240" w:after="140" w:line="360" w:lineRule="auto"/>
        <w:rPr>
          <w:rFonts w:ascii="Courier New" w:eastAsia="Courier New" w:hAnsi="Courier New" w:cs="Courier New"/>
          <w:sz w:val="20"/>
          <w:szCs w:val="20"/>
        </w:rPr>
      </w:pPr>
      <w:r>
        <w:rPr>
          <w:rFonts w:ascii="Courier New" w:eastAsia="Courier New" w:hAnsi="Courier New" w:cs="Courier New"/>
          <w:sz w:val="20"/>
          <w:szCs w:val="20"/>
        </w:rPr>
        <w:t>19.</w:t>
      </w:r>
    </w:p>
    <w:p w14:paraId="6FA5A138" w14:textId="77777777" w:rsidR="007C695C" w:rsidRDefault="00A10EA8">
      <w:pPr>
        <w:spacing w:before="240" w:after="140" w:line="360" w:lineRule="auto"/>
        <w:rPr>
          <w:rFonts w:ascii="Courier New" w:eastAsia="Courier New" w:hAnsi="Courier New" w:cs="Courier New"/>
          <w:sz w:val="20"/>
          <w:szCs w:val="20"/>
        </w:rPr>
      </w:pPr>
      <w:r>
        <w:rPr>
          <w:rFonts w:ascii="Courier New" w:eastAsia="Courier New" w:hAnsi="Courier New" w:cs="Courier New"/>
          <w:sz w:val="20"/>
          <w:szCs w:val="20"/>
        </w:rPr>
        <w:t>20. @Override</w:t>
      </w:r>
    </w:p>
    <w:p w14:paraId="4026DDE0" w14:textId="77777777" w:rsidR="007C695C" w:rsidRDefault="00A10EA8">
      <w:pPr>
        <w:spacing w:before="240" w:after="1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21. public </w:t>
      </w:r>
      <w:proofErr w:type="spellStart"/>
      <w:r>
        <w:rPr>
          <w:rFonts w:ascii="Courier New" w:eastAsia="Courier New" w:hAnsi="Courier New" w:cs="Courier New"/>
          <w:sz w:val="20"/>
          <w:szCs w:val="20"/>
        </w:rPr>
        <w:t>boolean</w:t>
      </w:r>
      <w:proofErr w:type="spellEnd"/>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onCreateOptionsMenu</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Menu menu) {</w:t>
      </w:r>
    </w:p>
    <w:p w14:paraId="2E1AB005"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22. // Inflate the menu; this adds items to the action bar if it is present.</w:t>
      </w:r>
    </w:p>
    <w:p w14:paraId="50DF7AE5" w14:textId="77777777" w:rsidR="007C695C" w:rsidRDefault="00A10EA8">
      <w:pPr>
        <w:spacing w:before="240" w:after="1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23. </w:t>
      </w:r>
      <w:proofErr w:type="spellStart"/>
      <w:proofErr w:type="gramStart"/>
      <w:r>
        <w:rPr>
          <w:rFonts w:ascii="Courier New" w:eastAsia="Courier New" w:hAnsi="Courier New" w:cs="Courier New"/>
          <w:sz w:val="20"/>
          <w:szCs w:val="20"/>
        </w:rPr>
        <w:t>getMenuInflater</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).inflate(</w:t>
      </w:r>
      <w:proofErr w:type="spellStart"/>
      <w:r>
        <w:rPr>
          <w:rFonts w:ascii="Courier New" w:eastAsia="Courier New" w:hAnsi="Courier New" w:cs="Courier New"/>
          <w:sz w:val="20"/>
          <w:szCs w:val="20"/>
        </w:rPr>
        <w:t>R.menu.menu_main</w:t>
      </w:r>
      <w:proofErr w:type="spellEnd"/>
      <w:r>
        <w:rPr>
          <w:rFonts w:ascii="Courier New" w:eastAsia="Courier New" w:hAnsi="Courier New" w:cs="Courier New"/>
          <w:sz w:val="20"/>
          <w:szCs w:val="20"/>
        </w:rPr>
        <w:t>, m</w:t>
      </w:r>
      <w:r>
        <w:rPr>
          <w:rFonts w:ascii="Courier New" w:eastAsia="Courier New" w:hAnsi="Courier New" w:cs="Courier New"/>
          <w:sz w:val="20"/>
          <w:szCs w:val="20"/>
        </w:rPr>
        <w:t>enu);</w:t>
      </w:r>
    </w:p>
    <w:p w14:paraId="287A7D2F" w14:textId="77777777" w:rsidR="007C695C" w:rsidRDefault="00A10EA8">
      <w:pPr>
        <w:spacing w:before="240" w:after="140" w:line="360" w:lineRule="auto"/>
        <w:rPr>
          <w:rFonts w:ascii="Courier New" w:eastAsia="Courier New" w:hAnsi="Courier New" w:cs="Courier New"/>
          <w:sz w:val="20"/>
          <w:szCs w:val="20"/>
        </w:rPr>
      </w:pPr>
      <w:r>
        <w:rPr>
          <w:rFonts w:ascii="Courier New" w:eastAsia="Courier New" w:hAnsi="Courier New" w:cs="Courier New"/>
          <w:sz w:val="20"/>
          <w:szCs w:val="20"/>
        </w:rPr>
        <w:t>24. return true;</w:t>
      </w:r>
    </w:p>
    <w:p w14:paraId="7E212D51" w14:textId="77777777" w:rsidR="007C695C" w:rsidRDefault="00A10EA8">
      <w:pPr>
        <w:spacing w:before="240" w:after="140" w:line="360" w:lineRule="auto"/>
        <w:rPr>
          <w:rFonts w:ascii="Courier New" w:eastAsia="Courier New" w:hAnsi="Courier New" w:cs="Courier New"/>
          <w:sz w:val="20"/>
          <w:szCs w:val="20"/>
        </w:rPr>
      </w:pPr>
      <w:proofErr w:type="gramStart"/>
      <w:r>
        <w:rPr>
          <w:rFonts w:ascii="Courier New" w:eastAsia="Courier New" w:hAnsi="Courier New" w:cs="Courier New"/>
          <w:sz w:val="20"/>
          <w:szCs w:val="20"/>
        </w:rPr>
        <w:t>25. }</w:t>
      </w:r>
      <w:proofErr w:type="gramEnd"/>
    </w:p>
    <w:p w14:paraId="59D473EF" w14:textId="77777777" w:rsidR="007C695C" w:rsidRDefault="00A10EA8">
      <w:pPr>
        <w:spacing w:before="240" w:after="140" w:line="360" w:lineRule="auto"/>
        <w:rPr>
          <w:rFonts w:ascii="Courier New" w:eastAsia="Courier New" w:hAnsi="Courier New" w:cs="Courier New"/>
          <w:sz w:val="20"/>
          <w:szCs w:val="20"/>
        </w:rPr>
      </w:pPr>
      <w:r>
        <w:rPr>
          <w:rFonts w:ascii="Courier New" w:eastAsia="Courier New" w:hAnsi="Courier New" w:cs="Courier New"/>
          <w:sz w:val="20"/>
          <w:szCs w:val="20"/>
        </w:rPr>
        <w:t>26.</w:t>
      </w:r>
    </w:p>
    <w:p w14:paraId="46708D3D" w14:textId="77777777" w:rsidR="007C695C" w:rsidRDefault="00A10EA8">
      <w:pPr>
        <w:spacing w:before="240" w:after="140" w:line="360" w:lineRule="auto"/>
        <w:rPr>
          <w:rFonts w:ascii="Courier New" w:eastAsia="Courier New" w:hAnsi="Courier New" w:cs="Courier New"/>
          <w:sz w:val="20"/>
          <w:szCs w:val="20"/>
        </w:rPr>
      </w:pPr>
      <w:r>
        <w:rPr>
          <w:rFonts w:ascii="Courier New" w:eastAsia="Courier New" w:hAnsi="Courier New" w:cs="Courier New"/>
          <w:sz w:val="20"/>
          <w:szCs w:val="20"/>
        </w:rPr>
        <w:t>27. @Override</w:t>
      </w:r>
    </w:p>
    <w:p w14:paraId="66E728D6" w14:textId="77777777" w:rsidR="007C695C" w:rsidRDefault="00A10EA8">
      <w:pPr>
        <w:spacing w:before="240" w:after="1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28. public </w:t>
      </w:r>
      <w:proofErr w:type="spellStart"/>
      <w:r>
        <w:rPr>
          <w:rFonts w:ascii="Courier New" w:eastAsia="Courier New" w:hAnsi="Courier New" w:cs="Courier New"/>
          <w:sz w:val="20"/>
          <w:szCs w:val="20"/>
        </w:rPr>
        <w:t>boolean</w:t>
      </w:r>
      <w:proofErr w:type="spellEnd"/>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onOptionsItemSelected</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MenuItem</w:t>
      </w:r>
      <w:proofErr w:type="spellEnd"/>
      <w:r>
        <w:rPr>
          <w:rFonts w:ascii="Courier New" w:eastAsia="Courier New" w:hAnsi="Courier New" w:cs="Courier New"/>
          <w:sz w:val="20"/>
          <w:szCs w:val="20"/>
        </w:rPr>
        <w:t xml:space="preserve"> item) {</w:t>
      </w:r>
    </w:p>
    <w:p w14:paraId="4D16851D" w14:textId="77777777" w:rsidR="007C695C" w:rsidRDefault="00A10EA8">
      <w:pPr>
        <w:spacing w:before="240" w:after="1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29. int id = </w:t>
      </w:r>
      <w:proofErr w:type="spellStart"/>
      <w:proofErr w:type="gramStart"/>
      <w:r>
        <w:rPr>
          <w:rFonts w:ascii="Courier New" w:eastAsia="Courier New" w:hAnsi="Courier New" w:cs="Courier New"/>
          <w:sz w:val="20"/>
          <w:szCs w:val="20"/>
        </w:rPr>
        <w:t>item.getItemId</w:t>
      </w:r>
      <w:proofErr w:type="spellEnd"/>
      <w:proofErr w:type="gramEnd"/>
      <w:r>
        <w:rPr>
          <w:rFonts w:ascii="Courier New" w:eastAsia="Courier New" w:hAnsi="Courier New" w:cs="Courier New"/>
          <w:sz w:val="20"/>
          <w:szCs w:val="20"/>
        </w:rPr>
        <w:t>();</w:t>
      </w:r>
    </w:p>
    <w:p w14:paraId="73FD8E89" w14:textId="77777777" w:rsidR="007C695C" w:rsidRDefault="00A10EA8">
      <w:pPr>
        <w:spacing w:before="240" w:after="140" w:line="360" w:lineRule="auto"/>
        <w:rPr>
          <w:rFonts w:ascii="Courier New" w:eastAsia="Courier New" w:hAnsi="Courier New" w:cs="Courier New"/>
          <w:sz w:val="20"/>
          <w:szCs w:val="20"/>
        </w:rPr>
      </w:pPr>
      <w:r>
        <w:rPr>
          <w:rFonts w:ascii="Courier New" w:eastAsia="Courier New" w:hAnsi="Courier New" w:cs="Courier New"/>
          <w:sz w:val="20"/>
          <w:szCs w:val="20"/>
        </w:rPr>
        <w:t>30. switch (id</w:t>
      </w:r>
      <w:proofErr w:type="gramStart"/>
      <w:r>
        <w:rPr>
          <w:rFonts w:ascii="Courier New" w:eastAsia="Courier New" w:hAnsi="Courier New" w:cs="Courier New"/>
          <w:sz w:val="20"/>
          <w:szCs w:val="20"/>
        </w:rPr>
        <w:t>){</w:t>
      </w:r>
      <w:proofErr w:type="gramEnd"/>
    </w:p>
    <w:p w14:paraId="61521847" w14:textId="77777777" w:rsidR="007C695C" w:rsidRDefault="00A10EA8">
      <w:pPr>
        <w:spacing w:before="240" w:after="140" w:line="360" w:lineRule="auto"/>
        <w:rPr>
          <w:rFonts w:ascii="Courier New" w:eastAsia="Courier New" w:hAnsi="Courier New" w:cs="Courier New"/>
          <w:sz w:val="20"/>
          <w:szCs w:val="20"/>
        </w:rPr>
      </w:pPr>
      <w:r>
        <w:rPr>
          <w:rFonts w:ascii="Courier New" w:eastAsia="Courier New" w:hAnsi="Courier New" w:cs="Courier New"/>
          <w:sz w:val="20"/>
          <w:szCs w:val="20"/>
        </w:rPr>
        <w:t>31. case R.</w:t>
      </w:r>
      <w:proofErr w:type="gramStart"/>
      <w:r>
        <w:rPr>
          <w:rFonts w:ascii="Courier New" w:eastAsia="Courier New" w:hAnsi="Courier New" w:cs="Courier New"/>
          <w:sz w:val="20"/>
          <w:szCs w:val="20"/>
        </w:rPr>
        <w:t>id.item</w:t>
      </w:r>
      <w:proofErr w:type="gramEnd"/>
      <w:r>
        <w:rPr>
          <w:rFonts w:ascii="Courier New" w:eastAsia="Courier New" w:hAnsi="Courier New" w:cs="Courier New"/>
          <w:sz w:val="20"/>
          <w:szCs w:val="20"/>
        </w:rPr>
        <w:t>1:</w:t>
      </w:r>
    </w:p>
    <w:p w14:paraId="257A3509" w14:textId="77777777" w:rsidR="007C695C" w:rsidRDefault="00A10EA8">
      <w:pPr>
        <w:spacing w:before="240" w:after="1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32. </w:t>
      </w:r>
      <w:proofErr w:type="spellStart"/>
      <w:r>
        <w:rPr>
          <w:rFonts w:ascii="Courier New" w:eastAsia="Courier New" w:hAnsi="Courier New" w:cs="Courier New"/>
          <w:sz w:val="20"/>
          <w:szCs w:val="20"/>
        </w:rPr>
        <w:t>Toast.makeText</w:t>
      </w:r>
      <w:proofErr w:type="spellEnd"/>
      <w:r>
        <w:rPr>
          <w:rFonts w:ascii="Courier New" w:eastAsia="Courier New" w:hAnsi="Courier New" w:cs="Courier New"/>
          <w:sz w:val="20"/>
          <w:szCs w:val="20"/>
        </w:rPr>
        <w:t>(</w:t>
      </w:r>
      <w:proofErr w:type="spellStart"/>
      <w:proofErr w:type="gramStart"/>
      <w:r>
        <w:rPr>
          <w:rFonts w:ascii="Courier New" w:eastAsia="Courier New" w:hAnsi="Courier New" w:cs="Courier New"/>
          <w:sz w:val="20"/>
          <w:szCs w:val="20"/>
        </w:rPr>
        <w:t>getApplicationContext</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),"Item 1 Selected",</w:t>
      </w:r>
      <w:proofErr w:type="spellStart"/>
      <w:r>
        <w:rPr>
          <w:rFonts w:ascii="Courier New" w:eastAsia="Courier New" w:hAnsi="Courier New" w:cs="Courier New"/>
          <w:sz w:val="20"/>
          <w:szCs w:val="20"/>
        </w:rPr>
        <w:t>Toast.LENGTH_LONG</w:t>
      </w:r>
      <w:proofErr w:type="spellEnd"/>
      <w:r>
        <w:rPr>
          <w:rFonts w:ascii="Courier New" w:eastAsia="Courier New" w:hAnsi="Courier New" w:cs="Courier New"/>
          <w:sz w:val="20"/>
          <w:szCs w:val="20"/>
        </w:rPr>
        <w:t>).show();</w:t>
      </w:r>
    </w:p>
    <w:p w14:paraId="5C515A8E" w14:textId="77777777" w:rsidR="007C695C" w:rsidRDefault="00A10EA8">
      <w:pPr>
        <w:spacing w:before="240" w:after="140" w:line="360" w:lineRule="auto"/>
        <w:rPr>
          <w:rFonts w:ascii="Courier New" w:eastAsia="Courier New" w:hAnsi="Courier New" w:cs="Courier New"/>
          <w:sz w:val="20"/>
          <w:szCs w:val="20"/>
        </w:rPr>
      </w:pPr>
      <w:r>
        <w:rPr>
          <w:rFonts w:ascii="Courier New" w:eastAsia="Courier New" w:hAnsi="Courier New" w:cs="Courier New"/>
          <w:sz w:val="20"/>
          <w:szCs w:val="20"/>
        </w:rPr>
        <w:t>33. return true;</w:t>
      </w:r>
    </w:p>
    <w:p w14:paraId="380BF3F2" w14:textId="77777777" w:rsidR="007C695C" w:rsidRDefault="00A10EA8">
      <w:pPr>
        <w:spacing w:before="240" w:after="140" w:line="360" w:lineRule="auto"/>
        <w:rPr>
          <w:rFonts w:ascii="Courier New" w:eastAsia="Courier New" w:hAnsi="Courier New" w:cs="Courier New"/>
          <w:sz w:val="20"/>
          <w:szCs w:val="20"/>
        </w:rPr>
      </w:pPr>
      <w:r>
        <w:rPr>
          <w:rFonts w:ascii="Courier New" w:eastAsia="Courier New" w:hAnsi="Courier New" w:cs="Courier New"/>
          <w:sz w:val="20"/>
          <w:szCs w:val="20"/>
        </w:rPr>
        <w:t>34. case R.</w:t>
      </w:r>
      <w:proofErr w:type="gramStart"/>
      <w:r>
        <w:rPr>
          <w:rFonts w:ascii="Courier New" w:eastAsia="Courier New" w:hAnsi="Courier New" w:cs="Courier New"/>
          <w:sz w:val="20"/>
          <w:szCs w:val="20"/>
        </w:rPr>
        <w:t>id.item</w:t>
      </w:r>
      <w:proofErr w:type="gramEnd"/>
      <w:r>
        <w:rPr>
          <w:rFonts w:ascii="Courier New" w:eastAsia="Courier New" w:hAnsi="Courier New" w:cs="Courier New"/>
          <w:sz w:val="20"/>
          <w:szCs w:val="20"/>
        </w:rPr>
        <w:t>2:</w:t>
      </w:r>
    </w:p>
    <w:p w14:paraId="3D9A5624" w14:textId="77777777" w:rsidR="007C695C" w:rsidRDefault="00A10EA8">
      <w:pPr>
        <w:spacing w:before="240" w:after="140" w:line="360" w:lineRule="auto"/>
        <w:rPr>
          <w:rFonts w:ascii="Courier New" w:eastAsia="Courier New" w:hAnsi="Courier New" w:cs="Courier New"/>
          <w:sz w:val="20"/>
          <w:szCs w:val="20"/>
        </w:rPr>
      </w:pPr>
      <w:r>
        <w:rPr>
          <w:rFonts w:ascii="Courier New" w:eastAsia="Courier New" w:hAnsi="Courier New" w:cs="Courier New"/>
          <w:sz w:val="20"/>
          <w:szCs w:val="20"/>
        </w:rPr>
        <w:lastRenderedPageBreak/>
        <w:t xml:space="preserve">35. </w:t>
      </w:r>
      <w:proofErr w:type="spellStart"/>
      <w:r>
        <w:rPr>
          <w:rFonts w:ascii="Courier New" w:eastAsia="Courier New" w:hAnsi="Courier New" w:cs="Courier New"/>
          <w:sz w:val="20"/>
          <w:szCs w:val="20"/>
        </w:rPr>
        <w:t>Toast.makeText</w:t>
      </w:r>
      <w:proofErr w:type="spellEnd"/>
      <w:r>
        <w:rPr>
          <w:rFonts w:ascii="Courier New" w:eastAsia="Courier New" w:hAnsi="Courier New" w:cs="Courier New"/>
          <w:sz w:val="20"/>
          <w:szCs w:val="20"/>
        </w:rPr>
        <w:t>(</w:t>
      </w:r>
      <w:proofErr w:type="spellStart"/>
      <w:proofErr w:type="gramStart"/>
      <w:r>
        <w:rPr>
          <w:rFonts w:ascii="Courier New" w:eastAsia="Courier New" w:hAnsi="Courier New" w:cs="Courier New"/>
          <w:sz w:val="20"/>
          <w:szCs w:val="20"/>
        </w:rPr>
        <w:t>getApplicationContext</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),"Item 2 Selected",</w:t>
      </w:r>
      <w:proofErr w:type="spellStart"/>
      <w:r>
        <w:rPr>
          <w:rFonts w:ascii="Courier New" w:eastAsia="Courier New" w:hAnsi="Courier New" w:cs="Courier New"/>
          <w:sz w:val="20"/>
          <w:szCs w:val="20"/>
        </w:rPr>
        <w:t>Toast.LENGTH_LONG</w:t>
      </w:r>
      <w:proofErr w:type="spellEnd"/>
      <w:r>
        <w:rPr>
          <w:rFonts w:ascii="Courier New" w:eastAsia="Courier New" w:hAnsi="Courier New" w:cs="Courier New"/>
          <w:sz w:val="20"/>
          <w:szCs w:val="20"/>
        </w:rPr>
        <w:t>).show();</w:t>
      </w:r>
    </w:p>
    <w:p w14:paraId="64E78B00" w14:textId="77777777" w:rsidR="007C695C" w:rsidRDefault="00A10EA8">
      <w:pPr>
        <w:spacing w:before="240" w:after="140" w:line="360" w:lineRule="auto"/>
        <w:rPr>
          <w:rFonts w:ascii="Courier New" w:eastAsia="Courier New" w:hAnsi="Courier New" w:cs="Courier New"/>
          <w:sz w:val="20"/>
          <w:szCs w:val="20"/>
        </w:rPr>
      </w:pPr>
      <w:r>
        <w:rPr>
          <w:rFonts w:ascii="Courier New" w:eastAsia="Courier New" w:hAnsi="Courier New" w:cs="Courier New"/>
          <w:sz w:val="20"/>
          <w:szCs w:val="20"/>
        </w:rPr>
        <w:t>36. return true;</w:t>
      </w:r>
    </w:p>
    <w:p w14:paraId="21CC7CBB" w14:textId="77777777" w:rsidR="007C695C" w:rsidRDefault="00A10EA8">
      <w:pPr>
        <w:spacing w:before="240" w:after="140" w:line="360" w:lineRule="auto"/>
        <w:rPr>
          <w:rFonts w:ascii="Courier New" w:eastAsia="Courier New" w:hAnsi="Courier New" w:cs="Courier New"/>
          <w:sz w:val="20"/>
          <w:szCs w:val="20"/>
        </w:rPr>
      </w:pPr>
      <w:r>
        <w:rPr>
          <w:rFonts w:ascii="Courier New" w:eastAsia="Courier New" w:hAnsi="Courier New" w:cs="Courier New"/>
          <w:sz w:val="20"/>
          <w:szCs w:val="20"/>
        </w:rPr>
        <w:t>37. case R.</w:t>
      </w:r>
      <w:proofErr w:type="gramStart"/>
      <w:r>
        <w:rPr>
          <w:rFonts w:ascii="Courier New" w:eastAsia="Courier New" w:hAnsi="Courier New" w:cs="Courier New"/>
          <w:sz w:val="20"/>
          <w:szCs w:val="20"/>
        </w:rPr>
        <w:t>id.item</w:t>
      </w:r>
      <w:proofErr w:type="gramEnd"/>
      <w:r>
        <w:rPr>
          <w:rFonts w:ascii="Courier New" w:eastAsia="Courier New" w:hAnsi="Courier New" w:cs="Courier New"/>
          <w:sz w:val="20"/>
          <w:szCs w:val="20"/>
        </w:rPr>
        <w:t>3:</w:t>
      </w:r>
    </w:p>
    <w:p w14:paraId="3CD9E3D5" w14:textId="77777777" w:rsidR="007C695C" w:rsidRDefault="00A10EA8">
      <w:pPr>
        <w:spacing w:before="240" w:after="1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38. </w:t>
      </w:r>
      <w:proofErr w:type="spellStart"/>
      <w:r>
        <w:rPr>
          <w:rFonts w:ascii="Courier New" w:eastAsia="Courier New" w:hAnsi="Courier New" w:cs="Courier New"/>
          <w:sz w:val="20"/>
          <w:szCs w:val="20"/>
        </w:rPr>
        <w:t>Toast.makeText</w:t>
      </w:r>
      <w:proofErr w:type="spellEnd"/>
      <w:r>
        <w:rPr>
          <w:rFonts w:ascii="Courier New" w:eastAsia="Courier New" w:hAnsi="Courier New" w:cs="Courier New"/>
          <w:sz w:val="20"/>
          <w:szCs w:val="20"/>
        </w:rPr>
        <w:t>(</w:t>
      </w:r>
      <w:proofErr w:type="spellStart"/>
      <w:proofErr w:type="gramStart"/>
      <w:r>
        <w:rPr>
          <w:rFonts w:ascii="Courier New" w:eastAsia="Courier New" w:hAnsi="Courier New" w:cs="Courier New"/>
          <w:sz w:val="20"/>
          <w:szCs w:val="20"/>
        </w:rPr>
        <w:t>getApplicationContext</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),"Item 3 Selected",</w:t>
      </w:r>
      <w:proofErr w:type="spellStart"/>
      <w:r>
        <w:rPr>
          <w:rFonts w:ascii="Courier New" w:eastAsia="Courier New" w:hAnsi="Courier New" w:cs="Courier New"/>
          <w:sz w:val="20"/>
          <w:szCs w:val="20"/>
        </w:rPr>
        <w:t>Toast.LENGTH_LONG</w:t>
      </w:r>
      <w:proofErr w:type="spellEnd"/>
      <w:r>
        <w:rPr>
          <w:rFonts w:ascii="Courier New" w:eastAsia="Courier New" w:hAnsi="Courier New" w:cs="Courier New"/>
          <w:sz w:val="20"/>
          <w:szCs w:val="20"/>
        </w:rPr>
        <w:t>).show();</w:t>
      </w:r>
    </w:p>
    <w:p w14:paraId="0E062A50" w14:textId="77777777" w:rsidR="007C695C" w:rsidRDefault="00A10EA8">
      <w:pPr>
        <w:spacing w:before="240" w:after="140" w:line="360" w:lineRule="auto"/>
        <w:rPr>
          <w:rFonts w:ascii="Courier New" w:eastAsia="Courier New" w:hAnsi="Courier New" w:cs="Courier New"/>
          <w:sz w:val="20"/>
          <w:szCs w:val="20"/>
        </w:rPr>
      </w:pPr>
      <w:r>
        <w:rPr>
          <w:rFonts w:ascii="Courier New" w:eastAsia="Courier New" w:hAnsi="Courier New" w:cs="Courier New"/>
          <w:sz w:val="20"/>
          <w:szCs w:val="20"/>
        </w:rPr>
        <w:t>39. return true;</w:t>
      </w:r>
    </w:p>
    <w:p w14:paraId="1D9200ED" w14:textId="77777777" w:rsidR="007C695C" w:rsidRDefault="00A10EA8">
      <w:pPr>
        <w:spacing w:before="240" w:after="140" w:line="360" w:lineRule="auto"/>
        <w:rPr>
          <w:rFonts w:ascii="Courier New" w:eastAsia="Courier New" w:hAnsi="Courier New" w:cs="Courier New"/>
          <w:sz w:val="20"/>
          <w:szCs w:val="20"/>
        </w:rPr>
      </w:pPr>
      <w:r>
        <w:rPr>
          <w:rFonts w:ascii="Courier New" w:eastAsia="Courier New" w:hAnsi="Courier New" w:cs="Courier New"/>
          <w:sz w:val="20"/>
          <w:szCs w:val="20"/>
        </w:rPr>
        <w:t>40. default:</w:t>
      </w:r>
    </w:p>
    <w:p w14:paraId="053A50FA" w14:textId="77777777" w:rsidR="007C695C" w:rsidRDefault="00A10EA8">
      <w:pPr>
        <w:spacing w:before="240" w:after="1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41. return </w:t>
      </w:r>
      <w:proofErr w:type="spellStart"/>
      <w:proofErr w:type="gramStart"/>
      <w:r>
        <w:rPr>
          <w:rFonts w:ascii="Courier New" w:eastAsia="Courier New" w:hAnsi="Courier New" w:cs="Courier New"/>
          <w:sz w:val="20"/>
          <w:szCs w:val="20"/>
        </w:rPr>
        <w:t>super.onOptionsItemSelected</w:t>
      </w:r>
      <w:proofErr w:type="spellEnd"/>
      <w:proofErr w:type="gramEnd"/>
      <w:r>
        <w:rPr>
          <w:rFonts w:ascii="Courier New" w:eastAsia="Courier New" w:hAnsi="Courier New" w:cs="Courier New"/>
          <w:sz w:val="20"/>
          <w:szCs w:val="20"/>
        </w:rPr>
        <w:t>(item);</w:t>
      </w:r>
    </w:p>
    <w:p w14:paraId="2941483C" w14:textId="77777777" w:rsidR="007C695C" w:rsidRDefault="00A10EA8">
      <w:pPr>
        <w:spacing w:before="240" w:after="140" w:line="360" w:lineRule="auto"/>
        <w:rPr>
          <w:rFonts w:ascii="Courier New" w:eastAsia="Courier New" w:hAnsi="Courier New" w:cs="Courier New"/>
          <w:sz w:val="20"/>
          <w:szCs w:val="20"/>
        </w:rPr>
      </w:pPr>
      <w:proofErr w:type="gramStart"/>
      <w:r>
        <w:rPr>
          <w:rFonts w:ascii="Courier New" w:eastAsia="Courier New" w:hAnsi="Courier New" w:cs="Courier New"/>
          <w:sz w:val="20"/>
          <w:szCs w:val="20"/>
        </w:rPr>
        <w:t>42. }</w:t>
      </w:r>
      <w:proofErr w:type="gramEnd"/>
    </w:p>
    <w:p w14:paraId="487CEF3A" w14:textId="77777777" w:rsidR="007C695C" w:rsidRDefault="00A10EA8">
      <w:pPr>
        <w:spacing w:before="240" w:after="140" w:line="360" w:lineRule="auto"/>
        <w:rPr>
          <w:rFonts w:ascii="Courier New" w:eastAsia="Courier New" w:hAnsi="Courier New" w:cs="Courier New"/>
          <w:sz w:val="20"/>
          <w:szCs w:val="20"/>
        </w:rPr>
      </w:pPr>
      <w:proofErr w:type="gramStart"/>
      <w:r>
        <w:rPr>
          <w:rFonts w:ascii="Courier New" w:eastAsia="Courier New" w:hAnsi="Courier New" w:cs="Courier New"/>
          <w:sz w:val="20"/>
          <w:szCs w:val="20"/>
        </w:rPr>
        <w:t>43. }</w:t>
      </w:r>
      <w:proofErr w:type="gramEnd"/>
    </w:p>
    <w:p w14:paraId="7BF25E35" w14:textId="77777777" w:rsidR="007C695C" w:rsidRDefault="00A10EA8">
      <w:pPr>
        <w:spacing w:before="240" w:after="240" w:line="360" w:lineRule="auto"/>
        <w:rPr>
          <w:rFonts w:ascii="Courier New" w:eastAsia="Courier New" w:hAnsi="Courier New" w:cs="Courier New"/>
          <w:sz w:val="20"/>
          <w:szCs w:val="20"/>
        </w:rPr>
      </w:pPr>
      <w:proofErr w:type="gramStart"/>
      <w:r>
        <w:rPr>
          <w:rFonts w:ascii="Courier New" w:eastAsia="Courier New" w:hAnsi="Courier New" w:cs="Courier New"/>
          <w:sz w:val="20"/>
          <w:szCs w:val="20"/>
        </w:rPr>
        <w:t>44. }</w:t>
      </w:r>
      <w:proofErr w:type="gramEnd"/>
      <w:r>
        <w:rPr>
          <w:rFonts w:ascii="Courier New" w:eastAsia="Courier New" w:hAnsi="Courier New" w:cs="Courier New"/>
          <w:sz w:val="20"/>
          <w:szCs w:val="20"/>
        </w:rPr>
        <w:t xml:space="preserve"> </w:t>
      </w:r>
    </w:p>
    <w:p w14:paraId="1C1504CD" w14:textId="77777777" w:rsidR="007C695C" w:rsidRDefault="00A10EA8">
      <w:pPr>
        <w:spacing w:before="240" w:after="240" w:line="360" w:lineRule="auto"/>
        <w:rPr>
          <w:sz w:val="20"/>
          <w:szCs w:val="20"/>
        </w:rPr>
      </w:pPr>
      <w:r>
        <w:rPr>
          <w:sz w:val="20"/>
          <w:szCs w:val="20"/>
        </w:rPr>
        <w:t>Output:</w:t>
      </w:r>
    </w:p>
    <w:p w14:paraId="6D65F586" w14:textId="77777777" w:rsidR="007C695C" w:rsidRDefault="00A10EA8">
      <w:pPr>
        <w:spacing w:before="240" w:after="240" w:line="360" w:lineRule="auto"/>
        <w:rPr>
          <w:sz w:val="20"/>
          <w:szCs w:val="20"/>
        </w:rPr>
      </w:pPr>
      <w:r>
        <w:rPr>
          <w:sz w:val="20"/>
          <w:szCs w:val="20"/>
        </w:rPr>
        <w:t xml:space="preserve">Output without clicking on the menu button. </w:t>
      </w:r>
    </w:p>
    <w:p w14:paraId="7B8919B3" w14:textId="77777777" w:rsidR="007C695C" w:rsidRDefault="00A10EA8">
      <w:pPr>
        <w:spacing w:before="240" w:after="240" w:line="360" w:lineRule="auto"/>
        <w:rPr>
          <w:sz w:val="20"/>
          <w:szCs w:val="20"/>
        </w:rPr>
      </w:pPr>
      <w:r>
        <w:rPr>
          <w:noProof/>
          <w:sz w:val="20"/>
          <w:szCs w:val="20"/>
        </w:rPr>
        <w:drawing>
          <wp:inline distT="114300" distB="114300" distL="114300" distR="114300" wp14:anchorId="2548CB17" wp14:editId="74A3F40A">
            <wp:extent cx="1585913" cy="2270189"/>
            <wp:effectExtent l="0" t="0" r="0" b="0"/>
            <wp:docPr id="3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53"/>
                    <a:srcRect/>
                    <a:stretch>
                      <a:fillRect/>
                    </a:stretch>
                  </pic:blipFill>
                  <pic:spPr>
                    <a:xfrm>
                      <a:off x="0" y="0"/>
                      <a:ext cx="1585913" cy="2270189"/>
                    </a:xfrm>
                    <a:prstGeom prst="rect">
                      <a:avLst/>
                    </a:prstGeom>
                    <a:ln/>
                  </pic:spPr>
                </pic:pic>
              </a:graphicData>
            </a:graphic>
          </wp:inline>
        </w:drawing>
      </w:r>
    </w:p>
    <w:p w14:paraId="55ABEA54" w14:textId="77777777" w:rsidR="007C695C" w:rsidRDefault="00A10EA8">
      <w:pPr>
        <w:spacing w:before="240" w:after="240" w:line="360" w:lineRule="auto"/>
        <w:rPr>
          <w:sz w:val="20"/>
          <w:szCs w:val="20"/>
        </w:rPr>
      </w:pPr>
      <w:r>
        <w:rPr>
          <w:sz w:val="20"/>
          <w:szCs w:val="20"/>
        </w:rPr>
        <w:t>Output after clicking on the menu button.</w:t>
      </w:r>
    </w:p>
    <w:p w14:paraId="3F496D8F" w14:textId="77777777" w:rsidR="007C695C" w:rsidRDefault="00A10EA8">
      <w:pPr>
        <w:spacing w:before="240" w:after="240" w:line="360" w:lineRule="auto"/>
        <w:rPr>
          <w:sz w:val="20"/>
          <w:szCs w:val="20"/>
        </w:rPr>
      </w:pPr>
      <w:r>
        <w:rPr>
          <w:noProof/>
          <w:sz w:val="20"/>
          <w:szCs w:val="20"/>
        </w:rPr>
        <w:lastRenderedPageBreak/>
        <w:drawing>
          <wp:inline distT="114300" distB="114300" distL="114300" distR="114300" wp14:anchorId="50D616CC" wp14:editId="403570FE">
            <wp:extent cx="1557338" cy="2257425"/>
            <wp:effectExtent l="0" t="0" r="0" b="0"/>
            <wp:docPr id="4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4"/>
                    <a:srcRect/>
                    <a:stretch>
                      <a:fillRect/>
                    </a:stretch>
                  </pic:blipFill>
                  <pic:spPr>
                    <a:xfrm>
                      <a:off x="0" y="0"/>
                      <a:ext cx="1557338" cy="2257425"/>
                    </a:xfrm>
                    <a:prstGeom prst="rect">
                      <a:avLst/>
                    </a:prstGeom>
                    <a:ln/>
                  </pic:spPr>
                </pic:pic>
              </a:graphicData>
            </a:graphic>
          </wp:inline>
        </w:drawing>
      </w:r>
    </w:p>
    <w:p w14:paraId="7EFCE701" w14:textId="77777777" w:rsidR="007C695C" w:rsidRDefault="00A10EA8">
      <w:pPr>
        <w:spacing w:before="240" w:after="240"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Output after clicking on the second menu </w:t>
      </w:r>
      <w:proofErr w:type="gramStart"/>
      <w:r>
        <w:rPr>
          <w:rFonts w:ascii="Times New Roman" w:eastAsia="Times New Roman" w:hAnsi="Times New Roman" w:cs="Times New Roman"/>
          <w:sz w:val="20"/>
          <w:szCs w:val="20"/>
        </w:rPr>
        <w:t>item .</w:t>
      </w:r>
      <w:proofErr w:type="gramEnd"/>
    </w:p>
    <w:p w14:paraId="47370C52" w14:textId="77777777" w:rsidR="007C695C" w:rsidRDefault="00A10EA8">
      <w:pPr>
        <w:spacing w:before="240" w:after="240" w:line="360" w:lineRule="auto"/>
        <w:rPr>
          <w:sz w:val="20"/>
          <w:szCs w:val="20"/>
        </w:rPr>
      </w:pPr>
      <w:r>
        <w:rPr>
          <w:noProof/>
          <w:sz w:val="20"/>
          <w:szCs w:val="20"/>
        </w:rPr>
        <w:drawing>
          <wp:inline distT="114300" distB="114300" distL="114300" distR="114300" wp14:anchorId="5D3C94CB" wp14:editId="78250563">
            <wp:extent cx="1585913" cy="2047875"/>
            <wp:effectExtent l="0" t="0" r="0" b="0"/>
            <wp:docPr id="2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5"/>
                    <a:srcRect/>
                    <a:stretch>
                      <a:fillRect/>
                    </a:stretch>
                  </pic:blipFill>
                  <pic:spPr>
                    <a:xfrm>
                      <a:off x="0" y="0"/>
                      <a:ext cx="1585913" cy="2047875"/>
                    </a:xfrm>
                    <a:prstGeom prst="rect">
                      <a:avLst/>
                    </a:prstGeom>
                    <a:ln/>
                  </pic:spPr>
                </pic:pic>
              </a:graphicData>
            </a:graphic>
          </wp:inline>
        </w:drawing>
      </w:r>
    </w:p>
    <w:p w14:paraId="25E0827A" w14:textId="77777777" w:rsidR="007C695C" w:rsidRDefault="00A10EA8">
      <w:pPr>
        <w:spacing w:before="240" w:after="240" w:line="36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Option Menu with Icon</w:t>
      </w:r>
    </w:p>
    <w:p w14:paraId="30FA503F" w14:textId="77777777" w:rsidR="007C695C" w:rsidRDefault="00A10EA8">
      <w:pPr>
        <w:spacing w:before="240" w:after="240" w:line="360" w:lineRule="auto"/>
        <w:rPr>
          <w:sz w:val="20"/>
          <w:szCs w:val="20"/>
        </w:rPr>
      </w:pPr>
      <w:r>
        <w:rPr>
          <w:sz w:val="20"/>
          <w:szCs w:val="20"/>
        </w:rPr>
        <w:t xml:space="preserve">You need to have icon images inside the res/drawable directory. The </w:t>
      </w:r>
      <w:proofErr w:type="spellStart"/>
      <w:proofErr w:type="gramStart"/>
      <w:r>
        <w:rPr>
          <w:sz w:val="20"/>
          <w:szCs w:val="20"/>
        </w:rPr>
        <w:t>android:icon</w:t>
      </w:r>
      <w:proofErr w:type="spellEnd"/>
      <w:proofErr w:type="gramEnd"/>
      <w:r>
        <w:rPr>
          <w:sz w:val="20"/>
          <w:szCs w:val="20"/>
        </w:rPr>
        <w:t xml:space="preserve"> element is used to display the icon on the option menu. </w:t>
      </w:r>
      <w:r>
        <w:rPr>
          <w:sz w:val="20"/>
          <w:szCs w:val="20"/>
        </w:rPr>
        <w:t>You can write the string information in the strings.xml file. But we have written it inside the menu_main.xml file.</w:t>
      </w:r>
    </w:p>
    <w:p w14:paraId="0DE55722" w14:textId="77777777" w:rsidR="007C695C" w:rsidRDefault="00A10EA8">
      <w:pPr>
        <w:spacing w:before="240" w:after="240" w:line="360" w:lineRule="auto"/>
        <w:rPr>
          <w:i/>
          <w:sz w:val="20"/>
          <w:szCs w:val="20"/>
        </w:rPr>
      </w:pPr>
      <w:r>
        <w:rPr>
          <w:i/>
          <w:sz w:val="20"/>
          <w:szCs w:val="20"/>
        </w:rPr>
        <w:t>File: menu_main.xml</w:t>
      </w:r>
    </w:p>
    <w:p w14:paraId="324C6973" w14:textId="77777777" w:rsidR="007C695C" w:rsidRDefault="00A10EA8">
      <w:pPr>
        <w:spacing w:before="240" w:after="140" w:line="360" w:lineRule="auto"/>
        <w:rPr>
          <w:rFonts w:ascii="Courier New" w:eastAsia="Courier New" w:hAnsi="Courier New" w:cs="Courier New"/>
          <w:sz w:val="20"/>
          <w:szCs w:val="20"/>
        </w:rPr>
      </w:pPr>
      <w:r>
        <w:rPr>
          <w:sz w:val="20"/>
          <w:szCs w:val="20"/>
        </w:rPr>
        <w:t>1.</w:t>
      </w:r>
      <w:r>
        <w:rPr>
          <w:rFonts w:ascii="Courier New" w:eastAsia="Courier New" w:hAnsi="Courier New" w:cs="Courier New"/>
          <w:sz w:val="20"/>
          <w:szCs w:val="20"/>
        </w:rPr>
        <w:t xml:space="preserve"> </w:t>
      </w:r>
      <w:r>
        <w:rPr>
          <w:rFonts w:ascii="Courier New" w:eastAsia="Courier New" w:hAnsi="Courier New" w:cs="Courier New"/>
          <w:b/>
          <w:sz w:val="20"/>
          <w:szCs w:val="20"/>
        </w:rPr>
        <w:t xml:space="preserve">&lt;menu </w:t>
      </w:r>
      <w:proofErr w:type="spellStart"/>
      <w:proofErr w:type="gramStart"/>
      <w:r>
        <w:rPr>
          <w:rFonts w:ascii="Courier New" w:eastAsia="Courier New" w:hAnsi="Courier New" w:cs="Courier New"/>
          <w:sz w:val="20"/>
          <w:szCs w:val="20"/>
        </w:rPr>
        <w:t>xmlns:android</w:t>
      </w:r>
      <w:proofErr w:type="spellEnd"/>
      <w:proofErr w:type="gramEnd"/>
      <w:r>
        <w:rPr>
          <w:rFonts w:ascii="Courier New" w:eastAsia="Courier New" w:hAnsi="Courier New" w:cs="Courier New"/>
          <w:sz w:val="20"/>
          <w:szCs w:val="20"/>
        </w:rPr>
        <w:t>="http://schemas.android.com/</w:t>
      </w:r>
      <w:proofErr w:type="spellStart"/>
      <w:r>
        <w:rPr>
          <w:rFonts w:ascii="Courier New" w:eastAsia="Courier New" w:hAnsi="Courier New" w:cs="Courier New"/>
          <w:sz w:val="20"/>
          <w:szCs w:val="20"/>
        </w:rPr>
        <w:t>apk</w:t>
      </w:r>
      <w:proofErr w:type="spellEnd"/>
      <w:r>
        <w:rPr>
          <w:rFonts w:ascii="Courier New" w:eastAsia="Courier New" w:hAnsi="Courier New" w:cs="Courier New"/>
          <w:sz w:val="20"/>
          <w:szCs w:val="20"/>
        </w:rPr>
        <w:t>/res/android"</w:t>
      </w:r>
    </w:p>
    <w:p w14:paraId="38764029" w14:textId="77777777" w:rsidR="007C695C" w:rsidRDefault="00A10EA8">
      <w:pPr>
        <w:spacing w:before="240" w:after="1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2. </w:t>
      </w:r>
      <w:proofErr w:type="spellStart"/>
      <w:r>
        <w:rPr>
          <w:rFonts w:ascii="Courier New" w:eastAsia="Courier New" w:hAnsi="Courier New" w:cs="Courier New"/>
          <w:sz w:val="20"/>
          <w:szCs w:val="20"/>
        </w:rPr>
        <w:t>xmlns:app</w:t>
      </w:r>
      <w:proofErr w:type="spellEnd"/>
      <w:r>
        <w:rPr>
          <w:rFonts w:ascii="Courier New" w:eastAsia="Courier New" w:hAnsi="Courier New" w:cs="Courier New"/>
          <w:sz w:val="20"/>
          <w:szCs w:val="20"/>
        </w:rPr>
        <w:t>="http://schemas.android.com/</w:t>
      </w:r>
      <w:proofErr w:type="spellStart"/>
      <w:r>
        <w:rPr>
          <w:rFonts w:ascii="Courier New" w:eastAsia="Courier New" w:hAnsi="Courier New" w:cs="Courier New"/>
          <w:sz w:val="20"/>
          <w:szCs w:val="20"/>
        </w:rPr>
        <w:t>apk</w:t>
      </w:r>
      <w:proofErr w:type="spellEnd"/>
      <w:r>
        <w:rPr>
          <w:rFonts w:ascii="Courier New" w:eastAsia="Courier New" w:hAnsi="Courier New" w:cs="Courier New"/>
          <w:sz w:val="20"/>
          <w:szCs w:val="20"/>
        </w:rPr>
        <w:t>/res-auto"</w:t>
      </w:r>
    </w:p>
    <w:p w14:paraId="2B884780" w14:textId="77777777" w:rsidR="007C695C" w:rsidRDefault="00A10EA8">
      <w:pPr>
        <w:spacing w:before="240" w:after="1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3. </w:t>
      </w:r>
      <w:proofErr w:type="spellStart"/>
      <w:proofErr w:type="gramStart"/>
      <w:r>
        <w:rPr>
          <w:rFonts w:ascii="Courier New" w:eastAsia="Courier New" w:hAnsi="Courier New" w:cs="Courier New"/>
          <w:sz w:val="20"/>
          <w:szCs w:val="20"/>
        </w:rPr>
        <w:t>xmlns:tools</w:t>
      </w:r>
      <w:proofErr w:type="spellEnd"/>
      <w:proofErr w:type="gramEnd"/>
      <w:r>
        <w:rPr>
          <w:rFonts w:ascii="Courier New" w:eastAsia="Courier New" w:hAnsi="Courier New" w:cs="Courier New"/>
          <w:sz w:val="20"/>
          <w:szCs w:val="20"/>
        </w:rPr>
        <w:t>="http://schemas.android.com/tools"</w:t>
      </w:r>
    </w:p>
    <w:p w14:paraId="262BD4D7" w14:textId="77777777" w:rsidR="007C695C" w:rsidRDefault="00A10EA8">
      <w:pPr>
        <w:spacing w:before="240" w:after="140" w:line="360" w:lineRule="auto"/>
        <w:rPr>
          <w:rFonts w:ascii="Courier New" w:eastAsia="Courier New" w:hAnsi="Courier New" w:cs="Courier New"/>
          <w:b/>
          <w:sz w:val="20"/>
          <w:szCs w:val="20"/>
        </w:rPr>
      </w:pPr>
      <w:r>
        <w:rPr>
          <w:rFonts w:ascii="Courier New" w:eastAsia="Courier New" w:hAnsi="Courier New" w:cs="Courier New"/>
          <w:sz w:val="20"/>
          <w:szCs w:val="20"/>
        </w:rPr>
        <w:t xml:space="preserve">4. </w:t>
      </w:r>
      <w:proofErr w:type="spellStart"/>
      <w:proofErr w:type="gramStart"/>
      <w:r>
        <w:rPr>
          <w:rFonts w:ascii="Courier New" w:eastAsia="Courier New" w:hAnsi="Courier New" w:cs="Courier New"/>
          <w:sz w:val="20"/>
          <w:szCs w:val="20"/>
        </w:rPr>
        <w:t>tools:context</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example.javatpoint.com.optionmenu.MainActivity</w:t>
      </w:r>
      <w:proofErr w:type="spellEnd"/>
      <w:r>
        <w:rPr>
          <w:rFonts w:ascii="Courier New" w:eastAsia="Courier New" w:hAnsi="Courier New" w:cs="Courier New"/>
          <w:sz w:val="20"/>
          <w:szCs w:val="20"/>
        </w:rPr>
        <w:t>"</w:t>
      </w:r>
      <w:r>
        <w:rPr>
          <w:rFonts w:ascii="Courier New" w:eastAsia="Courier New" w:hAnsi="Courier New" w:cs="Courier New"/>
          <w:b/>
          <w:sz w:val="20"/>
          <w:szCs w:val="20"/>
        </w:rPr>
        <w:t>&gt;</w:t>
      </w:r>
    </w:p>
    <w:p w14:paraId="7A90FFB0" w14:textId="77777777" w:rsidR="007C695C" w:rsidRDefault="00A10EA8">
      <w:pPr>
        <w:spacing w:before="240" w:after="140" w:line="360" w:lineRule="auto"/>
        <w:rPr>
          <w:rFonts w:ascii="Courier New" w:eastAsia="Courier New" w:hAnsi="Courier New" w:cs="Courier New"/>
          <w:sz w:val="20"/>
          <w:szCs w:val="20"/>
        </w:rPr>
      </w:pPr>
      <w:r>
        <w:rPr>
          <w:rFonts w:ascii="Courier New" w:eastAsia="Courier New" w:hAnsi="Courier New" w:cs="Courier New"/>
          <w:sz w:val="20"/>
          <w:szCs w:val="20"/>
        </w:rPr>
        <w:lastRenderedPageBreak/>
        <w:t>5.</w:t>
      </w:r>
    </w:p>
    <w:p w14:paraId="27ADFCFF" w14:textId="77777777" w:rsidR="007C695C" w:rsidRDefault="00A10EA8">
      <w:pPr>
        <w:spacing w:before="240" w:after="1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6. </w:t>
      </w:r>
      <w:r>
        <w:rPr>
          <w:rFonts w:ascii="Courier New" w:eastAsia="Courier New" w:hAnsi="Courier New" w:cs="Courier New"/>
          <w:b/>
          <w:sz w:val="20"/>
          <w:szCs w:val="20"/>
        </w:rPr>
        <w:t xml:space="preserve">&lt;item </w:t>
      </w:r>
      <w:proofErr w:type="spellStart"/>
      <w:r>
        <w:rPr>
          <w:rFonts w:ascii="Courier New" w:eastAsia="Courier New" w:hAnsi="Courier New" w:cs="Courier New"/>
          <w:sz w:val="20"/>
          <w:szCs w:val="20"/>
        </w:rPr>
        <w:t>android:id</w:t>
      </w:r>
      <w:proofErr w:type="spellEnd"/>
      <w:r>
        <w:rPr>
          <w:rFonts w:ascii="Courier New" w:eastAsia="Courier New" w:hAnsi="Courier New" w:cs="Courier New"/>
          <w:sz w:val="20"/>
          <w:szCs w:val="20"/>
        </w:rPr>
        <w:t>="@</w:t>
      </w:r>
      <w:r>
        <w:rPr>
          <w:rFonts w:ascii="Courier New" w:eastAsia="Courier New" w:hAnsi="Courier New" w:cs="Courier New"/>
          <w:sz w:val="20"/>
          <w:szCs w:val="20"/>
        </w:rPr>
        <w:t>+id/item1"</w:t>
      </w:r>
    </w:p>
    <w:p w14:paraId="58CF986E" w14:textId="77777777" w:rsidR="007C695C" w:rsidRDefault="00A10EA8">
      <w:pPr>
        <w:spacing w:before="240" w:after="1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7. </w:t>
      </w:r>
      <w:proofErr w:type="spellStart"/>
      <w:proofErr w:type="gramStart"/>
      <w:r>
        <w:rPr>
          <w:rFonts w:ascii="Courier New" w:eastAsia="Courier New" w:hAnsi="Courier New" w:cs="Courier New"/>
          <w:sz w:val="20"/>
          <w:szCs w:val="20"/>
        </w:rPr>
        <w:t>android:title</w:t>
      </w:r>
      <w:proofErr w:type="spellEnd"/>
      <w:proofErr w:type="gramEnd"/>
      <w:r>
        <w:rPr>
          <w:rFonts w:ascii="Courier New" w:eastAsia="Courier New" w:hAnsi="Courier New" w:cs="Courier New"/>
          <w:sz w:val="20"/>
          <w:szCs w:val="20"/>
        </w:rPr>
        <w:t>="Item 1"</w:t>
      </w:r>
    </w:p>
    <w:p w14:paraId="2F178CFA" w14:textId="77777777" w:rsidR="007C695C" w:rsidRDefault="00A10EA8">
      <w:pPr>
        <w:spacing w:before="240" w:after="1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8. </w:t>
      </w:r>
      <w:proofErr w:type="spellStart"/>
      <w:proofErr w:type="gramStart"/>
      <w:r>
        <w:rPr>
          <w:rFonts w:ascii="Courier New" w:eastAsia="Courier New" w:hAnsi="Courier New" w:cs="Courier New"/>
          <w:sz w:val="20"/>
          <w:szCs w:val="20"/>
        </w:rPr>
        <w:t>app:showAsAction</w:t>
      </w:r>
      <w:proofErr w:type="spellEnd"/>
      <w:proofErr w:type="gramEnd"/>
      <w:r>
        <w:rPr>
          <w:rFonts w:ascii="Courier New" w:eastAsia="Courier New" w:hAnsi="Courier New" w:cs="Courier New"/>
          <w:sz w:val="20"/>
          <w:szCs w:val="20"/>
        </w:rPr>
        <w:t>="always"</w:t>
      </w:r>
    </w:p>
    <w:p w14:paraId="35882491" w14:textId="77777777" w:rsidR="007C695C" w:rsidRDefault="00A10EA8">
      <w:pPr>
        <w:spacing w:before="240" w:after="140" w:line="360" w:lineRule="auto"/>
        <w:rPr>
          <w:rFonts w:ascii="Courier New" w:eastAsia="Courier New" w:hAnsi="Courier New" w:cs="Courier New"/>
          <w:b/>
          <w:sz w:val="20"/>
          <w:szCs w:val="20"/>
        </w:rPr>
      </w:pPr>
      <w:r>
        <w:rPr>
          <w:rFonts w:ascii="Courier New" w:eastAsia="Courier New" w:hAnsi="Courier New" w:cs="Courier New"/>
          <w:sz w:val="20"/>
          <w:szCs w:val="20"/>
        </w:rPr>
        <w:t xml:space="preserve">9. </w:t>
      </w:r>
      <w:proofErr w:type="spellStart"/>
      <w:proofErr w:type="gramStart"/>
      <w:r>
        <w:rPr>
          <w:rFonts w:ascii="Courier New" w:eastAsia="Courier New" w:hAnsi="Courier New" w:cs="Courier New"/>
          <w:sz w:val="20"/>
          <w:szCs w:val="20"/>
        </w:rPr>
        <w:t>android:icon</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android:drawable</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btn_star</w:t>
      </w:r>
      <w:proofErr w:type="spellEnd"/>
      <w:r>
        <w:rPr>
          <w:rFonts w:ascii="Courier New" w:eastAsia="Courier New" w:hAnsi="Courier New" w:cs="Courier New"/>
          <w:sz w:val="20"/>
          <w:szCs w:val="20"/>
        </w:rPr>
        <w:t>"</w:t>
      </w:r>
      <w:r>
        <w:rPr>
          <w:rFonts w:ascii="Courier New" w:eastAsia="Courier New" w:hAnsi="Courier New" w:cs="Courier New"/>
          <w:b/>
          <w:sz w:val="20"/>
          <w:szCs w:val="20"/>
        </w:rPr>
        <w:t>/&gt;</w:t>
      </w:r>
    </w:p>
    <w:p w14:paraId="42EFAF09" w14:textId="77777777" w:rsidR="007C695C" w:rsidRDefault="00A10EA8">
      <w:pPr>
        <w:spacing w:before="240" w:after="1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10. </w:t>
      </w:r>
      <w:r>
        <w:rPr>
          <w:rFonts w:ascii="Courier New" w:eastAsia="Courier New" w:hAnsi="Courier New" w:cs="Courier New"/>
          <w:b/>
          <w:sz w:val="20"/>
          <w:szCs w:val="20"/>
        </w:rPr>
        <w:t xml:space="preserve">&lt;item </w:t>
      </w:r>
      <w:proofErr w:type="spellStart"/>
      <w:r>
        <w:rPr>
          <w:rFonts w:ascii="Courier New" w:eastAsia="Courier New" w:hAnsi="Courier New" w:cs="Courier New"/>
          <w:sz w:val="20"/>
          <w:szCs w:val="20"/>
        </w:rPr>
        <w:t>android:id</w:t>
      </w:r>
      <w:proofErr w:type="spellEnd"/>
      <w:r>
        <w:rPr>
          <w:rFonts w:ascii="Courier New" w:eastAsia="Courier New" w:hAnsi="Courier New" w:cs="Courier New"/>
          <w:sz w:val="20"/>
          <w:szCs w:val="20"/>
        </w:rPr>
        <w:t>="@+id/item2"</w:t>
      </w:r>
    </w:p>
    <w:p w14:paraId="001AB661"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11. </w:t>
      </w:r>
      <w:proofErr w:type="spellStart"/>
      <w:proofErr w:type="gramStart"/>
      <w:r>
        <w:rPr>
          <w:rFonts w:ascii="Courier New" w:eastAsia="Courier New" w:hAnsi="Courier New" w:cs="Courier New"/>
          <w:sz w:val="20"/>
          <w:szCs w:val="20"/>
        </w:rPr>
        <w:t>android:title</w:t>
      </w:r>
      <w:proofErr w:type="spellEnd"/>
      <w:proofErr w:type="gramEnd"/>
      <w:r>
        <w:rPr>
          <w:rFonts w:ascii="Courier New" w:eastAsia="Courier New" w:hAnsi="Courier New" w:cs="Courier New"/>
          <w:sz w:val="20"/>
          <w:szCs w:val="20"/>
        </w:rPr>
        <w:t>="Item 2"</w:t>
      </w:r>
    </w:p>
    <w:p w14:paraId="1BD34D01" w14:textId="77777777" w:rsidR="007C695C" w:rsidRDefault="00A10EA8">
      <w:pPr>
        <w:spacing w:before="240" w:after="1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12. </w:t>
      </w:r>
      <w:proofErr w:type="spellStart"/>
      <w:proofErr w:type="gramStart"/>
      <w:r>
        <w:rPr>
          <w:rFonts w:ascii="Courier New" w:eastAsia="Courier New" w:hAnsi="Courier New" w:cs="Courier New"/>
          <w:sz w:val="20"/>
          <w:szCs w:val="20"/>
        </w:rPr>
        <w:t>app:showAsAction</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ifRoom</w:t>
      </w:r>
      <w:proofErr w:type="spellEnd"/>
      <w:r>
        <w:rPr>
          <w:rFonts w:ascii="Courier New" w:eastAsia="Courier New" w:hAnsi="Courier New" w:cs="Courier New"/>
          <w:sz w:val="20"/>
          <w:szCs w:val="20"/>
        </w:rPr>
        <w:t>"</w:t>
      </w:r>
    </w:p>
    <w:p w14:paraId="143DE7D3" w14:textId="77777777" w:rsidR="007C695C" w:rsidRDefault="00A10EA8">
      <w:pPr>
        <w:spacing w:before="240" w:after="140" w:line="360" w:lineRule="auto"/>
        <w:rPr>
          <w:rFonts w:ascii="Courier New" w:eastAsia="Courier New" w:hAnsi="Courier New" w:cs="Courier New"/>
          <w:b/>
          <w:sz w:val="20"/>
          <w:szCs w:val="20"/>
        </w:rPr>
      </w:pPr>
      <w:r>
        <w:rPr>
          <w:rFonts w:ascii="Courier New" w:eastAsia="Courier New" w:hAnsi="Courier New" w:cs="Courier New"/>
          <w:sz w:val="20"/>
          <w:szCs w:val="20"/>
        </w:rPr>
        <w:t xml:space="preserve">13. </w:t>
      </w:r>
      <w:proofErr w:type="spellStart"/>
      <w:proofErr w:type="gramStart"/>
      <w:r>
        <w:rPr>
          <w:rFonts w:ascii="Courier New" w:eastAsia="Courier New" w:hAnsi="Courier New" w:cs="Courier New"/>
          <w:sz w:val="20"/>
          <w:szCs w:val="20"/>
        </w:rPr>
        <w:t>android:icon</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android:drawable</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btn_plus</w:t>
      </w:r>
      <w:proofErr w:type="spellEnd"/>
      <w:r>
        <w:rPr>
          <w:rFonts w:ascii="Courier New" w:eastAsia="Courier New" w:hAnsi="Courier New" w:cs="Courier New"/>
          <w:sz w:val="20"/>
          <w:szCs w:val="20"/>
        </w:rPr>
        <w:t>"</w:t>
      </w:r>
      <w:r>
        <w:rPr>
          <w:rFonts w:ascii="Courier New" w:eastAsia="Courier New" w:hAnsi="Courier New" w:cs="Courier New"/>
          <w:b/>
          <w:sz w:val="20"/>
          <w:szCs w:val="20"/>
        </w:rPr>
        <w:t>/&gt;</w:t>
      </w:r>
    </w:p>
    <w:p w14:paraId="25F33DF4" w14:textId="77777777" w:rsidR="007C695C" w:rsidRDefault="00A10EA8">
      <w:pPr>
        <w:spacing w:before="240" w:after="1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14. </w:t>
      </w:r>
      <w:r>
        <w:rPr>
          <w:rFonts w:ascii="Courier New" w:eastAsia="Courier New" w:hAnsi="Courier New" w:cs="Courier New"/>
          <w:b/>
          <w:sz w:val="20"/>
          <w:szCs w:val="20"/>
        </w:rPr>
        <w:t xml:space="preserve">&lt;item </w:t>
      </w:r>
      <w:proofErr w:type="spellStart"/>
      <w:r>
        <w:rPr>
          <w:rFonts w:ascii="Courier New" w:eastAsia="Courier New" w:hAnsi="Courier New" w:cs="Courier New"/>
          <w:sz w:val="20"/>
          <w:szCs w:val="20"/>
        </w:rPr>
        <w:t>android:id</w:t>
      </w:r>
      <w:proofErr w:type="spellEnd"/>
      <w:r>
        <w:rPr>
          <w:rFonts w:ascii="Courier New" w:eastAsia="Courier New" w:hAnsi="Courier New" w:cs="Courier New"/>
          <w:sz w:val="20"/>
          <w:szCs w:val="20"/>
        </w:rPr>
        <w:t>="@+id/item3"</w:t>
      </w:r>
    </w:p>
    <w:p w14:paraId="7F9C8B3C" w14:textId="77777777" w:rsidR="007C695C" w:rsidRDefault="00A10EA8">
      <w:pPr>
        <w:spacing w:before="240" w:after="1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15. </w:t>
      </w:r>
      <w:proofErr w:type="spellStart"/>
      <w:proofErr w:type="gramStart"/>
      <w:r>
        <w:rPr>
          <w:rFonts w:ascii="Courier New" w:eastAsia="Courier New" w:hAnsi="Courier New" w:cs="Courier New"/>
          <w:sz w:val="20"/>
          <w:szCs w:val="20"/>
        </w:rPr>
        <w:t>android:title</w:t>
      </w:r>
      <w:proofErr w:type="spellEnd"/>
      <w:proofErr w:type="gramEnd"/>
      <w:r>
        <w:rPr>
          <w:rFonts w:ascii="Courier New" w:eastAsia="Courier New" w:hAnsi="Courier New" w:cs="Courier New"/>
          <w:sz w:val="20"/>
          <w:szCs w:val="20"/>
        </w:rPr>
        <w:t>="Item 3"</w:t>
      </w:r>
    </w:p>
    <w:p w14:paraId="33967595" w14:textId="77777777" w:rsidR="007C695C" w:rsidRDefault="00A10EA8">
      <w:pPr>
        <w:spacing w:before="240" w:after="1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16. </w:t>
      </w:r>
      <w:proofErr w:type="spellStart"/>
      <w:proofErr w:type="gramStart"/>
      <w:r>
        <w:rPr>
          <w:rFonts w:ascii="Courier New" w:eastAsia="Courier New" w:hAnsi="Courier New" w:cs="Courier New"/>
          <w:sz w:val="20"/>
          <w:szCs w:val="20"/>
        </w:rPr>
        <w:t>app:showAsAction</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withText</w:t>
      </w:r>
      <w:proofErr w:type="spellEnd"/>
      <w:r>
        <w:rPr>
          <w:rFonts w:ascii="Courier New" w:eastAsia="Courier New" w:hAnsi="Courier New" w:cs="Courier New"/>
          <w:sz w:val="20"/>
          <w:szCs w:val="20"/>
        </w:rPr>
        <w:t>"</w:t>
      </w:r>
    </w:p>
    <w:p w14:paraId="2E29A77A" w14:textId="77777777" w:rsidR="007C695C" w:rsidRDefault="00A10EA8">
      <w:pPr>
        <w:spacing w:before="240" w:after="140" w:line="360" w:lineRule="auto"/>
        <w:rPr>
          <w:rFonts w:ascii="Courier New" w:eastAsia="Courier New" w:hAnsi="Courier New" w:cs="Courier New"/>
          <w:b/>
          <w:sz w:val="20"/>
          <w:szCs w:val="20"/>
        </w:rPr>
      </w:pPr>
      <w:r>
        <w:rPr>
          <w:rFonts w:ascii="Courier New" w:eastAsia="Courier New" w:hAnsi="Courier New" w:cs="Courier New"/>
          <w:sz w:val="20"/>
          <w:szCs w:val="20"/>
        </w:rPr>
        <w:t xml:space="preserve">17. </w:t>
      </w:r>
      <w:proofErr w:type="spellStart"/>
      <w:proofErr w:type="gramStart"/>
      <w:r>
        <w:rPr>
          <w:rFonts w:ascii="Courier New" w:eastAsia="Courier New" w:hAnsi="Courier New" w:cs="Courier New"/>
          <w:sz w:val="20"/>
          <w:szCs w:val="20"/>
        </w:rPr>
        <w:t>android:icon</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android:drawable</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btn_plus</w:t>
      </w:r>
      <w:proofErr w:type="spellEnd"/>
      <w:r>
        <w:rPr>
          <w:rFonts w:ascii="Courier New" w:eastAsia="Courier New" w:hAnsi="Courier New" w:cs="Courier New"/>
          <w:sz w:val="20"/>
          <w:szCs w:val="20"/>
        </w:rPr>
        <w:t>"</w:t>
      </w:r>
      <w:r>
        <w:rPr>
          <w:rFonts w:ascii="Courier New" w:eastAsia="Courier New" w:hAnsi="Courier New" w:cs="Courier New"/>
          <w:b/>
          <w:sz w:val="20"/>
          <w:szCs w:val="20"/>
        </w:rPr>
        <w:t>/&gt;</w:t>
      </w:r>
    </w:p>
    <w:p w14:paraId="0F0ABEB4"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18. &lt;/menu&gt;</w:t>
      </w:r>
    </w:p>
    <w:p w14:paraId="2A42A887" w14:textId="77777777" w:rsidR="007C695C" w:rsidRDefault="00A10EA8">
      <w:pPr>
        <w:spacing w:before="240" w:after="240" w:line="360" w:lineRule="auto"/>
        <w:rPr>
          <w:sz w:val="20"/>
          <w:szCs w:val="20"/>
        </w:rPr>
      </w:pPr>
      <w:r>
        <w:rPr>
          <w:noProof/>
          <w:sz w:val="20"/>
          <w:szCs w:val="20"/>
        </w:rPr>
        <w:drawing>
          <wp:inline distT="114300" distB="114300" distL="114300" distR="114300" wp14:anchorId="3F4C9868" wp14:editId="787FA7EB">
            <wp:extent cx="3176588" cy="18288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6"/>
                    <a:srcRect/>
                    <a:stretch>
                      <a:fillRect/>
                    </a:stretch>
                  </pic:blipFill>
                  <pic:spPr>
                    <a:xfrm>
                      <a:off x="0" y="0"/>
                      <a:ext cx="3176588" cy="1828800"/>
                    </a:xfrm>
                    <a:prstGeom prst="rect">
                      <a:avLst/>
                    </a:prstGeom>
                    <a:ln/>
                  </pic:spPr>
                </pic:pic>
              </a:graphicData>
            </a:graphic>
          </wp:inline>
        </w:drawing>
      </w:r>
    </w:p>
    <w:p w14:paraId="5A48122A" w14:textId="77777777" w:rsidR="007C695C" w:rsidRDefault="00A10EA8">
      <w:pPr>
        <w:spacing w:before="240" w:after="240" w:line="360" w:lineRule="auto"/>
        <w:rPr>
          <w:sz w:val="20"/>
          <w:szCs w:val="20"/>
        </w:rPr>
      </w:pPr>
      <w:r>
        <w:rPr>
          <w:sz w:val="20"/>
          <w:szCs w:val="20"/>
        </w:rPr>
        <w:t>A Dialog is a small window that prompts the user to m</w:t>
      </w:r>
      <w:r>
        <w:rPr>
          <w:sz w:val="20"/>
          <w:szCs w:val="20"/>
        </w:rPr>
        <w:t>ake a decision or enter additional information.</w:t>
      </w:r>
    </w:p>
    <w:p w14:paraId="19EDCE45" w14:textId="77777777" w:rsidR="007C695C" w:rsidRDefault="00A10EA8">
      <w:pPr>
        <w:spacing w:before="240" w:after="240" w:line="360" w:lineRule="auto"/>
        <w:rPr>
          <w:sz w:val="20"/>
          <w:szCs w:val="20"/>
        </w:rPr>
      </w:pPr>
      <w:r>
        <w:rPr>
          <w:sz w:val="20"/>
          <w:szCs w:val="20"/>
        </w:rPr>
        <w:t xml:space="preserve">In order to make an alert dialog, you need to make an object of </w:t>
      </w:r>
      <w:proofErr w:type="spellStart"/>
      <w:r>
        <w:rPr>
          <w:sz w:val="20"/>
          <w:szCs w:val="20"/>
        </w:rPr>
        <w:t>AlertDialogBuilder</w:t>
      </w:r>
      <w:proofErr w:type="spellEnd"/>
      <w:r>
        <w:rPr>
          <w:sz w:val="20"/>
          <w:szCs w:val="20"/>
        </w:rPr>
        <w:t xml:space="preserve"> which is an inner class of </w:t>
      </w:r>
      <w:proofErr w:type="spellStart"/>
      <w:r>
        <w:rPr>
          <w:sz w:val="20"/>
          <w:szCs w:val="20"/>
        </w:rPr>
        <w:t>AlertDialog</w:t>
      </w:r>
      <w:proofErr w:type="spellEnd"/>
      <w:r>
        <w:rPr>
          <w:sz w:val="20"/>
          <w:szCs w:val="20"/>
        </w:rPr>
        <w:t>. Its syntax is given below</w:t>
      </w:r>
    </w:p>
    <w:p w14:paraId="530EEDF4" w14:textId="77777777" w:rsidR="007C695C" w:rsidRDefault="00A10EA8">
      <w:pPr>
        <w:spacing w:before="240" w:after="240" w:line="360" w:lineRule="auto"/>
        <w:rPr>
          <w:sz w:val="20"/>
          <w:szCs w:val="20"/>
        </w:rPr>
      </w:pPr>
      <w:proofErr w:type="spellStart"/>
      <w:r>
        <w:rPr>
          <w:sz w:val="20"/>
          <w:szCs w:val="20"/>
        </w:rPr>
        <w:lastRenderedPageBreak/>
        <w:t>AlertDialog.Builder</w:t>
      </w:r>
      <w:proofErr w:type="spellEnd"/>
      <w:r>
        <w:rPr>
          <w:sz w:val="20"/>
          <w:szCs w:val="20"/>
        </w:rPr>
        <w:t xml:space="preserve"> </w:t>
      </w:r>
      <w:proofErr w:type="spellStart"/>
      <w:r>
        <w:rPr>
          <w:sz w:val="20"/>
          <w:szCs w:val="20"/>
        </w:rPr>
        <w:t>alertDialogBuilder</w:t>
      </w:r>
      <w:proofErr w:type="spellEnd"/>
      <w:r>
        <w:rPr>
          <w:sz w:val="20"/>
          <w:szCs w:val="20"/>
        </w:rPr>
        <w:t xml:space="preserve"> = new </w:t>
      </w:r>
      <w:proofErr w:type="spellStart"/>
      <w:r>
        <w:rPr>
          <w:sz w:val="20"/>
          <w:szCs w:val="20"/>
        </w:rPr>
        <w:t>AlertDialog.Bu</w:t>
      </w:r>
      <w:r>
        <w:rPr>
          <w:sz w:val="20"/>
          <w:szCs w:val="20"/>
        </w:rPr>
        <w:t>ilder</w:t>
      </w:r>
      <w:proofErr w:type="spellEnd"/>
      <w:r>
        <w:rPr>
          <w:sz w:val="20"/>
          <w:szCs w:val="20"/>
        </w:rPr>
        <w:t>(this);</w:t>
      </w:r>
    </w:p>
    <w:p w14:paraId="7ECB8F04" w14:textId="77777777" w:rsidR="007C695C" w:rsidRDefault="00A10EA8">
      <w:pPr>
        <w:spacing w:before="240" w:after="240" w:line="360" w:lineRule="auto"/>
        <w:rPr>
          <w:sz w:val="20"/>
          <w:szCs w:val="20"/>
        </w:rPr>
      </w:pPr>
      <w:proofErr w:type="spellStart"/>
      <w:r>
        <w:rPr>
          <w:sz w:val="20"/>
          <w:szCs w:val="20"/>
        </w:rPr>
        <w:t>alertDialogBuilder.setPositiveButton</w:t>
      </w:r>
      <w:proofErr w:type="spellEnd"/>
      <w:r>
        <w:rPr>
          <w:sz w:val="20"/>
          <w:szCs w:val="20"/>
        </w:rPr>
        <w:t>(</w:t>
      </w:r>
      <w:proofErr w:type="spellStart"/>
      <w:r>
        <w:rPr>
          <w:sz w:val="20"/>
          <w:szCs w:val="20"/>
        </w:rPr>
        <w:t>CharSequence</w:t>
      </w:r>
      <w:proofErr w:type="spellEnd"/>
      <w:r>
        <w:rPr>
          <w:sz w:val="20"/>
          <w:szCs w:val="20"/>
        </w:rPr>
        <w:t xml:space="preserve"> text,</w:t>
      </w:r>
    </w:p>
    <w:p w14:paraId="623A8370" w14:textId="77777777" w:rsidR="007C695C" w:rsidRDefault="00A10EA8">
      <w:pPr>
        <w:spacing w:before="240" w:after="240" w:line="360" w:lineRule="auto"/>
        <w:rPr>
          <w:sz w:val="20"/>
          <w:szCs w:val="20"/>
        </w:rPr>
      </w:pPr>
      <w:proofErr w:type="spellStart"/>
      <w:r>
        <w:rPr>
          <w:sz w:val="20"/>
          <w:szCs w:val="20"/>
        </w:rPr>
        <w:t>DialogInterface.OnClickListener</w:t>
      </w:r>
      <w:proofErr w:type="spellEnd"/>
      <w:r>
        <w:rPr>
          <w:sz w:val="20"/>
          <w:szCs w:val="20"/>
        </w:rPr>
        <w:t xml:space="preserve"> listener)</w:t>
      </w:r>
    </w:p>
    <w:p w14:paraId="79D14A9B" w14:textId="77777777" w:rsidR="007C695C" w:rsidRDefault="00A10EA8">
      <w:pPr>
        <w:spacing w:before="240" w:after="240" w:line="360" w:lineRule="auto"/>
        <w:rPr>
          <w:sz w:val="20"/>
          <w:szCs w:val="20"/>
        </w:rPr>
      </w:pPr>
      <w:proofErr w:type="spellStart"/>
      <w:r>
        <w:rPr>
          <w:sz w:val="20"/>
          <w:szCs w:val="20"/>
        </w:rPr>
        <w:t>alertDialogBuilder.setNegativeButton</w:t>
      </w:r>
      <w:proofErr w:type="spellEnd"/>
      <w:r>
        <w:rPr>
          <w:sz w:val="20"/>
          <w:szCs w:val="20"/>
        </w:rPr>
        <w:t>(</w:t>
      </w:r>
      <w:proofErr w:type="spellStart"/>
      <w:r>
        <w:rPr>
          <w:sz w:val="20"/>
          <w:szCs w:val="20"/>
        </w:rPr>
        <w:t>CharSequence</w:t>
      </w:r>
      <w:proofErr w:type="spellEnd"/>
      <w:r>
        <w:rPr>
          <w:sz w:val="20"/>
          <w:szCs w:val="20"/>
        </w:rPr>
        <w:t xml:space="preserve"> text,</w:t>
      </w:r>
    </w:p>
    <w:p w14:paraId="6D28243A" w14:textId="77777777" w:rsidR="007C695C" w:rsidRDefault="00A10EA8">
      <w:pPr>
        <w:spacing w:before="240" w:after="240" w:line="360" w:lineRule="auto"/>
        <w:rPr>
          <w:sz w:val="20"/>
          <w:szCs w:val="20"/>
        </w:rPr>
      </w:pPr>
      <w:proofErr w:type="spellStart"/>
      <w:r>
        <w:rPr>
          <w:sz w:val="20"/>
          <w:szCs w:val="20"/>
        </w:rPr>
        <w:t>DialogInterface.OnClickListener</w:t>
      </w:r>
      <w:proofErr w:type="spellEnd"/>
      <w:r>
        <w:rPr>
          <w:sz w:val="20"/>
          <w:szCs w:val="20"/>
        </w:rPr>
        <w:t xml:space="preserve"> listener)</w:t>
      </w:r>
    </w:p>
    <w:p w14:paraId="3802B217" w14:textId="77777777" w:rsidR="007C695C" w:rsidRDefault="007C695C">
      <w:pPr>
        <w:spacing w:before="240" w:after="240" w:line="360" w:lineRule="auto"/>
        <w:rPr>
          <w:sz w:val="20"/>
          <w:szCs w:val="20"/>
        </w:rPr>
      </w:pPr>
    </w:p>
    <w:p w14:paraId="5A770148" w14:textId="77777777" w:rsidR="007C695C" w:rsidRDefault="007C695C">
      <w:pPr>
        <w:spacing w:before="240" w:after="240" w:line="360" w:lineRule="auto"/>
        <w:rPr>
          <w:sz w:val="20"/>
          <w:szCs w:val="20"/>
        </w:rPr>
      </w:pPr>
    </w:p>
    <w:tbl>
      <w:tblPr>
        <w:tblStyle w:val="ab"/>
        <w:tblW w:w="8850"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Look w:val="0600" w:firstRow="0" w:lastRow="0" w:firstColumn="0" w:lastColumn="0" w:noHBand="1" w:noVBand="1"/>
      </w:tblPr>
      <w:tblGrid>
        <w:gridCol w:w="870"/>
        <w:gridCol w:w="7980"/>
      </w:tblGrid>
      <w:tr w:rsidR="007C695C" w14:paraId="362B7896" w14:textId="77777777">
        <w:trPr>
          <w:trHeight w:val="718"/>
        </w:trPr>
        <w:tc>
          <w:tcPr>
            <w:tcW w:w="87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14:paraId="22791AB3" w14:textId="77777777" w:rsidR="007C695C" w:rsidRDefault="00A10EA8">
            <w:pPr>
              <w:spacing w:before="240" w:after="300" w:line="342" w:lineRule="auto"/>
              <w:jc w:val="center"/>
              <w:rPr>
                <w:sz w:val="20"/>
                <w:szCs w:val="20"/>
              </w:rPr>
            </w:pPr>
            <w:proofErr w:type="spellStart"/>
            <w:proofErr w:type="gramStart"/>
            <w:r>
              <w:rPr>
                <w:b/>
                <w:sz w:val="20"/>
                <w:szCs w:val="20"/>
              </w:rPr>
              <w:t>Sr.No</w:t>
            </w:r>
            <w:proofErr w:type="spellEnd"/>
            <w:proofErr w:type="gramEnd"/>
          </w:p>
        </w:tc>
        <w:tc>
          <w:tcPr>
            <w:tcW w:w="798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tcPr>
          <w:p w14:paraId="1B01FBF4" w14:textId="77777777" w:rsidR="007C695C" w:rsidRDefault="00A10EA8">
            <w:pPr>
              <w:spacing w:before="240" w:after="300" w:line="342" w:lineRule="auto"/>
              <w:jc w:val="center"/>
              <w:rPr>
                <w:sz w:val="20"/>
                <w:szCs w:val="20"/>
              </w:rPr>
            </w:pPr>
            <w:r>
              <w:rPr>
                <w:b/>
                <w:sz w:val="20"/>
                <w:szCs w:val="20"/>
              </w:rPr>
              <w:t>Method type &amp; description</w:t>
            </w:r>
          </w:p>
        </w:tc>
      </w:tr>
      <w:tr w:rsidR="007C695C" w14:paraId="7BBBC620" w14:textId="77777777">
        <w:trPr>
          <w:trHeight w:val="1350"/>
        </w:trPr>
        <w:tc>
          <w:tcPr>
            <w:tcW w:w="87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tcPr>
          <w:p w14:paraId="3CBDEE21" w14:textId="77777777" w:rsidR="007C695C" w:rsidRDefault="00A10EA8">
            <w:pPr>
              <w:spacing w:before="240" w:after="300" w:line="342" w:lineRule="auto"/>
              <w:jc w:val="center"/>
              <w:rPr>
                <w:sz w:val="20"/>
                <w:szCs w:val="20"/>
              </w:rPr>
            </w:pPr>
            <w:r>
              <w:rPr>
                <w:sz w:val="20"/>
                <w:szCs w:val="20"/>
              </w:rPr>
              <w:t>1</w:t>
            </w:r>
          </w:p>
        </w:tc>
        <w:tc>
          <w:tcPr>
            <w:tcW w:w="798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5D654772" w14:textId="77777777" w:rsidR="007C695C" w:rsidRDefault="00A10EA8">
            <w:pPr>
              <w:spacing w:before="120" w:after="440" w:line="342" w:lineRule="auto"/>
              <w:ind w:left="40" w:right="40"/>
              <w:jc w:val="both"/>
              <w:rPr>
                <w:sz w:val="20"/>
                <w:szCs w:val="20"/>
              </w:rPr>
            </w:pPr>
            <w:proofErr w:type="spellStart"/>
            <w:proofErr w:type="gramStart"/>
            <w:r>
              <w:rPr>
                <w:sz w:val="20"/>
                <w:szCs w:val="20"/>
              </w:rPr>
              <w:t>setIcon</w:t>
            </w:r>
            <w:proofErr w:type="spellEnd"/>
            <w:r>
              <w:rPr>
                <w:sz w:val="20"/>
                <w:szCs w:val="20"/>
              </w:rPr>
              <w:t>(</w:t>
            </w:r>
            <w:proofErr w:type="gramEnd"/>
            <w:r>
              <w:rPr>
                <w:sz w:val="20"/>
                <w:szCs w:val="20"/>
              </w:rPr>
              <w:t>Drawable icon)</w:t>
            </w:r>
          </w:p>
          <w:p w14:paraId="1172C9FE" w14:textId="77777777" w:rsidR="007C695C" w:rsidRDefault="00A10EA8">
            <w:pPr>
              <w:spacing w:before="120" w:after="440" w:line="342" w:lineRule="auto"/>
              <w:ind w:left="40" w:right="40"/>
              <w:jc w:val="both"/>
              <w:rPr>
                <w:sz w:val="20"/>
                <w:szCs w:val="20"/>
              </w:rPr>
            </w:pPr>
            <w:r>
              <w:rPr>
                <w:sz w:val="20"/>
                <w:szCs w:val="20"/>
              </w:rPr>
              <w:t>This method sets the icon of the alert dialog box.</w:t>
            </w:r>
          </w:p>
        </w:tc>
      </w:tr>
      <w:tr w:rsidR="007C695C" w14:paraId="30B44B4C" w14:textId="77777777">
        <w:trPr>
          <w:trHeight w:val="1350"/>
        </w:trPr>
        <w:tc>
          <w:tcPr>
            <w:tcW w:w="87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tcPr>
          <w:p w14:paraId="6DACA3F2" w14:textId="77777777" w:rsidR="007C695C" w:rsidRDefault="00A10EA8">
            <w:pPr>
              <w:spacing w:before="240" w:after="300" w:line="342" w:lineRule="auto"/>
              <w:jc w:val="center"/>
              <w:rPr>
                <w:sz w:val="20"/>
                <w:szCs w:val="20"/>
              </w:rPr>
            </w:pPr>
            <w:r>
              <w:rPr>
                <w:sz w:val="20"/>
                <w:szCs w:val="20"/>
              </w:rPr>
              <w:t>2</w:t>
            </w:r>
          </w:p>
        </w:tc>
        <w:tc>
          <w:tcPr>
            <w:tcW w:w="798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131A7187" w14:textId="77777777" w:rsidR="007C695C" w:rsidRDefault="00A10EA8">
            <w:pPr>
              <w:spacing w:before="120" w:after="440" w:line="342" w:lineRule="auto"/>
              <w:ind w:left="40" w:right="40"/>
              <w:jc w:val="both"/>
              <w:rPr>
                <w:sz w:val="20"/>
                <w:szCs w:val="20"/>
              </w:rPr>
            </w:pPr>
            <w:proofErr w:type="spellStart"/>
            <w:proofErr w:type="gramStart"/>
            <w:r>
              <w:rPr>
                <w:sz w:val="20"/>
                <w:szCs w:val="20"/>
              </w:rPr>
              <w:t>setCancelable</w:t>
            </w:r>
            <w:proofErr w:type="spellEnd"/>
            <w:r>
              <w:rPr>
                <w:sz w:val="20"/>
                <w:szCs w:val="20"/>
              </w:rPr>
              <w:t>(</w:t>
            </w:r>
            <w:proofErr w:type="spellStart"/>
            <w:proofErr w:type="gramEnd"/>
            <w:r>
              <w:rPr>
                <w:sz w:val="20"/>
                <w:szCs w:val="20"/>
              </w:rPr>
              <w:t>boolean</w:t>
            </w:r>
            <w:proofErr w:type="spellEnd"/>
            <w:r>
              <w:rPr>
                <w:sz w:val="20"/>
                <w:szCs w:val="20"/>
              </w:rPr>
              <w:t xml:space="preserve"> cancel able)</w:t>
            </w:r>
          </w:p>
          <w:p w14:paraId="78821032" w14:textId="77777777" w:rsidR="007C695C" w:rsidRDefault="00A10EA8">
            <w:pPr>
              <w:spacing w:before="120" w:after="440" w:line="342" w:lineRule="auto"/>
              <w:ind w:left="40" w:right="40"/>
              <w:jc w:val="both"/>
              <w:rPr>
                <w:sz w:val="20"/>
                <w:szCs w:val="20"/>
              </w:rPr>
            </w:pPr>
            <w:r>
              <w:rPr>
                <w:sz w:val="20"/>
                <w:szCs w:val="20"/>
              </w:rPr>
              <w:t>This method sets the property that the dialog can be canceled or not</w:t>
            </w:r>
          </w:p>
        </w:tc>
      </w:tr>
      <w:tr w:rsidR="007C695C" w14:paraId="30A63DB8" w14:textId="77777777">
        <w:trPr>
          <w:trHeight w:val="1350"/>
        </w:trPr>
        <w:tc>
          <w:tcPr>
            <w:tcW w:w="87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tcPr>
          <w:p w14:paraId="0FB96347" w14:textId="77777777" w:rsidR="007C695C" w:rsidRDefault="00A10EA8">
            <w:pPr>
              <w:spacing w:before="240" w:after="300" w:line="342" w:lineRule="auto"/>
              <w:jc w:val="center"/>
              <w:rPr>
                <w:sz w:val="20"/>
                <w:szCs w:val="20"/>
              </w:rPr>
            </w:pPr>
            <w:r>
              <w:rPr>
                <w:sz w:val="20"/>
                <w:szCs w:val="20"/>
              </w:rPr>
              <w:t>3</w:t>
            </w:r>
          </w:p>
        </w:tc>
        <w:tc>
          <w:tcPr>
            <w:tcW w:w="798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562244E7" w14:textId="77777777" w:rsidR="007C695C" w:rsidRDefault="00A10EA8">
            <w:pPr>
              <w:spacing w:before="120" w:after="440" w:line="342" w:lineRule="auto"/>
              <w:ind w:left="40" w:right="40"/>
              <w:jc w:val="both"/>
              <w:rPr>
                <w:sz w:val="20"/>
                <w:szCs w:val="20"/>
              </w:rPr>
            </w:pPr>
            <w:proofErr w:type="spellStart"/>
            <w:proofErr w:type="gramStart"/>
            <w:r>
              <w:rPr>
                <w:sz w:val="20"/>
                <w:szCs w:val="20"/>
              </w:rPr>
              <w:t>setMessage</w:t>
            </w:r>
            <w:proofErr w:type="spellEnd"/>
            <w:r>
              <w:rPr>
                <w:sz w:val="20"/>
                <w:szCs w:val="20"/>
              </w:rPr>
              <w:t>(</w:t>
            </w:r>
            <w:proofErr w:type="spellStart"/>
            <w:proofErr w:type="gramEnd"/>
            <w:r>
              <w:rPr>
                <w:sz w:val="20"/>
                <w:szCs w:val="20"/>
              </w:rPr>
              <w:t>CharSequence</w:t>
            </w:r>
            <w:proofErr w:type="spellEnd"/>
            <w:r>
              <w:rPr>
                <w:sz w:val="20"/>
                <w:szCs w:val="20"/>
              </w:rPr>
              <w:t xml:space="preserve"> message)</w:t>
            </w:r>
          </w:p>
          <w:p w14:paraId="7BBA2EE7" w14:textId="77777777" w:rsidR="007C695C" w:rsidRDefault="00A10EA8">
            <w:pPr>
              <w:spacing w:before="120" w:after="440" w:line="342" w:lineRule="auto"/>
              <w:ind w:left="40" w:right="40"/>
              <w:jc w:val="both"/>
              <w:rPr>
                <w:sz w:val="20"/>
                <w:szCs w:val="20"/>
              </w:rPr>
            </w:pPr>
            <w:r>
              <w:rPr>
                <w:sz w:val="20"/>
                <w:szCs w:val="20"/>
              </w:rPr>
              <w:t>This method sets the message to be displayed in the alert dialog</w:t>
            </w:r>
          </w:p>
        </w:tc>
      </w:tr>
      <w:tr w:rsidR="007C695C" w14:paraId="0181A96C" w14:textId="77777777">
        <w:trPr>
          <w:trHeight w:val="2370"/>
        </w:trPr>
        <w:tc>
          <w:tcPr>
            <w:tcW w:w="87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tcPr>
          <w:p w14:paraId="749A8199" w14:textId="77777777" w:rsidR="007C695C" w:rsidRDefault="00A10EA8">
            <w:pPr>
              <w:spacing w:before="240" w:after="300" w:line="342" w:lineRule="auto"/>
              <w:jc w:val="center"/>
              <w:rPr>
                <w:sz w:val="20"/>
                <w:szCs w:val="20"/>
              </w:rPr>
            </w:pPr>
            <w:r>
              <w:rPr>
                <w:sz w:val="20"/>
                <w:szCs w:val="20"/>
              </w:rPr>
              <w:lastRenderedPageBreak/>
              <w:t>4</w:t>
            </w:r>
          </w:p>
        </w:tc>
        <w:tc>
          <w:tcPr>
            <w:tcW w:w="798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666ACEE7" w14:textId="77777777" w:rsidR="007C695C" w:rsidRDefault="00A10EA8">
            <w:pPr>
              <w:spacing w:before="120" w:after="440" w:line="342" w:lineRule="auto"/>
              <w:ind w:left="40" w:right="40"/>
              <w:jc w:val="both"/>
              <w:rPr>
                <w:sz w:val="20"/>
                <w:szCs w:val="20"/>
              </w:rPr>
            </w:pPr>
            <w:proofErr w:type="spellStart"/>
            <w:proofErr w:type="gramStart"/>
            <w:r>
              <w:rPr>
                <w:sz w:val="20"/>
                <w:szCs w:val="20"/>
              </w:rPr>
              <w:t>setMultiChoiceItems</w:t>
            </w:r>
            <w:proofErr w:type="spellEnd"/>
            <w:r>
              <w:rPr>
                <w:sz w:val="20"/>
                <w:szCs w:val="20"/>
              </w:rPr>
              <w:t>(</w:t>
            </w:r>
            <w:proofErr w:type="spellStart"/>
            <w:proofErr w:type="gramEnd"/>
            <w:r>
              <w:rPr>
                <w:sz w:val="20"/>
                <w:szCs w:val="20"/>
              </w:rPr>
              <w:t>CharSequence</w:t>
            </w:r>
            <w:proofErr w:type="spellEnd"/>
            <w:r>
              <w:rPr>
                <w:sz w:val="20"/>
                <w:szCs w:val="20"/>
              </w:rPr>
              <w:t xml:space="preserve">[] items, </w:t>
            </w:r>
            <w:proofErr w:type="spellStart"/>
            <w:r>
              <w:rPr>
                <w:sz w:val="20"/>
                <w:szCs w:val="20"/>
              </w:rPr>
              <w:t>boolean</w:t>
            </w:r>
            <w:proofErr w:type="spellEnd"/>
            <w:r>
              <w:rPr>
                <w:sz w:val="20"/>
                <w:szCs w:val="20"/>
              </w:rPr>
              <w:t xml:space="preserve">[] </w:t>
            </w:r>
            <w:proofErr w:type="spellStart"/>
            <w:r>
              <w:rPr>
                <w:sz w:val="20"/>
                <w:szCs w:val="20"/>
              </w:rPr>
              <w:t>checkedItems</w:t>
            </w:r>
            <w:proofErr w:type="spellEnd"/>
            <w:r>
              <w:rPr>
                <w:sz w:val="20"/>
                <w:szCs w:val="20"/>
              </w:rPr>
              <w:t xml:space="preserve">, </w:t>
            </w:r>
            <w:proofErr w:type="spellStart"/>
            <w:r>
              <w:rPr>
                <w:sz w:val="20"/>
                <w:szCs w:val="20"/>
              </w:rPr>
              <w:t>DialogInterface.O</w:t>
            </w:r>
            <w:r>
              <w:rPr>
                <w:sz w:val="20"/>
                <w:szCs w:val="20"/>
              </w:rPr>
              <w:t>nMultiChoiceClickListener</w:t>
            </w:r>
            <w:proofErr w:type="spellEnd"/>
            <w:r>
              <w:rPr>
                <w:sz w:val="20"/>
                <w:szCs w:val="20"/>
              </w:rPr>
              <w:t xml:space="preserve"> listener)</w:t>
            </w:r>
          </w:p>
          <w:p w14:paraId="2A906BBB" w14:textId="77777777" w:rsidR="007C695C" w:rsidRDefault="00A10EA8">
            <w:pPr>
              <w:spacing w:before="120" w:after="440" w:line="342" w:lineRule="auto"/>
              <w:ind w:left="40" w:right="40"/>
              <w:jc w:val="both"/>
              <w:rPr>
                <w:sz w:val="20"/>
                <w:szCs w:val="20"/>
              </w:rPr>
            </w:pPr>
            <w:r>
              <w:rPr>
                <w:sz w:val="20"/>
                <w:szCs w:val="20"/>
              </w:rPr>
              <w:t>This method sets a list of items to be displayed in the dialog as the content. The selected option will be notified by the listener</w:t>
            </w:r>
          </w:p>
        </w:tc>
      </w:tr>
      <w:tr w:rsidR="007C695C" w14:paraId="7B6AC064" w14:textId="77777777">
        <w:trPr>
          <w:trHeight w:val="2025"/>
        </w:trPr>
        <w:tc>
          <w:tcPr>
            <w:tcW w:w="87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tcPr>
          <w:p w14:paraId="664D4875" w14:textId="77777777" w:rsidR="007C695C" w:rsidRDefault="00A10EA8">
            <w:pPr>
              <w:spacing w:before="240" w:after="300" w:line="342" w:lineRule="auto"/>
              <w:jc w:val="center"/>
              <w:rPr>
                <w:sz w:val="20"/>
                <w:szCs w:val="20"/>
              </w:rPr>
            </w:pPr>
            <w:r>
              <w:rPr>
                <w:sz w:val="20"/>
                <w:szCs w:val="20"/>
              </w:rPr>
              <w:t>5</w:t>
            </w:r>
          </w:p>
        </w:tc>
        <w:tc>
          <w:tcPr>
            <w:tcW w:w="798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3DE1A17F" w14:textId="77777777" w:rsidR="007C695C" w:rsidRDefault="00A10EA8">
            <w:pPr>
              <w:spacing w:before="120" w:after="440" w:line="342" w:lineRule="auto"/>
              <w:ind w:left="40" w:right="40"/>
              <w:jc w:val="both"/>
              <w:rPr>
                <w:sz w:val="20"/>
                <w:szCs w:val="20"/>
              </w:rPr>
            </w:pPr>
            <w:proofErr w:type="spellStart"/>
            <w:proofErr w:type="gramStart"/>
            <w:r>
              <w:rPr>
                <w:sz w:val="20"/>
                <w:szCs w:val="20"/>
              </w:rPr>
              <w:t>setOnCancelListener</w:t>
            </w:r>
            <w:proofErr w:type="spellEnd"/>
            <w:r>
              <w:rPr>
                <w:sz w:val="20"/>
                <w:szCs w:val="20"/>
              </w:rPr>
              <w:t>(</w:t>
            </w:r>
            <w:proofErr w:type="spellStart"/>
            <w:proofErr w:type="gramEnd"/>
            <w:r>
              <w:rPr>
                <w:sz w:val="20"/>
                <w:szCs w:val="20"/>
              </w:rPr>
              <w:t>DialogInterface.OnCancelListener</w:t>
            </w:r>
            <w:proofErr w:type="spellEnd"/>
            <w:r>
              <w:rPr>
                <w:sz w:val="20"/>
                <w:szCs w:val="20"/>
              </w:rPr>
              <w:t xml:space="preserve"> </w:t>
            </w:r>
            <w:proofErr w:type="spellStart"/>
            <w:r>
              <w:rPr>
                <w:sz w:val="20"/>
                <w:szCs w:val="20"/>
              </w:rPr>
              <w:t>onCancelListener</w:t>
            </w:r>
            <w:proofErr w:type="spellEnd"/>
            <w:r>
              <w:rPr>
                <w:sz w:val="20"/>
                <w:szCs w:val="20"/>
              </w:rPr>
              <w:t>)</w:t>
            </w:r>
          </w:p>
          <w:p w14:paraId="13FD6725" w14:textId="77777777" w:rsidR="007C695C" w:rsidRDefault="00A10EA8">
            <w:pPr>
              <w:spacing w:before="120" w:after="440" w:line="342" w:lineRule="auto"/>
              <w:ind w:left="40" w:right="40"/>
              <w:jc w:val="both"/>
              <w:rPr>
                <w:sz w:val="20"/>
                <w:szCs w:val="20"/>
              </w:rPr>
            </w:pPr>
            <w:r>
              <w:rPr>
                <w:sz w:val="20"/>
                <w:szCs w:val="20"/>
              </w:rPr>
              <w:t>This method Sets the callback that will be called if the dialog is canceled.</w:t>
            </w:r>
          </w:p>
        </w:tc>
      </w:tr>
      <w:tr w:rsidR="007C695C" w14:paraId="28AFCB09" w14:textId="77777777">
        <w:trPr>
          <w:trHeight w:val="1503"/>
        </w:trPr>
        <w:tc>
          <w:tcPr>
            <w:tcW w:w="87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vAlign w:val="center"/>
          </w:tcPr>
          <w:p w14:paraId="4963C73F" w14:textId="77777777" w:rsidR="007C695C" w:rsidRDefault="00A10EA8">
            <w:pPr>
              <w:spacing w:before="240" w:after="300" w:line="342" w:lineRule="auto"/>
              <w:jc w:val="center"/>
              <w:rPr>
                <w:sz w:val="20"/>
                <w:szCs w:val="20"/>
              </w:rPr>
            </w:pPr>
            <w:r>
              <w:rPr>
                <w:sz w:val="20"/>
                <w:szCs w:val="20"/>
              </w:rPr>
              <w:t>6</w:t>
            </w:r>
          </w:p>
        </w:tc>
        <w:tc>
          <w:tcPr>
            <w:tcW w:w="7980" w:type="dxa"/>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tcPr>
          <w:p w14:paraId="13DF8CBD" w14:textId="77777777" w:rsidR="007C695C" w:rsidRDefault="00A10EA8">
            <w:pPr>
              <w:spacing w:before="120" w:after="440" w:line="342" w:lineRule="auto"/>
              <w:ind w:left="40" w:right="40"/>
              <w:jc w:val="both"/>
              <w:rPr>
                <w:sz w:val="20"/>
                <w:szCs w:val="20"/>
              </w:rPr>
            </w:pPr>
            <w:proofErr w:type="spellStart"/>
            <w:proofErr w:type="gramStart"/>
            <w:r>
              <w:rPr>
                <w:sz w:val="20"/>
                <w:szCs w:val="20"/>
              </w:rPr>
              <w:t>setTitle</w:t>
            </w:r>
            <w:proofErr w:type="spellEnd"/>
            <w:r>
              <w:rPr>
                <w:sz w:val="20"/>
                <w:szCs w:val="20"/>
              </w:rPr>
              <w:t>(</w:t>
            </w:r>
            <w:proofErr w:type="spellStart"/>
            <w:proofErr w:type="gramEnd"/>
            <w:r>
              <w:rPr>
                <w:sz w:val="20"/>
                <w:szCs w:val="20"/>
              </w:rPr>
              <w:t>CharSequence</w:t>
            </w:r>
            <w:proofErr w:type="spellEnd"/>
            <w:r>
              <w:rPr>
                <w:sz w:val="20"/>
                <w:szCs w:val="20"/>
              </w:rPr>
              <w:t xml:space="preserve"> title)</w:t>
            </w:r>
          </w:p>
          <w:p w14:paraId="0226E1C4" w14:textId="77777777" w:rsidR="007C695C" w:rsidRDefault="00A10EA8">
            <w:pPr>
              <w:spacing w:before="120" w:after="440" w:line="342" w:lineRule="auto"/>
              <w:ind w:left="40" w:right="40"/>
              <w:jc w:val="both"/>
              <w:rPr>
                <w:sz w:val="20"/>
                <w:szCs w:val="20"/>
              </w:rPr>
            </w:pPr>
            <w:r>
              <w:rPr>
                <w:sz w:val="20"/>
                <w:szCs w:val="20"/>
              </w:rPr>
              <w:t>This method set the title to be appear in the dialog</w:t>
            </w:r>
          </w:p>
        </w:tc>
      </w:tr>
    </w:tbl>
    <w:p w14:paraId="7B0CDFE6" w14:textId="77777777" w:rsidR="007C695C" w:rsidRDefault="007C695C">
      <w:pPr>
        <w:spacing w:before="240" w:after="240" w:line="360" w:lineRule="auto"/>
        <w:rPr>
          <w:sz w:val="20"/>
          <w:szCs w:val="20"/>
        </w:rPr>
      </w:pPr>
    </w:p>
    <w:p w14:paraId="37F68446" w14:textId="77777777" w:rsidR="007C695C" w:rsidRDefault="00A10EA8">
      <w:pPr>
        <w:spacing w:before="240" w:after="240" w:line="360" w:lineRule="auto"/>
        <w:rPr>
          <w:b/>
          <w:sz w:val="20"/>
          <w:szCs w:val="20"/>
        </w:rPr>
      </w:pPr>
      <w:r>
        <w:rPr>
          <w:b/>
          <w:sz w:val="20"/>
          <w:szCs w:val="20"/>
        </w:rPr>
        <w:t>Dialog fragment</w:t>
      </w:r>
    </w:p>
    <w:p w14:paraId="073D45E1" w14:textId="77777777" w:rsidR="007C695C" w:rsidRDefault="00A10EA8">
      <w:pPr>
        <w:spacing w:before="240" w:after="240" w:line="360" w:lineRule="auto"/>
        <w:rPr>
          <w:sz w:val="20"/>
          <w:szCs w:val="20"/>
        </w:rPr>
      </w:pPr>
      <w:r>
        <w:rPr>
          <w:sz w:val="20"/>
          <w:szCs w:val="20"/>
        </w:rPr>
        <w:t xml:space="preserve">Before enter into an example we should need to know dialog </w:t>
      </w:r>
      <w:proofErr w:type="spellStart"/>
      <w:proofErr w:type="gramStart"/>
      <w:r>
        <w:rPr>
          <w:sz w:val="20"/>
          <w:szCs w:val="20"/>
        </w:rPr>
        <w:t>fragment.Dialog</w:t>
      </w:r>
      <w:proofErr w:type="spellEnd"/>
      <w:proofErr w:type="gramEnd"/>
      <w:r>
        <w:rPr>
          <w:sz w:val="20"/>
          <w:szCs w:val="20"/>
        </w:rPr>
        <w:t xml:space="preserve"> fragment is a fragment which can show fragment in dialog box</w:t>
      </w:r>
    </w:p>
    <w:p w14:paraId="54AE710C" w14:textId="77777777" w:rsidR="007C695C" w:rsidRDefault="007C695C">
      <w:pPr>
        <w:spacing w:before="240" w:after="240" w:line="360" w:lineRule="auto"/>
        <w:rPr>
          <w:sz w:val="20"/>
          <w:szCs w:val="20"/>
        </w:rPr>
      </w:pPr>
    </w:p>
    <w:p w14:paraId="4333CEEC"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public class </w:t>
      </w:r>
      <w:proofErr w:type="spellStart"/>
      <w:r>
        <w:rPr>
          <w:rFonts w:ascii="Courier New" w:eastAsia="Courier New" w:hAnsi="Courier New" w:cs="Courier New"/>
          <w:sz w:val="20"/>
          <w:szCs w:val="20"/>
        </w:rPr>
        <w:t>DialogFragment</w:t>
      </w:r>
      <w:proofErr w:type="spellEnd"/>
      <w:r>
        <w:rPr>
          <w:rFonts w:ascii="Courier New" w:eastAsia="Courier New" w:hAnsi="Courier New" w:cs="Courier New"/>
          <w:sz w:val="20"/>
          <w:szCs w:val="20"/>
        </w:rPr>
        <w:t xml:space="preserve"> extends </w:t>
      </w:r>
      <w:proofErr w:type="spellStart"/>
      <w:r>
        <w:rPr>
          <w:rFonts w:ascii="Courier New" w:eastAsia="Courier New" w:hAnsi="Courier New" w:cs="Courier New"/>
          <w:sz w:val="20"/>
          <w:szCs w:val="20"/>
        </w:rPr>
        <w:t>DialogFragme</w:t>
      </w:r>
      <w:r>
        <w:rPr>
          <w:rFonts w:ascii="Courier New" w:eastAsia="Courier New" w:hAnsi="Courier New" w:cs="Courier New"/>
          <w:sz w:val="20"/>
          <w:szCs w:val="20"/>
        </w:rPr>
        <w:t>nt</w:t>
      </w:r>
      <w:proofErr w:type="spellEnd"/>
      <w:r>
        <w:rPr>
          <w:rFonts w:ascii="Courier New" w:eastAsia="Courier New" w:hAnsi="Courier New" w:cs="Courier New"/>
          <w:sz w:val="20"/>
          <w:szCs w:val="20"/>
        </w:rPr>
        <w:t xml:space="preserve"> {</w:t>
      </w:r>
    </w:p>
    <w:p w14:paraId="35960D59"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@Override</w:t>
      </w:r>
    </w:p>
    <w:p w14:paraId="588AF276"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public Dialog </w:t>
      </w:r>
      <w:proofErr w:type="spellStart"/>
      <w:proofErr w:type="gramStart"/>
      <w:r>
        <w:rPr>
          <w:rFonts w:ascii="Courier New" w:eastAsia="Courier New" w:hAnsi="Courier New" w:cs="Courier New"/>
          <w:sz w:val="20"/>
          <w:szCs w:val="20"/>
        </w:rPr>
        <w:t>onCreateDialog</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 xml:space="preserve">Bundle </w:t>
      </w:r>
      <w:proofErr w:type="spellStart"/>
      <w:r>
        <w:rPr>
          <w:rFonts w:ascii="Courier New" w:eastAsia="Courier New" w:hAnsi="Courier New" w:cs="Courier New"/>
          <w:sz w:val="20"/>
          <w:szCs w:val="20"/>
        </w:rPr>
        <w:t>savedInstanceState</w:t>
      </w:r>
      <w:proofErr w:type="spellEnd"/>
      <w:r>
        <w:rPr>
          <w:rFonts w:ascii="Courier New" w:eastAsia="Courier New" w:hAnsi="Courier New" w:cs="Courier New"/>
          <w:sz w:val="20"/>
          <w:szCs w:val="20"/>
        </w:rPr>
        <w:t>) {</w:t>
      </w:r>
    </w:p>
    <w:p w14:paraId="65847E9E"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 Use the Builder class for convenient dialog construction</w:t>
      </w:r>
    </w:p>
    <w:p w14:paraId="26FA66DD"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AlertDialog.Builder</w:t>
      </w:r>
      <w:proofErr w:type="spellEnd"/>
      <w:r>
        <w:rPr>
          <w:rFonts w:ascii="Courier New" w:eastAsia="Courier New" w:hAnsi="Courier New" w:cs="Courier New"/>
          <w:sz w:val="20"/>
          <w:szCs w:val="20"/>
        </w:rPr>
        <w:t xml:space="preserve"> builder = new </w:t>
      </w:r>
      <w:proofErr w:type="spellStart"/>
      <w:r>
        <w:rPr>
          <w:rFonts w:ascii="Courier New" w:eastAsia="Courier New" w:hAnsi="Courier New" w:cs="Courier New"/>
          <w:sz w:val="20"/>
          <w:szCs w:val="20"/>
        </w:rPr>
        <w:t>AlertDialog.Builder</w:t>
      </w:r>
      <w:proofErr w:type="spellEnd"/>
      <w:r>
        <w:rPr>
          <w:rFonts w:ascii="Courier New" w:eastAsia="Courier New" w:hAnsi="Courier New" w:cs="Courier New"/>
          <w:sz w:val="20"/>
          <w:szCs w:val="20"/>
        </w:rPr>
        <w:t>(</w:t>
      </w:r>
      <w:proofErr w:type="spellStart"/>
      <w:proofErr w:type="gramStart"/>
      <w:r>
        <w:rPr>
          <w:rFonts w:ascii="Courier New" w:eastAsia="Courier New" w:hAnsi="Courier New" w:cs="Courier New"/>
          <w:sz w:val="20"/>
          <w:szCs w:val="20"/>
        </w:rPr>
        <w:t>getActivity</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w:t>
      </w:r>
    </w:p>
    <w:p w14:paraId="6F49029A"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w:t>
      </w:r>
      <w:proofErr w:type="spellStart"/>
      <w:proofErr w:type="gramStart"/>
      <w:r>
        <w:rPr>
          <w:rFonts w:ascii="Courier New" w:eastAsia="Courier New" w:hAnsi="Courier New" w:cs="Courier New"/>
          <w:sz w:val="20"/>
          <w:szCs w:val="20"/>
        </w:rPr>
        <w:t>builder.setPositiveButton</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R.string.fire</w:t>
      </w:r>
      <w:proofErr w:type="spellEnd"/>
      <w:r>
        <w:rPr>
          <w:rFonts w:ascii="Courier New" w:eastAsia="Courier New" w:hAnsi="Courier New" w:cs="Courier New"/>
          <w:sz w:val="20"/>
          <w:szCs w:val="20"/>
        </w:rPr>
        <w:t xml:space="preserve">, new </w:t>
      </w:r>
      <w:proofErr w:type="spellStart"/>
      <w:r>
        <w:rPr>
          <w:rFonts w:ascii="Courier New" w:eastAsia="Courier New" w:hAnsi="Courier New" w:cs="Courier New"/>
          <w:sz w:val="20"/>
          <w:szCs w:val="20"/>
        </w:rPr>
        <w:t>DialogInterface.OnClickListener</w:t>
      </w:r>
      <w:proofErr w:type="spellEnd"/>
      <w:r>
        <w:rPr>
          <w:rFonts w:ascii="Courier New" w:eastAsia="Courier New" w:hAnsi="Courier New" w:cs="Courier New"/>
          <w:sz w:val="20"/>
          <w:szCs w:val="20"/>
        </w:rPr>
        <w:t>() {</w:t>
      </w:r>
    </w:p>
    <w:p w14:paraId="5EF5B160"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public void </w:t>
      </w:r>
      <w:proofErr w:type="spellStart"/>
      <w:proofErr w:type="gramStart"/>
      <w:r>
        <w:rPr>
          <w:rFonts w:ascii="Courier New" w:eastAsia="Courier New" w:hAnsi="Courier New" w:cs="Courier New"/>
          <w:sz w:val="20"/>
          <w:szCs w:val="20"/>
        </w:rPr>
        <w:t>onClick</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DialogInterface</w:t>
      </w:r>
      <w:proofErr w:type="spellEnd"/>
      <w:r>
        <w:rPr>
          <w:rFonts w:ascii="Courier New" w:eastAsia="Courier New" w:hAnsi="Courier New" w:cs="Courier New"/>
          <w:sz w:val="20"/>
          <w:szCs w:val="20"/>
        </w:rPr>
        <w:t xml:space="preserve"> dialog, int id) {</w:t>
      </w:r>
    </w:p>
    <w:p w14:paraId="12A28B37"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toast.makeText</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this,"enter</w:t>
      </w:r>
      <w:proofErr w:type="spellEnd"/>
      <w:r>
        <w:rPr>
          <w:rFonts w:ascii="Courier New" w:eastAsia="Courier New" w:hAnsi="Courier New" w:cs="Courier New"/>
          <w:sz w:val="20"/>
          <w:szCs w:val="20"/>
        </w:rPr>
        <w:t xml:space="preserve"> a text here",</w:t>
      </w:r>
      <w:proofErr w:type="spellStart"/>
      <w:r>
        <w:rPr>
          <w:rFonts w:ascii="Courier New" w:eastAsia="Courier New" w:hAnsi="Courier New" w:cs="Courier New"/>
          <w:sz w:val="20"/>
          <w:szCs w:val="20"/>
        </w:rPr>
        <w:t>Toast.LENTH_SHORT</w:t>
      </w:r>
      <w:proofErr w:type="spellEnd"/>
      <w:r>
        <w:rPr>
          <w:rFonts w:ascii="Courier New" w:eastAsia="Courier New" w:hAnsi="Courier New" w:cs="Courier New"/>
          <w:sz w:val="20"/>
          <w:szCs w:val="20"/>
        </w:rPr>
        <w:t>).show();</w:t>
      </w:r>
    </w:p>
    <w:p w14:paraId="00C38092"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14:paraId="67280E5E"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14:paraId="06BC283C"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w:t>
      </w:r>
      <w:proofErr w:type="spellStart"/>
      <w:r>
        <w:rPr>
          <w:rFonts w:ascii="Courier New" w:eastAsia="Courier New" w:hAnsi="Courier New" w:cs="Courier New"/>
          <w:sz w:val="20"/>
          <w:szCs w:val="20"/>
        </w:rPr>
        <w:t>setNegativeButton</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R.string.cancel</w:t>
      </w:r>
      <w:proofErr w:type="spellEnd"/>
      <w:r>
        <w:rPr>
          <w:rFonts w:ascii="Courier New" w:eastAsia="Courier New" w:hAnsi="Courier New" w:cs="Courier New"/>
          <w:sz w:val="20"/>
          <w:szCs w:val="20"/>
        </w:rPr>
        <w:t xml:space="preserve">, new </w:t>
      </w:r>
      <w:proofErr w:type="spellStart"/>
      <w:r>
        <w:rPr>
          <w:rFonts w:ascii="Courier New" w:eastAsia="Courier New" w:hAnsi="Courier New" w:cs="Courier New"/>
          <w:sz w:val="20"/>
          <w:szCs w:val="20"/>
        </w:rPr>
        <w:t>DialogInterface.OnClickListener</w:t>
      </w:r>
      <w:proofErr w:type="spellEnd"/>
      <w:r>
        <w:rPr>
          <w:rFonts w:ascii="Courier New" w:eastAsia="Courier New" w:hAnsi="Courier New" w:cs="Courier New"/>
          <w:sz w:val="20"/>
          <w:szCs w:val="20"/>
        </w:rPr>
        <w:t>() {</w:t>
      </w:r>
    </w:p>
    <w:p w14:paraId="7B603CF1"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public void </w:t>
      </w:r>
      <w:proofErr w:type="spellStart"/>
      <w:proofErr w:type="gramStart"/>
      <w:r>
        <w:rPr>
          <w:rFonts w:ascii="Courier New" w:eastAsia="Courier New" w:hAnsi="Courier New" w:cs="Courier New"/>
          <w:sz w:val="20"/>
          <w:szCs w:val="20"/>
        </w:rPr>
        <w:t>onClick</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DialogInterface</w:t>
      </w:r>
      <w:proofErr w:type="spellEnd"/>
      <w:r>
        <w:rPr>
          <w:rFonts w:ascii="Courier New" w:eastAsia="Courier New" w:hAnsi="Courier New" w:cs="Courier New"/>
          <w:sz w:val="20"/>
          <w:szCs w:val="20"/>
        </w:rPr>
        <w:t xml:space="preserve"> dialog, int id) {</w:t>
      </w:r>
    </w:p>
    <w:p w14:paraId="360EDDC4"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finish(</w:t>
      </w:r>
      <w:proofErr w:type="gramEnd"/>
      <w:r>
        <w:rPr>
          <w:rFonts w:ascii="Courier New" w:eastAsia="Courier New" w:hAnsi="Courier New" w:cs="Courier New"/>
          <w:sz w:val="20"/>
          <w:szCs w:val="20"/>
        </w:rPr>
        <w:t>);</w:t>
      </w:r>
    </w:p>
    <w:p w14:paraId="735E778D"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14:paraId="0A1D43C7"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 Create the </w:t>
      </w:r>
      <w:proofErr w:type="spellStart"/>
      <w:r>
        <w:rPr>
          <w:rFonts w:ascii="Courier New" w:eastAsia="Courier New" w:hAnsi="Courier New" w:cs="Courier New"/>
          <w:sz w:val="20"/>
          <w:szCs w:val="20"/>
        </w:rPr>
        <w:t>AlertDialog</w:t>
      </w:r>
      <w:proofErr w:type="spellEnd"/>
      <w:r>
        <w:rPr>
          <w:rFonts w:ascii="Courier New" w:eastAsia="Courier New" w:hAnsi="Courier New" w:cs="Courier New"/>
          <w:sz w:val="20"/>
          <w:szCs w:val="20"/>
        </w:rPr>
        <w:t xml:space="preserve"> object and return it</w:t>
      </w:r>
    </w:p>
    <w:p w14:paraId="1FBDDDF8"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return </w:t>
      </w:r>
      <w:proofErr w:type="spellStart"/>
      <w:proofErr w:type="gramStart"/>
      <w:r>
        <w:rPr>
          <w:rFonts w:ascii="Courier New" w:eastAsia="Courier New" w:hAnsi="Courier New" w:cs="Courier New"/>
          <w:sz w:val="20"/>
          <w:szCs w:val="20"/>
        </w:rPr>
        <w:t>buil</w:t>
      </w:r>
      <w:r>
        <w:rPr>
          <w:rFonts w:ascii="Courier New" w:eastAsia="Courier New" w:hAnsi="Courier New" w:cs="Courier New"/>
          <w:sz w:val="20"/>
          <w:szCs w:val="20"/>
        </w:rPr>
        <w:t>der.create</w:t>
      </w:r>
      <w:proofErr w:type="spellEnd"/>
      <w:proofErr w:type="gramEnd"/>
      <w:r>
        <w:rPr>
          <w:rFonts w:ascii="Courier New" w:eastAsia="Courier New" w:hAnsi="Courier New" w:cs="Courier New"/>
          <w:sz w:val="20"/>
          <w:szCs w:val="20"/>
        </w:rPr>
        <w:t>();</w:t>
      </w:r>
    </w:p>
    <w:p w14:paraId="51F9412B"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14:paraId="6245F2CC"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14:paraId="308076B1"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w:t>
      </w:r>
    </w:p>
    <w:p w14:paraId="4B56446F" w14:textId="77777777" w:rsidR="007C695C" w:rsidRDefault="00A10EA8">
      <w:pPr>
        <w:spacing w:before="240" w:after="240" w:line="360" w:lineRule="auto"/>
        <w:rPr>
          <w:b/>
          <w:sz w:val="20"/>
          <w:szCs w:val="20"/>
        </w:rPr>
      </w:pPr>
      <w:r>
        <w:rPr>
          <w:b/>
          <w:sz w:val="20"/>
          <w:szCs w:val="20"/>
        </w:rPr>
        <w:t>List dialog</w:t>
      </w:r>
    </w:p>
    <w:p w14:paraId="478C31E3" w14:textId="77777777" w:rsidR="007C695C" w:rsidRDefault="00A10EA8">
      <w:pPr>
        <w:spacing w:before="240" w:after="240" w:line="360" w:lineRule="auto"/>
        <w:rPr>
          <w:sz w:val="20"/>
          <w:szCs w:val="20"/>
        </w:rPr>
      </w:pPr>
      <w:r>
        <w:rPr>
          <w:sz w:val="20"/>
          <w:szCs w:val="20"/>
        </w:rPr>
        <w:t xml:space="preserve">It is used to show a list of items in a dialog </w:t>
      </w:r>
      <w:proofErr w:type="spellStart"/>
      <w:proofErr w:type="gramStart"/>
      <w:r>
        <w:rPr>
          <w:sz w:val="20"/>
          <w:szCs w:val="20"/>
        </w:rPr>
        <w:t>box.For</w:t>
      </w:r>
      <w:proofErr w:type="spellEnd"/>
      <w:proofErr w:type="gramEnd"/>
      <w:r>
        <w:rPr>
          <w:sz w:val="20"/>
          <w:szCs w:val="20"/>
        </w:rPr>
        <w:t xml:space="preserve"> suppose, users need to select a list of items or else need to click an item from multiple lists of </w:t>
      </w:r>
      <w:proofErr w:type="spellStart"/>
      <w:r>
        <w:rPr>
          <w:sz w:val="20"/>
          <w:szCs w:val="20"/>
        </w:rPr>
        <w:t>items.At</w:t>
      </w:r>
      <w:proofErr w:type="spellEnd"/>
      <w:r>
        <w:rPr>
          <w:sz w:val="20"/>
          <w:szCs w:val="20"/>
        </w:rPr>
        <w:t xml:space="preserve"> this situation we can use list dialog.</w:t>
      </w:r>
    </w:p>
    <w:p w14:paraId="6862A9F4" w14:textId="77777777" w:rsidR="007C695C" w:rsidRDefault="007C695C">
      <w:pPr>
        <w:spacing w:before="240" w:after="240" w:line="360" w:lineRule="auto"/>
        <w:rPr>
          <w:sz w:val="20"/>
          <w:szCs w:val="20"/>
        </w:rPr>
      </w:pPr>
    </w:p>
    <w:p w14:paraId="2C1EE356"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public Dialo</w:t>
      </w:r>
      <w:r>
        <w:rPr>
          <w:rFonts w:ascii="Courier New" w:eastAsia="Courier New" w:hAnsi="Courier New" w:cs="Courier New"/>
          <w:sz w:val="20"/>
          <w:szCs w:val="20"/>
        </w:rPr>
        <w:t xml:space="preserve">g </w:t>
      </w:r>
      <w:proofErr w:type="spellStart"/>
      <w:proofErr w:type="gramStart"/>
      <w:r>
        <w:rPr>
          <w:rFonts w:ascii="Courier New" w:eastAsia="Courier New" w:hAnsi="Courier New" w:cs="Courier New"/>
          <w:sz w:val="20"/>
          <w:szCs w:val="20"/>
        </w:rPr>
        <w:t>onCreateDialog</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 xml:space="preserve">Bundle </w:t>
      </w:r>
      <w:proofErr w:type="spellStart"/>
      <w:r>
        <w:rPr>
          <w:rFonts w:ascii="Courier New" w:eastAsia="Courier New" w:hAnsi="Courier New" w:cs="Courier New"/>
          <w:sz w:val="20"/>
          <w:szCs w:val="20"/>
        </w:rPr>
        <w:t>savedInstanceState</w:t>
      </w:r>
      <w:proofErr w:type="spellEnd"/>
      <w:r>
        <w:rPr>
          <w:rFonts w:ascii="Courier New" w:eastAsia="Courier New" w:hAnsi="Courier New" w:cs="Courier New"/>
          <w:sz w:val="20"/>
          <w:szCs w:val="20"/>
        </w:rPr>
        <w:t>) {</w:t>
      </w:r>
    </w:p>
    <w:p w14:paraId="38043116"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AlertDialog.Builder</w:t>
      </w:r>
      <w:proofErr w:type="spellEnd"/>
      <w:r>
        <w:rPr>
          <w:rFonts w:ascii="Courier New" w:eastAsia="Courier New" w:hAnsi="Courier New" w:cs="Courier New"/>
          <w:sz w:val="20"/>
          <w:szCs w:val="20"/>
        </w:rPr>
        <w:t xml:space="preserve"> builder = new </w:t>
      </w:r>
      <w:proofErr w:type="spellStart"/>
      <w:r>
        <w:rPr>
          <w:rFonts w:ascii="Courier New" w:eastAsia="Courier New" w:hAnsi="Courier New" w:cs="Courier New"/>
          <w:sz w:val="20"/>
          <w:szCs w:val="20"/>
        </w:rPr>
        <w:t>AlertDialog.Builder</w:t>
      </w:r>
      <w:proofErr w:type="spellEnd"/>
      <w:r>
        <w:rPr>
          <w:rFonts w:ascii="Courier New" w:eastAsia="Courier New" w:hAnsi="Courier New" w:cs="Courier New"/>
          <w:sz w:val="20"/>
          <w:szCs w:val="20"/>
        </w:rPr>
        <w:t>(</w:t>
      </w:r>
      <w:proofErr w:type="spellStart"/>
      <w:proofErr w:type="gramStart"/>
      <w:r>
        <w:rPr>
          <w:rFonts w:ascii="Courier New" w:eastAsia="Courier New" w:hAnsi="Courier New" w:cs="Courier New"/>
          <w:sz w:val="20"/>
          <w:szCs w:val="20"/>
        </w:rPr>
        <w:t>getActivity</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w:t>
      </w:r>
    </w:p>
    <w:p w14:paraId="13DBE07A"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builder.setTitle</w:t>
      </w:r>
      <w:proofErr w:type="spellEnd"/>
      <w:proofErr w:type="gramEnd"/>
      <w:r>
        <w:rPr>
          <w:rFonts w:ascii="Courier New" w:eastAsia="Courier New" w:hAnsi="Courier New" w:cs="Courier New"/>
          <w:sz w:val="20"/>
          <w:szCs w:val="20"/>
        </w:rPr>
        <w:t>(Pick a Color)</w:t>
      </w:r>
    </w:p>
    <w:p w14:paraId="753F66BC"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w:t>
      </w:r>
      <w:proofErr w:type="gramStart"/>
      <w:r>
        <w:rPr>
          <w:rFonts w:ascii="Courier New" w:eastAsia="Courier New" w:hAnsi="Courier New" w:cs="Courier New"/>
          <w:sz w:val="20"/>
          <w:szCs w:val="20"/>
        </w:rPr>
        <w:t>.</w:t>
      </w:r>
      <w:proofErr w:type="spellStart"/>
      <w:r>
        <w:rPr>
          <w:rFonts w:ascii="Courier New" w:eastAsia="Courier New" w:hAnsi="Courier New" w:cs="Courier New"/>
          <w:sz w:val="20"/>
          <w:szCs w:val="20"/>
        </w:rPr>
        <w:t>setItems</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R.array.colors_array</w:t>
      </w:r>
      <w:proofErr w:type="spellEnd"/>
      <w:r>
        <w:rPr>
          <w:rFonts w:ascii="Courier New" w:eastAsia="Courier New" w:hAnsi="Courier New" w:cs="Courier New"/>
          <w:sz w:val="20"/>
          <w:szCs w:val="20"/>
        </w:rPr>
        <w:t xml:space="preserve">, new </w:t>
      </w:r>
      <w:proofErr w:type="spellStart"/>
      <w:r>
        <w:rPr>
          <w:rFonts w:ascii="Courier New" w:eastAsia="Courier New" w:hAnsi="Courier New" w:cs="Courier New"/>
          <w:sz w:val="20"/>
          <w:szCs w:val="20"/>
        </w:rPr>
        <w:t>DialogInterface.OnClickListener</w:t>
      </w:r>
      <w:proofErr w:type="spellEnd"/>
      <w:r>
        <w:rPr>
          <w:rFonts w:ascii="Courier New" w:eastAsia="Courier New" w:hAnsi="Courier New" w:cs="Courier New"/>
          <w:sz w:val="20"/>
          <w:szCs w:val="20"/>
        </w:rPr>
        <w:t>() {</w:t>
      </w:r>
    </w:p>
    <w:p w14:paraId="1C551FE7"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public void </w:t>
      </w:r>
      <w:proofErr w:type="spellStart"/>
      <w:proofErr w:type="gramStart"/>
      <w:r>
        <w:rPr>
          <w:rFonts w:ascii="Courier New" w:eastAsia="Courier New" w:hAnsi="Courier New" w:cs="Courier New"/>
          <w:sz w:val="20"/>
          <w:szCs w:val="20"/>
        </w:rPr>
        <w:t>onClick</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DialogInterface</w:t>
      </w:r>
      <w:proofErr w:type="spellEnd"/>
      <w:r>
        <w:rPr>
          <w:rFonts w:ascii="Courier New" w:eastAsia="Courier New" w:hAnsi="Courier New" w:cs="Courier New"/>
          <w:sz w:val="20"/>
          <w:szCs w:val="20"/>
        </w:rPr>
        <w:t xml:space="preserve"> dialog, int which) {</w:t>
      </w:r>
    </w:p>
    <w:p w14:paraId="08B5A016"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 The 'which' argument contains the index position</w:t>
      </w:r>
    </w:p>
    <w:p w14:paraId="3ACB2430"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 of the selected item</w:t>
      </w:r>
    </w:p>
    <w:p w14:paraId="1E38281F"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14:paraId="6B67E934"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14:paraId="0C6A55B9"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return </w:t>
      </w:r>
      <w:proofErr w:type="spellStart"/>
      <w:proofErr w:type="gramStart"/>
      <w:r>
        <w:rPr>
          <w:rFonts w:ascii="Courier New" w:eastAsia="Courier New" w:hAnsi="Courier New" w:cs="Courier New"/>
          <w:sz w:val="20"/>
          <w:szCs w:val="20"/>
        </w:rPr>
        <w:t>builder.create</w:t>
      </w:r>
      <w:proofErr w:type="spellEnd"/>
      <w:proofErr w:type="gramEnd"/>
      <w:r>
        <w:rPr>
          <w:rFonts w:ascii="Courier New" w:eastAsia="Courier New" w:hAnsi="Courier New" w:cs="Courier New"/>
          <w:sz w:val="20"/>
          <w:szCs w:val="20"/>
        </w:rPr>
        <w:t>();</w:t>
      </w:r>
    </w:p>
    <w:p w14:paraId="666747FC"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w:t>
      </w:r>
    </w:p>
    <w:p w14:paraId="23418E14"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Single-choice list dialog</w:t>
      </w:r>
    </w:p>
    <w:p w14:paraId="24F44E96"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It is used to add a single choice list to the Dialog </w:t>
      </w:r>
      <w:proofErr w:type="spellStart"/>
      <w:proofErr w:type="gramStart"/>
      <w:r>
        <w:rPr>
          <w:rFonts w:ascii="Courier New" w:eastAsia="Courier New" w:hAnsi="Courier New" w:cs="Courier New"/>
          <w:sz w:val="20"/>
          <w:szCs w:val="20"/>
        </w:rPr>
        <w:t>box.We</w:t>
      </w:r>
      <w:proofErr w:type="spellEnd"/>
      <w:proofErr w:type="gramEnd"/>
      <w:r>
        <w:rPr>
          <w:rFonts w:ascii="Courier New" w:eastAsia="Courier New" w:hAnsi="Courier New" w:cs="Courier New"/>
          <w:sz w:val="20"/>
          <w:szCs w:val="20"/>
        </w:rPr>
        <w:t xml:space="preserve"> can check or uncheck as per user choice.</w:t>
      </w:r>
    </w:p>
    <w:p w14:paraId="4B77A89C"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public Dialog </w:t>
      </w:r>
      <w:proofErr w:type="spellStart"/>
      <w:proofErr w:type="gramStart"/>
      <w:r>
        <w:rPr>
          <w:rFonts w:ascii="Courier New" w:eastAsia="Courier New" w:hAnsi="Courier New" w:cs="Courier New"/>
          <w:sz w:val="20"/>
          <w:szCs w:val="20"/>
        </w:rPr>
        <w:t>onCreateDialog</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 xml:space="preserve">Bundle </w:t>
      </w:r>
      <w:proofErr w:type="spellStart"/>
      <w:r>
        <w:rPr>
          <w:rFonts w:ascii="Courier New" w:eastAsia="Courier New" w:hAnsi="Courier New" w:cs="Courier New"/>
          <w:sz w:val="20"/>
          <w:szCs w:val="20"/>
        </w:rPr>
        <w:t>savedInstanceState</w:t>
      </w:r>
      <w:proofErr w:type="spellEnd"/>
      <w:r>
        <w:rPr>
          <w:rFonts w:ascii="Courier New" w:eastAsia="Courier New" w:hAnsi="Courier New" w:cs="Courier New"/>
          <w:sz w:val="20"/>
          <w:szCs w:val="20"/>
        </w:rPr>
        <w:t>) {</w:t>
      </w:r>
    </w:p>
    <w:p w14:paraId="488C3386"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mSelectedItems</w:t>
      </w:r>
      <w:proofErr w:type="spellEnd"/>
      <w:r>
        <w:rPr>
          <w:rFonts w:ascii="Courier New" w:eastAsia="Courier New" w:hAnsi="Courier New" w:cs="Courier New"/>
          <w:sz w:val="20"/>
          <w:szCs w:val="20"/>
        </w:rPr>
        <w:t xml:space="preserve"> = new </w:t>
      </w:r>
      <w:proofErr w:type="spellStart"/>
      <w:proofErr w:type="gramStart"/>
      <w:r>
        <w:rPr>
          <w:rFonts w:ascii="Courier New" w:eastAsia="Courier New" w:hAnsi="Courier New" w:cs="Courier New"/>
          <w:sz w:val="20"/>
          <w:szCs w:val="20"/>
        </w:rPr>
        <w:t>ArrayList</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w:t>
      </w:r>
    </w:p>
    <w:p w14:paraId="45A18720"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AlertDialog.Builder</w:t>
      </w:r>
      <w:proofErr w:type="spellEnd"/>
      <w:r>
        <w:rPr>
          <w:rFonts w:ascii="Courier New" w:eastAsia="Courier New" w:hAnsi="Courier New" w:cs="Courier New"/>
          <w:sz w:val="20"/>
          <w:szCs w:val="20"/>
        </w:rPr>
        <w:t xml:space="preserve"> builder = new </w:t>
      </w:r>
      <w:proofErr w:type="spellStart"/>
      <w:r>
        <w:rPr>
          <w:rFonts w:ascii="Courier New" w:eastAsia="Courier New" w:hAnsi="Courier New" w:cs="Courier New"/>
          <w:sz w:val="20"/>
          <w:szCs w:val="20"/>
        </w:rPr>
        <w:t>AlertDialog.Builder</w:t>
      </w:r>
      <w:proofErr w:type="spellEnd"/>
      <w:r>
        <w:rPr>
          <w:rFonts w:ascii="Courier New" w:eastAsia="Courier New" w:hAnsi="Courier New" w:cs="Courier New"/>
          <w:sz w:val="20"/>
          <w:szCs w:val="20"/>
        </w:rPr>
        <w:t>(</w:t>
      </w:r>
      <w:proofErr w:type="spellStart"/>
      <w:proofErr w:type="gramStart"/>
      <w:r>
        <w:rPr>
          <w:rFonts w:ascii="Courier New" w:eastAsia="Courier New" w:hAnsi="Courier New" w:cs="Courier New"/>
          <w:sz w:val="20"/>
          <w:szCs w:val="20"/>
        </w:rPr>
        <w:t>get</w:t>
      </w:r>
      <w:r>
        <w:rPr>
          <w:rFonts w:ascii="Courier New" w:eastAsia="Courier New" w:hAnsi="Courier New" w:cs="Courier New"/>
          <w:sz w:val="20"/>
          <w:szCs w:val="20"/>
        </w:rPr>
        <w:t>Activity</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w:t>
      </w:r>
    </w:p>
    <w:p w14:paraId="60C9C298"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builder.setTitle</w:t>
      </w:r>
      <w:proofErr w:type="spellEnd"/>
      <w:proofErr w:type="gramEnd"/>
      <w:r>
        <w:rPr>
          <w:rFonts w:ascii="Courier New" w:eastAsia="Courier New" w:hAnsi="Courier New" w:cs="Courier New"/>
          <w:sz w:val="20"/>
          <w:szCs w:val="20"/>
        </w:rPr>
        <w:t>("This is list choice dialog box");</w:t>
      </w:r>
    </w:p>
    <w:p w14:paraId="373B379B"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w:t>
      </w:r>
      <w:proofErr w:type="spellStart"/>
      <w:r>
        <w:rPr>
          <w:rFonts w:ascii="Courier New" w:eastAsia="Courier New" w:hAnsi="Courier New" w:cs="Courier New"/>
          <w:sz w:val="20"/>
          <w:szCs w:val="20"/>
        </w:rPr>
        <w:t>setMultiChoiceItems</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R.array.toppings</w:t>
      </w:r>
      <w:proofErr w:type="spellEnd"/>
      <w:r>
        <w:rPr>
          <w:rFonts w:ascii="Courier New" w:eastAsia="Courier New" w:hAnsi="Courier New" w:cs="Courier New"/>
          <w:sz w:val="20"/>
          <w:szCs w:val="20"/>
        </w:rPr>
        <w:t>, null,</w:t>
      </w:r>
    </w:p>
    <w:p w14:paraId="75D10ED8"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new </w:t>
      </w:r>
      <w:proofErr w:type="spellStart"/>
      <w:r>
        <w:rPr>
          <w:rFonts w:ascii="Courier New" w:eastAsia="Courier New" w:hAnsi="Courier New" w:cs="Courier New"/>
          <w:sz w:val="20"/>
          <w:szCs w:val="20"/>
        </w:rPr>
        <w:t>DialogInterface.OnMultiChoiceClickListener</w:t>
      </w:r>
      <w:proofErr w:type="spellEnd"/>
      <w:r>
        <w:rPr>
          <w:rFonts w:ascii="Courier New" w:eastAsia="Courier New" w:hAnsi="Courier New" w:cs="Courier New"/>
          <w:sz w:val="20"/>
          <w:szCs w:val="20"/>
        </w:rPr>
        <w:t>() {</w:t>
      </w:r>
    </w:p>
    <w:p w14:paraId="703376FE"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@Override</w:t>
      </w:r>
    </w:p>
    <w:p w14:paraId="0168D84D"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public void </w:t>
      </w:r>
      <w:proofErr w:type="spellStart"/>
      <w:proofErr w:type="gramStart"/>
      <w:r>
        <w:rPr>
          <w:rFonts w:ascii="Courier New" w:eastAsia="Courier New" w:hAnsi="Courier New" w:cs="Courier New"/>
          <w:sz w:val="20"/>
          <w:szCs w:val="20"/>
        </w:rPr>
        <w:t>onClick</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DialogInterface</w:t>
      </w:r>
      <w:proofErr w:type="spellEnd"/>
      <w:r>
        <w:rPr>
          <w:rFonts w:ascii="Courier New" w:eastAsia="Courier New" w:hAnsi="Courier New" w:cs="Courier New"/>
          <w:sz w:val="20"/>
          <w:szCs w:val="20"/>
        </w:rPr>
        <w:t xml:space="preserve"> dialog, int which, </w:t>
      </w:r>
      <w:proofErr w:type="spellStart"/>
      <w:r>
        <w:rPr>
          <w:rFonts w:ascii="Courier New" w:eastAsia="Courier New" w:hAnsi="Courier New" w:cs="Courier New"/>
          <w:sz w:val="20"/>
          <w:szCs w:val="20"/>
        </w:rPr>
        <w:t>boolea</w:t>
      </w:r>
      <w:r>
        <w:rPr>
          <w:rFonts w:ascii="Courier New" w:eastAsia="Courier New" w:hAnsi="Courier New" w:cs="Courier New"/>
          <w:sz w:val="20"/>
          <w:szCs w:val="20"/>
        </w:rPr>
        <w:t>n</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isChecked</w:t>
      </w:r>
      <w:proofErr w:type="spellEnd"/>
      <w:r>
        <w:rPr>
          <w:rFonts w:ascii="Courier New" w:eastAsia="Courier New" w:hAnsi="Courier New" w:cs="Courier New"/>
          <w:sz w:val="20"/>
          <w:szCs w:val="20"/>
        </w:rPr>
        <w:t xml:space="preserve">) </w:t>
      </w:r>
    </w:p>
    <w:p w14:paraId="2E3EB659"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if (</w:t>
      </w:r>
      <w:proofErr w:type="spellStart"/>
      <w:r>
        <w:rPr>
          <w:rFonts w:ascii="Courier New" w:eastAsia="Courier New" w:hAnsi="Courier New" w:cs="Courier New"/>
          <w:sz w:val="20"/>
          <w:szCs w:val="20"/>
        </w:rPr>
        <w:t>isChecked</w:t>
      </w:r>
      <w:proofErr w:type="spellEnd"/>
      <w:r>
        <w:rPr>
          <w:rFonts w:ascii="Courier New" w:eastAsia="Courier New" w:hAnsi="Courier New" w:cs="Courier New"/>
          <w:sz w:val="20"/>
          <w:szCs w:val="20"/>
        </w:rPr>
        <w:t>) {</w:t>
      </w:r>
    </w:p>
    <w:p w14:paraId="36E64CE6"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 If the user checked the item, add it to the selected items</w:t>
      </w:r>
    </w:p>
    <w:p w14:paraId="3C20ED5B"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mSelectedItems.add</w:t>
      </w:r>
      <w:proofErr w:type="spellEnd"/>
      <w:r>
        <w:rPr>
          <w:rFonts w:ascii="Courier New" w:eastAsia="Courier New" w:hAnsi="Courier New" w:cs="Courier New"/>
          <w:sz w:val="20"/>
          <w:szCs w:val="20"/>
        </w:rPr>
        <w:t>(which);</w:t>
      </w:r>
    </w:p>
    <w:p w14:paraId="563E9D77"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 </w:t>
      </w:r>
    </w:p>
    <w:p w14:paraId="3B2BBD2A"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else if (</w:t>
      </w:r>
      <w:proofErr w:type="spellStart"/>
      <w:r>
        <w:rPr>
          <w:rFonts w:ascii="Courier New" w:eastAsia="Courier New" w:hAnsi="Courier New" w:cs="Courier New"/>
          <w:sz w:val="20"/>
          <w:szCs w:val="20"/>
        </w:rPr>
        <w:t>mSelectedItems.contains</w:t>
      </w:r>
      <w:proofErr w:type="spellEnd"/>
      <w:r>
        <w:rPr>
          <w:rFonts w:ascii="Courier New" w:eastAsia="Courier New" w:hAnsi="Courier New" w:cs="Courier New"/>
          <w:sz w:val="20"/>
          <w:szCs w:val="20"/>
        </w:rPr>
        <w:t>(which)) {</w:t>
      </w:r>
    </w:p>
    <w:p w14:paraId="1804D36B"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 Else, if the item is already in the array, remove it </w:t>
      </w:r>
    </w:p>
    <w:p w14:paraId="0C2F7D93"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mSelectedItems.remove</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Integer.valueOf</w:t>
      </w:r>
      <w:proofErr w:type="spellEnd"/>
      <w:r>
        <w:rPr>
          <w:rFonts w:ascii="Courier New" w:eastAsia="Courier New" w:hAnsi="Courier New" w:cs="Courier New"/>
          <w:sz w:val="20"/>
          <w:szCs w:val="20"/>
        </w:rPr>
        <w:t>(which));</w:t>
      </w:r>
    </w:p>
    <w:p w14:paraId="14F131BE"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14:paraId="040E087D"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14:paraId="29685B4F"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14:paraId="2383AC82"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 Set the action buttons</w:t>
      </w:r>
    </w:p>
    <w:p w14:paraId="0D7DC3A8"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w:t>
      </w:r>
      <w:proofErr w:type="spellStart"/>
      <w:r>
        <w:rPr>
          <w:rFonts w:ascii="Courier New" w:eastAsia="Courier New" w:hAnsi="Courier New" w:cs="Courier New"/>
          <w:sz w:val="20"/>
          <w:szCs w:val="20"/>
        </w:rPr>
        <w:t>setPositiveButton</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R.string.ok</w:t>
      </w:r>
      <w:proofErr w:type="spellEnd"/>
      <w:r>
        <w:rPr>
          <w:rFonts w:ascii="Courier New" w:eastAsia="Courier New" w:hAnsi="Courier New" w:cs="Courier New"/>
          <w:sz w:val="20"/>
          <w:szCs w:val="20"/>
        </w:rPr>
        <w:t xml:space="preserve">, new </w:t>
      </w:r>
      <w:proofErr w:type="spellStart"/>
      <w:r>
        <w:rPr>
          <w:rFonts w:ascii="Courier New" w:eastAsia="Courier New" w:hAnsi="Courier New" w:cs="Courier New"/>
          <w:sz w:val="20"/>
          <w:szCs w:val="20"/>
        </w:rPr>
        <w:t>DialogInterface.OnClickListener</w:t>
      </w:r>
      <w:proofErr w:type="spellEnd"/>
      <w:r>
        <w:rPr>
          <w:rFonts w:ascii="Courier New" w:eastAsia="Courier New" w:hAnsi="Courier New" w:cs="Courier New"/>
          <w:sz w:val="20"/>
          <w:szCs w:val="20"/>
        </w:rPr>
        <w:t>()</w:t>
      </w:r>
      <w:r>
        <w:rPr>
          <w:rFonts w:ascii="Courier New" w:eastAsia="Courier New" w:hAnsi="Courier New" w:cs="Courier New"/>
          <w:sz w:val="20"/>
          <w:szCs w:val="20"/>
        </w:rPr>
        <w:t xml:space="preserve"> {</w:t>
      </w:r>
    </w:p>
    <w:p w14:paraId="2CC7C200"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@Override</w:t>
      </w:r>
    </w:p>
    <w:p w14:paraId="066A35CC"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public void </w:t>
      </w:r>
      <w:proofErr w:type="spellStart"/>
      <w:proofErr w:type="gramStart"/>
      <w:r>
        <w:rPr>
          <w:rFonts w:ascii="Courier New" w:eastAsia="Courier New" w:hAnsi="Courier New" w:cs="Courier New"/>
          <w:sz w:val="20"/>
          <w:szCs w:val="20"/>
        </w:rPr>
        <w:t>onClick</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DialogInterface</w:t>
      </w:r>
      <w:proofErr w:type="spellEnd"/>
      <w:r>
        <w:rPr>
          <w:rFonts w:ascii="Courier New" w:eastAsia="Courier New" w:hAnsi="Courier New" w:cs="Courier New"/>
          <w:sz w:val="20"/>
          <w:szCs w:val="20"/>
        </w:rPr>
        <w:t xml:space="preserve"> dialog, int id) {</w:t>
      </w:r>
    </w:p>
    <w:p w14:paraId="339E84A3"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 User clicked OK, so save the </w:t>
      </w:r>
      <w:proofErr w:type="spellStart"/>
      <w:r>
        <w:rPr>
          <w:rFonts w:ascii="Courier New" w:eastAsia="Courier New" w:hAnsi="Courier New" w:cs="Courier New"/>
          <w:sz w:val="20"/>
          <w:szCs w:val="20"/>
        </w:rPr>
        <w:t>mSelectedItems</w:t>
      </w:r>
      <w:proofErr w:type="spellEnd"/>
      <w:r>
        <w:rPr>
          <w:rFonts w:ascii="Courier New" w:eastAsia="Courier New" w:hAnsi="Courier New" w:cs="Courier New"/>
          <w:sz w:val="20"/>
          <w:szCs w:val="20"/>
        </w:rPr>
        <w:t xml:space="preserve"> results somewhere</w:t>
      </w:r>
    </w:p>
    <w:p w14:paraId="63533D86"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 or return them to the component that opened the dialog</w:t>
      </w:r>
    </w:p>
    <w:p w14:paraId="0B6C357E"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14:paraId="514CE742"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14:paraId="0E50A991"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14:paraId="4785EA4E"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w:t>
      </w:r>
      <w:proofErr w:type="spellStart"/>
      <w:r>
        <w:rPr>
          <w:rFonts w:ascii="Courier New" w:eastAsia="Courier New" w:hAnsi="Courier New" w:cs="Courier New"/>
          <w:sz w:val="20"/>
          <w:szCs w:val="20"/>
        </w:rPr>
        <w:t>setNegativeButton</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R.string.cancel</w:t>
      </w:r>
      <w:proofErr w:type="spellEnd"/>
      <w:r>
        <w:rPr>
          <w:rFonts w:ascii="Courier New" w:eastAsia="Courier New" w:hAnsi="Courier New" w:cs="Courier New"/>
          <w:sz w:val="20"/>
          <w:szCs w:val="20"/>
        </w:rPr>
        <w:t xml:space="preserve">, new </w:t>
      </w:r>
      <w:proofErr w:type="spellStart"/>
      <w:r>
        <w:rPr>
          <w:rFonts w:ascii="Courier New" w:eastAsia="Courier New" w:hAnsi="Courier New" w:cs="Courier New"/>
          <w:sz w:val="20"/>
          <w:szCs w:val="20"/>
        </w:rPr>
        <w:t>DialogInterface.OnClickListener</w:t>
      </w:r>
      <w:proofErr w:type="spellEnd"/>
      <w:r>
        <w:rPr>
          <w:rFonts w:ascii="Courier New" w:eastAsia="Courier New" w:hAnsi="Courier New" w:cs="Courier New"/>
          <w:sz w:val="20"/>
          <w:szCs w:val="20"/>
        </w:rPr>
        <w:t>() {</w:t>
      </w:r>
    </w:p>
    <w:p w14:paraId="777A88E0"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@Override</w:t>
      </w:r>
    </w:p>
    <w:p w14:paraId="32E1F1B6"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public void </w:t>
      </w:r>
      <w:proofErr w:type="spellStart"/>
      <w:proofErr w:type="gramStart"/>
      <w:r>
        <w:rPr>
          <w:rFonts w:ascii="Courier New" w:eastAsia="Courier New" w:hAnsi="Courier New" w:cs="Courier New"/>
          <w:sz w:val="20"/>
          <w:szCs w:val="20"/>
        </w:rPr>
        <w:t>onClick</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DialogInterface</w:t>
      </w:r>
      <w:proofErr w:type="spellEnd"/>
      <w:r>
        <w:rPr>
          <w:rFonts w:ascii="Courier New" w:eastAsia="Courier New" w:hAnsi="Courier New" w:cs="Courier New"/>
          <w:sz w:val="20"/>
          <w:szCs w:val="20"/>
        </w:rPr>
        <w:t xml:space="preserve"> dialog, int id) {</w:t>
      </w:r>
    </w:p>
    <w:p w14:paraId="2102A22B"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14:paraId="7D14174C"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14:paraId="06CEA9FC"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14:paraId="415BE743"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return </w:t>
      </w:r>
      <w:proofErr w:type="spellStart"/>
      <w:proofErr w:type="gramStart"/>
      <w:r>
        <w:rPr>
          <w:rFonts w:ascii="Courier New" w:eastAsia="Courier New" w:hAnsi="Courier New" w:cs="Courier New"/>
          <w:sz w:val="20"/>
          <w:szCs w:val="20"/>
        </w:rPr>
        <w:t>builder.create</w:t>
      </w:r>
      <w:proofErr w:type="spellEnd"/>
      <w:proofErr w:type="gramEnd"/>
      <w:r>
        <w:rPr>
          <w:rFonts w:ascii="Courier New" w:eastAsia="Courier New" w:hAnsi="Courier New" w:cs="Courier New"/>
          <w:sz w:val="20"/>
          <w:szCs w:val="20"/>
        </w:rPr>
        <w:t>();</w:t>
      </w:r>
    </w:p>
    <w:p w14:paraId="7DC3D073"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w:t>
      </w:r>
    </w:p>
    <w:p w14:paraId="5C20C72F" w14:textId="77777777" w:rsidR="007C695C" w:rsidRDefault="00A10EA8">
      <w:pPr>
        <w:spacing w:before="240" w:after="240" w:line="360" w:lineRule="auto"/>
        <w:rPr>
          <w:sz w:val="20"/>
          <w:szCs w:val="20"/>
        </w:rPr>
      </w:pPr>
      <w:r>
        <w:rPr>
          <w:sz w:val="20"/>
          <w:szCs w:val="20"/>
        </w:rPr>
        <w:t xml:space="preserve">Here is the modified code of </w:t>
      </w:r>
      <w:proofErr w:type="spellStart"/>
      <w:r>
        <w:rPr>
          <w:sz w:val="20"/>
          <w:szCs w:val="20"/>
        </w:rPr>
        <w:t>src</w:t>
      </w:r>
      <w:proofErr w:type="spellEnd"/>
      <w:r>
        <w:rPr>
          <w:sz w:val="20"/>
          <w:szCs w:val="20"/>
        </w:rPr>
        <w:t>/MainActivi</w:t>
      </w:r>
      <w:r>
        <w:rPr>
          <w:sz w:val="20"/>
          <w:szCs w:val="20"/>
        </w:rPr>
        <w:t>ty.java</w:t>
      </w:r>
    </w:p>
    <w:p w14:paraId="70863634"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package </w:t>
      </w:r>
      <w:proofErr w:type="spellStart"/>
      <w:r>
        <w:rPr>
          <w:rFonts w:ascii="Courier New" w:eastAsia="Courier New" w:hAnsi="Courier New" w:cs="Courier New"/>
          <w:sz w:val="20"/>
          <w:szCs w:val="20"/>
        </w:rPr>
        <w:t>com.</w:t>
      </w:r>
      <w:proofErr w:type="gramStart"/>
      <w:r>
        <w:rPr>
          <w:rFonts w:ascii="Courier New" w:eastAsia="Courier New" w:hAnsi="Courier New" w:cs="Courier New"/>
          <w:sz w:val="20"/>
          <w:szCs w:val="20"/>
        </w:rPr>
        <w:t>example.sairamkrishna</w:t>
      </w:r>
      <w:proofErr w:type="gramEnd"/>
      <w:r>
        <w:rPr>
          <w:rFonts w:ascii="Courier New" w:eastAsia="Courier New" w:hAnsi="Courier New" w:cs="Courier New"/>
          <w:sz w:val="20"/>
          <w:szCs w:val="20"/>
        </w:rPr>
        <w:t>.myapplication</w:t>
      </w:r>
      <w:proofErr w:type="spellEnd"/>
      <w:r>
        <w:rPr>
          <w:rFonts w:ascii="Courier New" w:eastAsia="Courier New" w:hAnsi="Courier New" w:cs="Courier New"/>
          <w:sz w:val="20"/>
          <w:szCs w:val="20"/>
        </w:rPr>
        <w:t>;</w:t>
      </w:r>
    </w:p>
    <w:p w14:paraId="67DA6AD0"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proofErr w:type="gramStart"/>
      <w:r>
        <w:rPr>
          <w:rFonts w:ascii="Courier New" w:eastAsia="Courier New" w:hAnsi="Courier New" w:cs="Courier New"/>
          <w:sz w:val="20"/>
          <w:szCs w:val="20"/>
        </w:rPr>
        <w:t>android.app.AlertDialog</w:t>
      </w:r>
      <w:proofErr w:type="spellEnd"/>
      <w:proofErr w:type="gramEnd"/>
      <w:r>
        <w:rPr>
          <w:rFonts w:ascii="Courier New" w:eastAsia="Courier New" w:hAnsi="Courier New" w:cs="Courier New"/>
          <w:sz w:val="20"/>
          <w:szCs w:val="20"/>
        </w:rPr>
        <w:t>;</w:t>
      </w:r>
    </w:p>
    <w:p w14:paraId="4140AC91"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proofErr w:type="gramStart"/>
      <w:r>
        <w:rPr>
          <w:rFonts w:ascii="Courier New" w:eastAsia="Courier New" w:hAnsi="Courier New" w:cs="Courier New"/>
          <w:sz w:val="20"/>
          <w:szCs w:val="20"/>
        </w:rPr>
        <w:t>android.content</w:t>
      </w:r>
      <w:proofErr w:type="gramEnd"/>
      <w:r>
        <w:rPr>
          <w:rFonts w:ascii="Courier New" w:eastAsia="Courier New" w:hAnsi="Courier New" w:cs="Courier New"/>
          <w:sz w:val="20"/>
          <w:szCs w:val="20"/>
        </w:rPr>
        <w:t>.DialogInterface</w:t>
      </w:r>
      <w:proofErr w:type="spellEnd"/>
      <w:r>
        <w:rPr>
          <w:rFonts w:ascii="Courier New" w:eastAsia="Courier New" w:hAnsi="Courier New" w:cs="Courier New"/>
          <w:sz w:val="20"/>
          <w:szCs w:val="20"/>
        </w:rPr>
        <w:t>;</w:t>
      </w:r>
    </w:p>
    <w:p w14:paraId="69290BF1"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import android.support.v7.app.ActionBarActivity;</w:t>
      </w:r>
    </w:p>
    <w:p w14:paraId="66BC1183"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android.</w:t>
      </w:r>
      <w:proofErr w:type="gramStart"/>
      <w:r>
        <w:rPr>
          <w:rFonts w:ascii="Courier New" w:eastAsia="Courier New" w:hAnsi="Courier New" w:cs="Courier New"/>
          <w:sz w:val="20"/>
          <w:szCs w:val="20"/>
        </w:rPr>
        <w:t>os.Bundle</w:t>
      </w:r>
      <w:proofErr w:type="spellEnd"/>
      <w:proofErr w:type="gramEnd"/>
      <w:r>
        <w:rPr>
          <w:rFonts w:ascii="Courier New" w:eastAsia="Courier New" w:hAnsi="Courier New" w:cs="Courier New"/>
          <w:sz w:val="20"/>
          <w:szCs w:val="20"/>
        </w:rPr>
        <w:t>;</w:t>
      </w:r>
    </w:p>
    <w:p w14:paraId="57F8BD2F"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proofErr w:type="gramStart"/>
      <w:r>
        <w:rPr>
          <w:rFonts w:ascii="Courier New" w:eastAsia="Courier New" w:hAnsi="Courier New" w:cs="Courier New"/>
          <w:sz w:val="20"/>
          <w:szCs w:val="20"/>
        </w:rPr>
        <w:t>android.view</w:t>
      </w:r>
      <w:proofErr w:type="gramEnd"/>
      <w:r>
        <w:rPr>
          <w:rFonts w:ascii="Courier New" w:eastAsia="Courier New" w:hAnsi="Courier New" w:cs="Courier New"/>
          <w:sz w:val="20"/>
          <w:szCs w:val="20"/>
        </w:rPr>
        <w:t>.View</w:t>
      </w:r>
      <w:proofErr w:type="spellEnd"/>
      <w:r>
        <w:rPr>
          <w:rFonts w:ascii="Courier New" w:eastAsia="Courier New" w:hAnsi="Courier New" w:cs="Courier New"/>
          <w:sz w:val="20"/>
          <w:szCs w:val="20"/>
        </w:rPr>
        <w:t>;</w:t>
      </w:r>
    </w:p>
    <w:p w14:paraId="7C7E91CE"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proofErr w:type="gramStart"/>
      <w:r>
        <w:rPr>
          <w:rFonts w:ascii="Courier New" w:eastAsia="Courier New" w:hAnsi="Courier New" w:cs="Courier New"/>
          <w:sz w:val="20"/>
          <w:szCs w:val="20"/>
        </w:rPr>
        <w:t>android.widget</w:t>
      </w:r>
      <w:proofErr w:type="gramEnd"/>
      <w:r>
        <w:rPr>
          <w:rFonts w:ascii="Courier New" w:eastAsia="Courier New" w:hAnsi="Courier New" w:cs="Courier New"/>
          <w:sz w:val="20"/>
          <w:szCs w:val="20"/>
        </w:rPr>
        <w:t>.Toas</w:t>
      </w:r>
      <w:r>
        <w:rPr>
          <w:rFonts w:ascii="Courier New" w:eastAsia="Courier New" w:hAnsi="Courier New" w:cs="Courier New"/>
          <w:sz w:val="20"/>
          <w:szCs w:val="20"/>
        </w:rPr>
        <w:t>t</w:t>
      </w:r>
      <w:proofErr w:type="spellEnd"/>
      <w:r>
        <w:rPr>
          <w:rFonts w:ascii="Courier New" w:eastAsia="Courier New" w:hAnsi="Courier New" w:cs="Courier New"/>
          <w:sz w:val="20"/>
          <w:szCs w:val="20"/>
        </w:rPr>
        <w:t>;</w:t>
      </w:r>
    </w:p>
    <w:p w14:paraId="1EAC94F5"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public class </w:t>
      </w:r>
      <w:proofErr w:type="spellStart"/>
      <w:r>
        <w:rPr>
          <w:rFonts w:ascii="Courier New" w:eastAsia="Courier New" w:hAnsi="Courier New" w:cs="Courier New"/>
          <w:sz w:val="20"/>
          <w:szCs w:val="20"/>
        </w:rPr>
        <w:t>MainActivity</w:t>
      </w:r>
      <w:proofErr w:type="spellEnd"/>
      <w:r>
        <w:rPr>
          <w:rFonts w:ascii="Courier New" w:eastAsia="Courier New" w:hAnsi="Courier New" w:cs="Courier New"/>
          <w:sz w:val="20"/>
          <w:szCs w:val="20"/>
        </w:rPr>
        <w:t xml:space="preserve"> extends </w:t>
      </w:r>
      <w:proofErr w:type="spellStart"/>
      <w:r>
        <w:rPr>
          <w:rFonts w:ascii="Courier New" w:eastAsia="Courier New" w:hAnsi="Courier New" w:cs="Courier New"/>
          <w:sz w:val="20"/>
          <w:szCs w:val="20"/>
        </w:rPr>
        <w:t>ActionBarActivity</w:t>
      </w:r>
      <w:proofErr w:type="spellEnd"/>
      <w:r>
        <w:rPr>
          <w:rFonts w:ascii="Courier New" w:eastAsia="Courier New" w:hAnsi="Courier New" w:cs="Courier New"/>
          <w:sz w:val="20"/>
          <w:szCs w:val="20"/>
        </w:rPr>
        <w:t xml:space="preserve"> {</w:t>
      </w:r>
    </w:p>
    <w:p w14:paraId="5DDB3E10"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@Override</w:t>
      </w:r>
    </w:p>
    <w:p w14:paraId="3EE8DB75"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protected void </w:t>
      </w:r>
      <w:proofErr w:type="spellStart"/>
      <w:proofErr w:type="gramStart"/>
      <w:r>
        <w:rPr>
          <w:rFonts w:ascii="Courier New" w:eastAsia="Courier New" w:hAnsi="Courier New" w:cs="Courier New"/>
          <w:sz w:val="20"/>
          <w:szCs w:val="20"/>
        </w:rPr>
        <w:t>onCreate</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 xml:space="preserve">Bundle </w:t>
      </w:r>
      <w:proofErr w:type="spellStart"/>
      <w:r>
        <w:rPr>
          <w:rFonts w:ascii="Courier New" w:eastAsia="Courier New" w:hAnsi="Courier New" w:cs="Courier New"/>
          <w:sz w:val="20"/>
          <w:szCs w:val="20"/>
        </w:rPr>
        <w:t>savedInstanceState</w:t>
      </w:r>
      <w:proofErr w:type="spellEnd"/>
      <w:r>
        <w:rPr>
          <w:rFonts w:ascii="Courier New" w:eastAsia="Courier New" w:hAnsi="Courier New" w:cs="Courier New"/>
          <w:sz w:val="20"/>
          <w:szCs w:val="20"/>
        </w:rPr>
        <w:t>) {</w:t>
      </w:r>
    </w:p>
    <w:p w14:paraId="0637E3B6"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super.onCreate</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savedInstanceState</w:t>
      </w:r>
      <w:proofErr w:type="spellEnd"/>
      <w:r>
        <w:rPr>
          <w:rFonts w:ascii="Courier New" w:eastAsia="Courier New" w:hAnsi="Courier New" w:cs="Courier New"/>
          <w:sz w:val="20"/>
          <w:szCs w:val="20"/>
        </w:rPr>
        <w:t>);</w:t>
      </w:r>
    </w:p>
    <w:p w14:paraId="2927662E"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setContentView</w:t>
      </w:r>
      <w:proofErr w:type="spellEnd"/>
      <w:r>
        <w:rPr>
          <w:rFonts w:ascii="Courier New" w:eastAsia="Courier New" w:hAnsi="Courier New" w:cs="Courier New"/>
          <w:sz w:val="20"/>
          <w:szCs w:val="20"/>
        </w:rPr>
        <w:t>(</w:t>
      </w:r>
      <w:proofErr w:type="spellStart"/>
      <w:proofErr w:type="gramStart"/>
      <w:r>
        <w:rPr>
          <w:rFonts w:ascii="Courier New" w:eastAsia="Courier New" w:hAnsi="Courier New" w:cs="Courier New"/>
          <w:sz w:val="20"/>
          <w:szCs w:val="20"/>
        </w:rPr>
        <w:t>R.layout</w:t>
      </w:r>
      <w:proofErr w:type="gramEnd"/>
      <w:r>
        <w:rPr>
          <w:rFonts w:ascii="Courier New" w:eastAsia="Courier New" w:hAnsi="Courier New" w:cs="Courier New"/>
          <w:sz w:val="20"/>
          <w:szCs w:val="20"/>
        </w:rPr>
        <w:t>.activity_main</w:t>
      </w:r>
      <w:proofErr w:type="spellEnd"/>
      <w:r>
        <w:rPr>
          <w:rFonts w:ascii="Courier New" w:eastAsia="Courier New" w:hAnsi="Courier New" w:cs="Courier New"/>
          <w:sz w:val="20"/>
          <w:szCs w:val="20"/>
        </w:rPr>
        <w:t>);</w:t>
      </w:r>
    </w:p>
    <w:p w14:paraId="6787BADD"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14:paraId="5D18AD6A"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public void </w:t>
      </w:r>
      <w:proofErr w:type="gramStart"/>
      <w:r>
        <w:rPr>
          <w:rFonts w:ascii="Courier New" w:eastAsia="Courier New" w:hAnsi="Courier New" w:cs="Courier New"/>
          <w:sz w:val="20"/>
          <w:szCs w:val="20"/>
        </w:rPr>
        <w:t>open(</w:t>
      </w:r>
      <w:proofErr w:type="gramEnd"/>
      <w:r>
        <w:rPr>
          <w:rFonts w:ascii="Courier New" w:eastAsia="Courier New" w:hAnsi="Courier New" w:cs="Courier New"/>
          <w:sz w:val="20"/>
          <w:szCs w:val="20"/>
        </w:rPr>
        <w:t>View view){</w:t>
      </w:r>
    </w:p>
    <w:p w14:paraId="16C1A263"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AlertDialog.Builder</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alertDialogBuilder</w:t>
      </w:r>
      <w:proofErr w:type="spellEnd"/>
      <w:r>
        <w:rPr>
          <w:rFonts w:ascii="Courier New" w:eastAsia="Courier New" w:hAnsi="Courier New" w:cs="Courier New"/>
          <w:sz w:val="20"/>
          <w:szCs w:val="20"/>
        </w:rPr>
        <w:t xml:space="preserve"> = new </w:t>
      </w:r>
      <w:proofErr w:type="spellStart"/>
      <w:r>
        <w:rPr>
          <w:rFonts w:ascii="Courier New" w:eastAsia="Courier New" w:hAnsi="Courier New" w:cs="Courier New"/>
          <w:sz w:val="20"/>
          <w:szCs w:val="20"/>
        </w:rPr>
        <w:t>AlertDialog.Builder</w:t>
      </w:r>
      <w:proofErr w:type="spellEnd"/>
      <w:r>
        <w:rPr>
          <w:rFonts w:ascii="Courier New" w:eastAsia="Courier New" w:hAnsi="Courier New" w:cs="Courier New"/>
          <w:sz w:val="20"/>
          <w:szCs w:val="20"/>
        </w:rPr>
        <w:t>(this);</w:t>
      </w:r>
    </w:p>
    <w:p w14:paraId="1D7F7281"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alertDialogBuilder.setMessage</w:t>
      </w:r>
      <w:proofErr w:type="spellEnd"/>
      <w:r>
        <w:rPr>
          <w:rFonts w:ascii="Courier New" w:eastAsia="Courier New" w:hAnsi="Courier New" w:cs="Courier New"/>
          <w:sz w:val="20"/>
          <w:szCs w:val="20"/>
        </w:rPr>
        <w:t>("Are you sure,</w:t>
      </w:r>
    </w:p>
    <w:p w14:paraId="3D587DBB"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You wanted to make decision");</w:t>
      </w:r>
    </w:p>
    <w:p w14:paraId="06DC31A0"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alertDialogBuilder.setPositiveButton</w:t>
      </w:r>
      <w:proofErr w:type="spellEnd"/>
      <w:r>
        <w:rPr>
          <w:rFonts w:ascii="Courier New" w:eastAsia="Courier New" w:hAnsi="Courier New" w:cs="Courier New"/>
          <w:sz w:val="20"/>
          <w:szCs w:val="20"/>
        </w:rPr>
        <w:t xml:space="preserve">("yes", </w:t>
      </w:r>
    </w:p>
    <w:p w14:paraId="48686D90"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new </w:t>
      </w:r>
      <w:proofErr w:type="spellStart"/>
      <w:r>
        <w:rPr>
          <w:rFonts w:ascii="Courier New" w:eastAsia="Courier New" w:hAnsi="Courier New" w:cs="Courier New"/>
          <w:sz w:val="20"/>
          <w:szCs w:val="20"/>
        </w:rPr>
        <w:t>DialogInterface.OnClickListener</w:t>
      </w:r>
      <w:proofErr w:type="spellEnd"/>
      <w:r>
        <w:rPr>
          <w:rFonts w:ascii="Courier New" w:eastAsia="Courier New" w:hAnsi="Courier New" w:cs="Courier New"/>
          <w:sz w:val="20"/>
          <w:szCs w:val="20"/>
        </w:rPr>
        <w:t>() {</w:t>
      </w:r>
    </w:p>
    <w:p w14:paraId="69400E1E"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@Override</w:t>
      </w:r>
    </w:p>
    <w:p w14:paraId="596A88D0"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public void </w:t>
      </w:r>
      <w:proofErr w:type="spellStart"/>
      <w:proofErr w:type="gramStart"/>
      <w:r>
        <w:rPr>
          <w:rFonts w:ascii="Courier New" w:eastAsia="Courier New" w:hAnsi="Courier New" w:cs="Courier New"/>
          <w:sz w:val="20"/>
          <w:szCs w:val="20"/>
        </w:rPr>
        <w:t>onClick</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DialogInterface</w:t>
      </w:r>
      <w:proofErr w:type="spellEnd"/>
      <w:r>
        <w:rPr>
          <w:rFonts w:ascii="Courier New" w:eastAsia="Courier New" w:hAnsi="Courier New" w:cs="Courier New"/>
          <w:sz w:val="20"/>
          <w:szCs w:val="20"/>
        </w:rPr>
        <w:t xml:space="preserve"> arg0, int arg1) {</w:t>
      </w:r>
    </w:p>
    <w:p w14:paraId="670F6D53"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Toast.makeText</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MainActivity.this,"You</w:t>
      </w:r>
      <w:proofErr w:type="spellEnd"/>
      <w:r>
        <w:rPr>
          <w:rFonts w:ascii="Courier New" w:eastAsia="Courier New" w:hAnsi="Courier New" w:cs="Courier New"/>
          <w:sz w:val="20"/>
          <w:szCs w:val="20"/>
        </w:rPr>
        <w:t xml:space="preserve"> clicked yes </w:t>
      </w:r>
    </w:p>
    <w:p w14:paraId="55E1FA38"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button</w:t>
      </w:r>
      <w:proofErr w:type="gramStart"/>
      <w:r>
        <w:rPr>
          <w:rFonts w:ascii="Courier New" w:eastAsia="Courier New" w:hAnsi="Courier New" w:cs="Courier New"/>
          <w:sz w:val="20"/>
          <w:szCs w:val="20"/>
        </w:rPr>
        <w:t>",</w:t>
      </w:r>
      <w:proofErr w:type="spellStart"/>
      <w:r>
        <w:rPr>
          <w:rFonts w:ascii="Courier New" w:eastAsia="Courier New" w:hAnsi="Courier New" w:cs="Courier New"/>
          <w:sz w:val="20"/>
          <w:szCs w:val="20"/>
        </w:rPr>
        <w:t>Toast.LENGTH</w:t>
      </w:r>
      <w:proofErr w:type="gramEnd"/>
      <w:r>
        <w:rPr>
          <w:rFonts w:ascii="Courier New" w:eastAsia="Courier New" w:hAnsi="Courier New" w:cs="Courier New"/>
          <w:sz w:val="20"/>
          <w:szCs w:val="20"/>
        </w:rPr>
        <w:t>_LONG</w:t>
      </w:r>
      <w:proofErr w:type="spellEnd"/>
      <w:r>
        <w:rPr>
          <w:rFonts w:ascii="Courier New" w:eastAsia="Courier New" w:hAnsi="Courier New" w:cs="Courier New"/>
          <w:sz w:val="20"/>
          <w:szCs w:val="20"/>
        </w:rPr>
        <w:t>).show();</w:t>
      </w:r>
    </w:p>
    <w:p w14:paraId="594913DA"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14:paraId="638B8668"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 xml:space="preserve">     });</w:t>
      </w:r>
    </w:p>
    <w:p w14:paraId="7AB0396A"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alertDialogBuilder.setNegativeButton</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No</w:t>
      </w:r>
      <w:proofErr w:type="gramStart"/>
      <w:r>
        <w:rPr>
          <w:rFonts w:ascii="Courier New" w:eastAsia="Courier New" w:hAnsi="Courier New" w:cs="Courier New"/>
          <w:sz w:val="20"/>
          <w:szCs w:val="20"/>
        </w:rPr>
        <w:t>",new</w:t>
      </w:r>
      <w:proofErr w:type="spellEnd"/>
      <w:proofErr w:type="gram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DialogInterface.OnClickListener</w:t>
      </w:r>
      <w:proofErr w:type="spellEnd"/>
      <w:r>
        <w:rPr>
          <w:rFonts w:ascii="Courier New" w:eastAsia="Courier New" w:hAnsi="Courier New" w:cs="Courier New"/>
          <w:sz w:val="20"/>
          <w:szCs w:val="20"/>
        </w:rPr>
        <w:t>() {</w:t>
      </w:r>
    </w:p>
    <w:p w14:paraId="55979E74"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Override</w:t>
      </w:r>
    </w:p>
    <w:p w14:paraId="34A6A73A"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public void </w:t>
      </w:r>
      <w:proofErr w:type="spellStart"/>
      <w:proofErr w:type="gramStart"/>
      <w:r>
        <w:rPr>
          <w:rFonts w:ascii="Courier New" w:eastAsia="Courier New" w:hAnsi="Courier New" w:cs="Courier New"/>
          <w:sz w:val="20"/>
          <w:szCs w:val="20"/>
        </w:rPr>
        <w:t>onClick</w:t>
      </w:r>
      <w:proofErr w:type="spellEnd"/>
      <w:r>
        <w:rPr>
          <w:rFonts w:ascii="Courier New" w:eastAsia="Courier New" w:hAnsi="Courier New" w:cs="Courier New"/>
          <w:sz w:val="20"/>
          <w:szCs w:val="20"/>
        </w:rPr>
        <w:t>(</w:t>
      </w:r>
      <w:proofErr w:type="spellStart"/>
      <w:proofErr w:type="gramEnd"/>
      <w:r>
        <w:rPr>
          <w:rFonts w:ascii="Courier New" w:eastAsia="Courier New" w:hAnsi="Courier New" w:cs="Courier New"/>
          <w:sz w:val="20"/>
          <w:szCs w:val="20"/>
        </w:rPr>
        <w:t>DialogInterface</w:t>
      </w:r>
      <w:proofErr w:type="spellEnd"/>
      <w:r>
        <w:rPr>
          <w:rFonts w:ascii="Courier New" w:eastAsia="Courier New" w:hAnsi="Courier New" w:cs="Courier New"/>
          <w:sz w:val="20"/>
          <w:szCs w:val="20"/>
        </w:rPr>
        <w:t xml:space="preserve"> dialog, int which) {</w:t>
      </w:r>
    </w:p>
    <w:p w14:paraId="786A22CD"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finish(</w:t>
      </w:r>
      <w:proofErr w:type="gramEnd"/>
      <w:r>
        <w:rPr>
          <w:rFonts w:ascii="Courier New" w:eastAsia="Courier New" w:hAnsi="Courier New" w:cs="Courier New"/>
          <w:sz w:val="20"/>
          <w:szCs w:val="20"/>
        </w:rPr>
        <w:t>);</w:t>
      </w:r>
    </w:p>
    <w:p w14:paraId="1AC5FE4C"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14:paraId="38B96BC6"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14:paraId="3C684D51"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AlertDialog</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alertDialog</w:t>
      </w:r>
      <w:proofErr w:type="spell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alertDialogBuilder.create</w:t>
      </w:r>
      <w:proofErr w:type="spellEnd"/>
      <w:r>
        <w:rPr>
          <w:rFonts w:ascii="Courier New" w:eastAsia="Courier New" w:hAnsi="Courier New" w:cs="Courier New"/>
          <w:sz w:val="20"/>
          <w:szCs w:val="20"/>
        </w:rPr>
        <w:t>();</w:t>
      </w:r>
    </w:p>
    <w:p w14:paraId="086AF3B9"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alertDialog.show</w:t>
      </w:r>
      <w:proofErr w:type="spellEnd"/>
      <w:r>
        <w:rPr>
          <w:rFonts w:ascii="Courier New" w:eastAsia="Courier New" w:hAnsi="Courier New" w:cs="Courier New"/>
          <w:sz w:val="20"/>
          <w:szCs w:val="20"/>
        </w:rPr>
        <w:t>();</w:t>
      </w:r>
    </w:p>
    <w:p w14:paraId="0A14A4C7"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14:paraId="55020BFB"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w:t>
      </w:r>
    </w:p>
    <w:p w14:paraId="4A928409" w14:textId="77777777" w:rsidR="007C695C" w:rsidRDefault="00A10EA8">
      <w:pPr>
        <w:spacing w:before="240" w:after="240" w:line="360" w:lineRule="auto"/>
        <w:rPr>
          <w:sz w:val="20"/>
          <w:szCs w:val="20"/>
        </w:rPr>
      </w:pPr>
      <w:r>
        <w:rPr>
          <w:sz w:val="20"/>
          <w:szCs w:val="20"/>
        </w:rPr>
        <w:t>Here is the modified code of res/layout/activity_main.xml</w:t>
      </w:r>
    </w:p>
    <w:p w14:paraId="71E01DAA" w14:textId="77777777" w:rsidR="007C695C" w:rsidRDefault="00A10EA8">
      <w:pPr>
        <w:spacing w:before="240" w:after="240" w:line="360" w:lineRule="auto"/>
        <w:rPr>
          <w:sz w:val="20"/>
          <w:szCs w:val="20"/>
        </w:rPr>
      </w:pPr>
      <w:r>
        <w:rPr>
          <w:sz w:val="20"/>
          <w:szCs w:val="20"/>
        </w:rPr>
        <w:t xml:space="preserve">In the below code </w:t>
      </w:r>
      <w:proofErr w:type="spellStart"/>
      <w:r>
        <w:rPr>
          <w:sz w:val="20"/>
          <w:szCs w:val="20"/>
        </w:rPr>
        <w:t>abc</w:t>
      </w:r>
      <w:proofErr w:type="spellEnd"/>
      <w:r>
        <w:rPr>
          <w:sz w:val="20"/>
          <w:szCs w:val="20"/>
        </w:rPr>
        <w:t xml:space="preserve"> indicates the logo of tutorialspoint.com</w:t>
      </w:r>
    </w:p>
    <w:p w14:paraId="3DDEFF24"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&lt;?xml version="1.0" encoding="utf-8"?&gt;</w:t>
      </w:r>
    </w:p>
    <w:p w14:paraId="2EEECFA3"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&lt;</w:t>
      </w:r>
      <w:proofErr w:type="spellStart"/>
      <w:r>
        <w:rPr>
          <w:rFonts w:ascii="Courier New" w:eastAsia="Courier New" w:hAnsi="Courier New" w:cs="Courier New"/>
          <w:sz w:val="20"/>
          <w:szCs w:val="20"/>
        </w:rPr>
        <w:t>RelativeLayout</w:t>
      </w:r>
      <w:proofErr w:type="spellEnd"/>
      <w:r>
        <w:rPr>
          <w:rFonts w:ascii="Courier New" w:eastAsia="Courier New" w:hAnsi="Courier New" w:cs="Courier New"/>
          <w:sz w:val="20"/>
          <w:szCs w:val="20"/>
        </w:rPr>
        <w:t xml:space="preserve"> </w:t>
      </w:r>
    </w:p>
    <w:p w14:paraId="1AA0659A"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xmlns:android</w:t>
      </w:r>
      <w:proofErr w:type="spellEnd"/>
      <w:proofErr w:type="gramEnd"/>
      <w:r>
        <w:rPr>
          <w:rFonts w:ascii="Courier New" w:eastAsia="Courier New" w:hAnsi="Courier New" w:cs="Courier New"/>
          <w:sz w:val="20"/>
          <w:szCs w:val="20"/>
        </w:rPr>
        <w:t>=</w:t>
      </w:r>
      <w:r>
        <w:rPr>
          <w:rFonts w:ascii="Courier New" w:eastAsia="Courier New" w:hAnsi="Courier New" w:cs="Courier New"/>
          <w:sz w:val="20"/>
          <w:szCs w:val="20"/>
        </w:rPr>
        <w:t>"http://schemas.android.com/</w:t>
      </w:r>
      <w:proofErr w:type="spellStart"/>
      <w:r>
        <w:rPr>
          <w:rFonts w:ascii="Courier New" w:eastAsia="Courier New" w:hAnsi="Courier New" w:cs="Courier New"/>
          <w:sz w:val="20"/>
          <w:szCs w:val="20"/>
        </w:rPr>
        <w:t>apk</w:t>
      </w:r>
      <w:proofErr w:type="spellEnd"/>
      <w:r>
        <w:rPr>
          <w:rFonts w:ascii="Courier New" w:eastAsia="Courier New" w:hAnsi="Courier New" w:cs="Courier New"/>
          <w:sz w:val="20"/>
          <w:szCs w:val="20"/>
        </w:rPr>
        <w:t>/res/android"</w:t>
      </w:r>
    </w:p>
    <w:p w14:paraId="16668011"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w:t>
      </w:r>
      <w:proofErr w:type="spellStart"/>
      <w:proofErr w:type="gramStart"/>
      <w:r>
        <w:rPr>
          <w:rFonts w:ascii="Courier New" w:eastAsia="Courier New" w:hAnsi="Courier New" w:cs="Courier New"/>
          <w:sz w:val="20"/>
          <w:szCs w:val="20"/>
        </w:rPr>
        <w:t>xmlns:tools</w:t>
      </w:r>
      <w:proofErr w:type="spellEnd"/>
      <w:proofErr w:type="gramEnd"/>
      <w:r>
        <w:rPr>
          <w:rFonts w:ascii="Courier New" w:eastAsia="Courier New" w:hAnsi="Courier New" w:cs="Courier New"/>
          <w:sz w:val="20"/>
          <w:szCs w:val="20"/>
        </w:rPr>
        <w:t xml:space="preserve">="http://schemas.android.com/tools" </w:t>
      </w:r>
      <w:proofErr w:type="spellStart"/>
      <w:r>
        <w:rPr>
          <w:rFonts w:ascii="Courier New" w:eastAsia="Courier New" w:hAnsi="Courier New" w:cs="Courier New"/>
          <w:sz w:val="20"/>
          <w:szCs w:val="20"/>
        </w:rPr>
        <w:t>android:layout_width</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match_parent</w:t>
      </w:r>
      <w:proofErr w:type="spellEnd"/>
      <w:r>
        <w:rPr>
          <w:rFonts w:ascii="Courier New" w:eastAsia="Courier New" w:hAnsi="Courier New" w:cs="Courier New"/>
          <w:sz w:val="20"/>
          <w:szCs w:val="20"/>
        </w:rPr>
        <w:t>"</w:t>
      </w:r>
    </w:p>
    <w:p w14:paraId="754BCBB6"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android:layout</w:t>
      </w:r>
      <w:proofErr w:type="gramEnd"/>
      <w:r>
        <w:rPr>
          <w:rFonts w:ascii="Courier New" w:eastAsia="Courier New" w:hAnsi="Courier New" w:cs="Courier New"/>
          <w:sz w:val="20"/>
          <w:szCs w:val="20"/>
        </w:rPr>
        <w:t>_height</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match_parent</w:t>
      </w:r>
      <w:proofErr w:type="spellEnd"/>
      <w:r>
        <w:rPr>
          <w:rFonts w:ascii="Courier New" w:eastAsia="Courier New" w:hAnsi="Courier New" w:cs="Courier New"/>
          <w:sz w:val="20"/>
          <w:szCs w:val="20"/>
        </w:rPr>
        <w:t xml:space="preserve">" </w:t>
      </w:r>
    </w:p>
    <w:p w14:paraId="77D30684"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android:paddingLeft</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dimen</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activity_horizontal_margin</w:t>
      </w:r>
      <w:proofErr w:type="spellEnd"/>
      <w:r>
        <w:rPr>
          <w:rFonts w:ascii="Courier New" w:eastAsia="Courier New" w:hAnsi="Courier New" w:cs="Courier New"/>
          <w:sz w:val="20"/>
          <w:szCs w:val="20"/>
        </w:rPr>
        <w:t>"</w:t>
      </w:r>
    </w:p>
    <w:p w14:paraId="75ADEA77"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android:paddingRight</w:t>
      </w:r>
      <w:proofErr w:type="spellEnd"/>
      <w:proofErr w:type="gramEnd"/>
      <w:r>
        <w:rPr>
          <w:rFonts w:ascii="Courier New" w:eastAsia="Courier New" w:hAnsi="Courier New" w:cs="Courier New"/>
          <w:sz w:val="20"/>
          <w:szCs w:val="20"/>
        </w:rPr>
        <w:t>="</w:t>
      </w:r>
      <w:r>
        <w:rPr>
          <w:rFonts w:ascii="Courier New" w:eastAsia="Courier New" w:hAnsi="Courier New" w:cs="Courier New"/>
          <w:sz w:val="20"/>
          <w:szCs w:val="20"/>
        </w:rPr>
        <w:t>@</w:t>
      </w:r>
      <w:proofErr w:type="spellStart"/>
      <w:r>
        <w:rPr>
          <w:rFonts w:ascii="Courier New" w:eastAsia="Courier New" w:hAnsi="Courier New" w:cs="Courier New"/>
          <w:sz w:val="20"/>
          <w:szCs w:val="20"/>
        </w:rPr>
        <w:t>dimen</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activity_horizontal_margin</w:t>
      </w:r>
      <w:proofErr w:type="spellEnd"/>
      <w:r>
        <w:rPr>
          <w:rFonts w:ascii="Courier New" w:eastAsia="Courier New" w:hAnsi="Courier New" w:cs="Courier New"/>
          <w:sz w:val="20"/>
          <w:szCs w:val="20"/>
        </w:rPr>
        <w:t>"</w:t>
      </w:r>
    </w:p>
    <w:p w14:paraId="2C08C274"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android:paddingTop</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dimen</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activity_vertical_margin</w:t>
      </w:r>
      <w:proofErr w:type="spellEnd"/>
      <w:r>
        <w:rPr>
          <w:rFonts w:ascii="Courier New" w:eastAsia="Courier New" w:hAnsi="Courier New" w:cs="Courier New"/>
          <w:sz w:val="20"/>
          <w:szCs w:val="20"/>
        </w:rPr>
        <w:t>"</w:t>
      </w:r>
    </w:p>
    <w:p w14:paraId="6718B348"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android:paddingBottom</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dimen</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activity_vertical_margin</w:t>
      </w:r>
      <w:proofErr w:type="spellEnd"/>
      <w:r>
        <w:rPr>
          <w:rFonts w:ascii="Courier New" w:eastAsia="Courier New" w:hAnsi="Courier New" w:cs="Courier New"/>
          <w:sz w:val="20"/>
          <w:szCs w:val="20"/>
        </w:rPr>
        <w:t xml:space="preserve">" </w:t>
      </w:r>
    </w:p>
    <w:p w14:paraId="39A2B483"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tools:context</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MainActivity</w:t>
      </w:r>
      <w:proofErr w:type="spellEnd"/>
      <w:r>
        <w:rPr>
          <w:rFonts w:ascii="Courier New" w:eastAsia="Courier New" w:hAnsi="Courier New" w:cs="Courier New"/>
          <w:sz w:val="20"/>
          <w:szCs w:val="20"/>
        </w:rPr>
        <w:t>"</w:t>
      </w:r>
    </w:p>
    <w:p w14:paraId="31F3D9E3"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&lt;</w:t>
      </w:r>
      <w:proofErr w:type="spellStart"/>
      <w:r>
        <w:rPr>
          <w:rFonts w:ascii="Courier New" w:eastAsia="Courier New" w:hAnsi="Courier New" w:cs="Courier New"/>
          <w:sz w:val="20"/>
          <w:szCs w:val="20"/>
        </w:rPr>
        <w:t>TextView</w:t>
      </w:r>
      <w:proofErr w:type="spellEnd"/>
    </w:p>
    <w:p w14:paraId="72FA9A33"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android:layout</w:t>
      </w:r>
      <w:proofErr w:type="gramEnd"/>
      <w:r>
        <w:rPr>
          <w:rFonts w:ascii="Courier New" w:eastAsia="Courier New" w:hAnsi="Courier New" w:cs="Courier New"/>
          <w:sz w:val="20"/>
          <w:szCs w:val="20"/>
        </w:rPr>
        <w:t>_width</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wrap_content</w:t>
      </w:r>
      <w:proofErr w:type="spellEnd"/>
      <w:r>
        <w:rPr>
          <w:rFonts w:ascii="Courier New" w:eastAsia="Courier New" w:hAnsi="Courier New" w:cs="Courier New"/>
          <w:sz w:val="20"/>
          <w:szCs w:val="20"/>
        </w:rPr>
        <w:t>"</w:t>
      </w:r>
    </w:p>
    <w:p w14:paraId="12FA9456"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android:layout</w:t>
      </w:r>
      <w:proofErr w:type="gramEnd"/>
      <w:r>
        <w:rPr>
          <w:rFonts w:ascii="Courier New" w:eastAsia="Courier New" w:hAnsi="Courier New" w:cs="Courier New"/>
          <w:sz w:val="20"/>
          <w:szCs w:val="20"/>
        </w:rPr>
        <w:t>_height</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wrap_content</w:t>
      </w:r>
      <w:proofErr w:type="spellEnd"/>
      <w:r>
        <w:rPr>
          <w:rFonts w:ascii="Courier New" w:eastAsia="Courier New" w:hAnsi="Courier New" w:cs="Courier New"/>
          <w:sz w:val="20"/>
          <w:szCs w:val="20"/>
        </w:rPr>
        <w:t>"</w:t>
      </w:r>
    </w:p>
    <w:p w14:paraId="321959D2"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android:text</w:t>
      </w:r>
      <w:proofErr w:type="spellEnd"/>
      <w:r>
        <w:rPr>
          <w:rFonts w:ascii="Courier New" w:eastAsia="Courier New" w:hAnsi="Courier New" w:cs="Courier New"/>
          <w:sz w:val="20"/>
          <w:szCs w:val="20"/>
        </w:rPr>
        <w:t>="Alert Dialog"</w:t>
      </w:r>
    </w:p>
    <w:p w14:paraId="11979812"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android:id</w:t>
      </w:r>
      <w:proofErr w:type="spellEnd"/>
      <w:r>
        <w:rPr>
          <w:rFonts w:ascii="Courier New" w:eastAsia="Courier New" w:hAnsi="Courier New" w:cs="Courier New"/>
          <w:sz w:val="20"/>
          <w:szCs w:val="20"/>
        </w:rPr>
        <w:t>="@+id/</w:t>
      </w:r>
      <w:proofErr w:type="spellStart"/>
      <w:r>
        <w:rPr>
          <w:rFonts w:ascii="Courier New" w:eastAsia="Courier New" w:hAnsi="Courier New" w:cs="Courier New"/>
          <w:sz w:val="20"/>
          <w:szCs w:val="20"/>
        </w:rPr>
        <w:t>textView</w:t>
      </w:r>
      <w:proofErr w:type="spellEnd"/>
      <w:r>
        <w:rPr>
          <w:rFonts w:ascii="Courier New" w:eastAsia="Courier New" w:hAnsi="Courier New" w:cs="Courier New"/>
          <w:sz w:val="20"/>
          <w:szCs w:val="20"/>
        </w:rPr>
        <w:t>"</w:t>
      </w:r>
    </w:p>
    <w:p w14:paraId="7FB1A8A7"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android:textSize</w:t>
      </w:r>
      <w:proofErr w:type="spellEnd"/>
      <w:proofErr w:type="gramEnd"/>
      <w:r>
        <w:rPr>
          <w:rFonts w:ascii="Courier New" w:eastAsia="Courier New" w:hAnsi="Courier New" w:cs="Courier New"/>
          <w:sz w:val="20"/>
          <w:szCs w:val="20"/>
        </w:rPr>
        <w:t>="35dp"</w:t>
      </w:r>
    </w:p>
    <w:p w14:paraId="5D9FFEC2"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android:layout</w:t>
      </w:r>
      <w:proofErr w:type="gramEnd"/>
      <w:r>
        <w:rPr>
          <w:rFonts w:ascii="Courier New" w:eastAsia="Courier New" w:hAnsi="Courier New" w:cs="Courier New"/>
          <w:sz w:val="20"/>
          <w:szCs w:val="20"/>
        </w:rPr>
        <w:t>_alignParentTop</w:t>
      </w:r>
      <w:proofErr w:type="spellEnd"/>
      <w:r>
        <w:rPr>
          <w:rFonts w:ascii="Courier New" w:eastAsia="Courier New" w:hAnsi="Courier New" w:cs="Courier New"/>
          <w:sz w:val="20"/>
          <w:szCs w:val="20"/>
        </w:rPr>
        <w:t>="true"</w:t>
      </w:r>
    </w:p>
    <w:p w14:paraId="5DFD4E7D"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android:layout</w:t>
      </w:r>
      <w:proofErr w:type="gramEnd"/>
      <w:r>
        <w:rPr>
          <w:rFonts w:ascii="Courier New" w:eastAsia="Courier New" w:hAnsi="Courier New" w:cs="Courier New"/>
          <w:sz w:val="20"/>
          <w:szCs w:val="20"/>
        </w:rPr>
        <w:t>_centerHori</w:t>
      </w:r>
      <w:r>
        <w:rPr>
          <w:rFonts w:ascii="Courier New" w:eastAsia="Courier New" w:hAnsi="Courier New" w:cs="Courier New"/>
          <w:sz w:val="20"/>
          <w:szCs w:val="20"/>
        </w:rPr>
        <w:t>zontal</w:t>
      </w:r>
      <w:proofErr w:type="spellEnd"/>
      <w:r>
        <w:rPr>
          <w:rFonts w:ascii="Courier New" w:eastAsia="Courier New" w:hAnsi="Courier New" w:cs="Courier New"/>
          <w:sz w:val="20"/>
          <w:szCs w:val="20"/>
        </w:rPr>
        <w:t>="true" /&gt;</w:t>
      </w:r>
    </w:p>
    <w:p w14:paraId="59B8EE78"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&lt;</w:t>
      </w:r>
      <w:proofErr w:type="spellStart"/>
      <w:r>
        <w:rPr>
          <w:rFonts w:ascii="Courier New" w:eastAsia="Courier New" w:hAnsi="Courier New" w:cs="Courier New"/>
          <w:sz w:val="20"/>
          <w:szCs w:val="20"/>
        </w:rPr>
        <w:t>TextView</w:t>
      </w:r>
      <w:proofErr w:type="spellEnd"/>
    </w:p>
    <w:p w14:paraId="26A1625D"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android:layout</w:t>
      </w:r>
      <w:proofErr w:type="gramEnd"/>
      <w:r>
        <w:rPr>
          <w:rFonts w:ascii="Courier New" w:eastAsia="Courier New" w:hAnsi="Courier New" w:cs="Courier New"/>
          <w:sz w:val="20"/>
          <w:szCs w:val="20"/>
        </w:rPr>
        <w:t>_width</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wrap_content</w:t>
      </w:r>
      <w:proofErr w:type="spellEnd"/>
      <w:r>
        <w:rPr>
          <w:rFonts w:ascii="Courier New" w:eastAsia="Courier New" w:hAnsi="Courier New" w:cs="Courier New"/>
          <w:sz w:val="20"/>
          <w:szCs w:val="20"/>
        </w:rPr>
        <w:t>"</w:t>
      </w:r>
    </w:p>
    <w:p w14:paraId="18474B6D"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android:layout</w:t>
      </w:r>
      <w:proofErr w:type="gramEnd"/>
      <w:r>
        <w:rPr>
          <w:rFonts w:ascii="Courier New" w:eastAsia="Courier New" w:hAnsi="Courier New" w:cs="Courier New"/>
          <w:sz w:val="20"/>
          <w:szCs w:val="20"/>
        </w:rPr>
        <w:t>_height</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wrap_content</w:t>
      </w:r>
      <w:proofErr w:type="spellEnd"/>
      <w:r>
        <w:rPr>
          <w:rFonts w:ascii="Courier New" w:eastAsia="Courier New" w:hAnsi="Courier New" w:cs="Courier New"/>
          <w:sz w:val="20"/>
          <w:szCs w:val="20"/>
        </w:rPr>
        <w:t>"</w:t>
      </w:r>
    </w:p>
    <w:p w14:paraId="02254C93"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android:text</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Tutorialspoint</w:t>
      </w:r>
      <w:proofErr w:type="spellEnd"/>
      <w:r>
        <w:rPr>
          <w:rFonts w:ascii="Courier New" w:eastAsia="Courier New" w:hAnsi="Courier New" w:cs="Courier New"/>
          <w:sz w:val="20"/>
          <w:szCs w:val="20"/>
        </w:rPr>
        <w:t>"</w:t>
      </w:r>
    </w:p>
    <w:p w14:paraId="6BF74AD0"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android:id</w:t>
      </w:r>
      <w:proofErr w:type="spellEnd"/>
      <w:r>
        <w:rPr>
          <w:rFonts w:ascii="Courier New" w:eastAsia="Courier New" w:hAnsi="Courier New" w:cs="Courier New"/>
          <w:sz w:val="20"/>
          <w:szCs w:val="20"/>
        </w:rPr>
        <w:t>="@+id/textView2"</w:t>
      </w:r>
    </w:p>
    <w:p w14:paraId="08FDFC3D"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android:textColor</w:t>
      </w:r>
      <w:proofErr w:type="spellEnd"/>
      <w:proofErr w:type="gramEnd"/>
      <w:r>
        <w:rPr>
          <w:rFonts w:ascii="Courier New" w:eastAsia="Courier New" w:hAnsi="Courier New" w:cs="Courier New"/>
          <w:sz w:val="20"/>
          <w:szCs w:val="20"/>
        </w:rPr>
        <w:t>="#ff3eff0f"</w:t>
      </w:r>
    </w:p>
    <w:p w14:paraId="12C25F25"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android:textSize</w:t>
      </w:r>
      <w:proofErr w:type="spellEnd"/>
      <w:proofErr w:type="gramEnd"/>
      <w:r>
        <w:rPr>
          <w:rFonts w:ascii="Courier New" w:eastAsia="Courier New" w:hAnsi="Courier New" w:cs="Courier New"/>
          <w:sz w:val="20"/>
          <w:szCs w:val="20"/>
        </w:rPr>
        <w:t>="35dp"</w:t>
      </w:r>
    </w:p>
    <w:p w14:paraId="45C8BDA5"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w:t>
      </w:r>
      <w:proofErr w:type="spellStart"/>
      <w:proofErr w:type="gramStart"/>
      <w:r>
        <w:rPr>
          <w:rFonts w:ascii="Courier New" w:eastAsia="Courier New" w:hAnsi="Courier New" w:cs="Courier New"/>
          <w:sz w:val="20"/>
          <w:szCs w:val="20"/>
        </w:rPr>
        <w:t>android:layout</w:t>
      </w:r>
      <w:proofErr w:type="gramEnd"/>
      <w:r>
        <w:rPr>
          <w:rFonts w:ascii="Courier New" w:eastAsia="Courier New" w:hAnsi="Courier New" w:cs="Courier New"/>
          <w:sz w:val="20"/>
          <w:szCs w:val="20"/>
        </w:rPr>
        <w:t>_below</w:t>
      </w:r>
      <w:proofErr w:type="spellEnd"/>
      <w:r>
        <w:rPr>
          <w:rFonts w:ascii="Courier New" w:eastAsia="Courier New" w:hAnsi="Courier New" w:cs="Courier New"/>
          <w:sz w:val="20"/>
          <w:szCs w:val="20"/>
        </w:rPr>
        <w:t>="@+id/</w:t>
      </w:r>
      <w:proofErr w:type="spellStart"/>
      <w:r>
        <w:rPr>
          <w:rFonts w:ascii="Courier New" w:eastAsia="Courier New" w:hAnsi="Courier New" w:cs="Courier New"/>
          <w:sz w:val="20"/>
          <w:szCs w:val="20"/>
        </w:rPr>
        <w:t>textView</w:t>
      </w:r>
      <w:proofErr w:type="spellEnd"/>
      <w:r>
        <w:rPr>
          <w:rFonts w:ascii="Courier New" w:eastAsia="Courier New" w:hAnsi="Courier New" w:cs="Courier New"/>
          <w:sz w:val="20"/>
          <w:szCs w:val="20"/>
        </w:rPr>
        <w:t>"</w:t>
      </w:r>
    </w:p>
    <w:p w14:paraId="41204D6A"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android:layout</w:t>
      </w:r>
      <w:proofErr w:type="gramEnd"/>
      <w:r>
        <w:rPr>
          <w:rFonts w:ascii="Courier New" w:eastAsia="Courier New" w:hAnsi="Courier New" w:cs="Courier New"/>
          <w:sz w:val="20"/>
          <w:szCs w:val="20"/>
        </w:rPr>
        <w:t>_centerHorizontal</w:t>
      </w:r>
      <w:proofErr w:type="spellEnd"/>
      <w:r>
        <w:rPr>
          <w:rFonts w:ascii="Courier New" w:eastAsia="Courier New" w:hAnsi="Courier New" w:cs="Courier New"/>
          <w:sz w:val="20"/>
          <w:szCs w:val="20"/>
        </w:rPr>
        <w:t>="true" /&gt;</w:t>
      </w:r>
    </w:p>
    <w:p w14:paraId="0F46B99F"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&lt;</w:t>
      </w:r>
      <w:proofErr w:type="spellStart"/>
      <w:r>
        <w:rPr>
          <w:rFonts w:ascii="Courier New" w:eastAsia="Courier New" w:hAnsi="Courier New" w:cs="Courier New"/>
          <w:sz w:val="20"/>
          <w:szCs w:val="20"/>
        </w:rPr>
        <w:t>ImageView</w:t>
      </w:r>
      <w:proofErr w:type="spellEnd"/>
    </w:p>
    <w:p w14:paraId="274BC1A2"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android:layout</w:t>
      </w:r>
      <w:proofErr w:type="gramEnd"/>
      <w:r>
        <w:rPr>
          <w:rFonts w:ascii="Courier New" w:eastAsia="Courier New" w:hAnsi="Courier New" w:cs="Courier New"/>
          <w:sz w:val="20"/>
          <w:szCs w:val="20"/>
        </w:rPr>
        <w:t>_width</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wrap_content</w:t>
      </w:r>
      <w:proofErr w:type="spellEnd"/>
      <w:r>
        <w:rPr>
          <w:rFonts w:ascii="Courier New" w:eastAsia="Courier New" w:hAnsi="Courier New" w:cs="Courier New"/>
          <w:sz w:val="20"/>
          <w:szCs w:val="20"/>
        </w:rPr>
        <w:t>"</w:t>
      </w:r>
    </w:p>
    <w:p w14:paraId="20503886"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android:layout</w:t>
      </w:r>
      <w:proofErr w:type="gramEnd"/>
      <w:r>
        <w:rPr>
          <w:rFonts w:ascii="Courier New" w:eastAsia="Courier New" w:hAnsi="Courier New" w:cs="Courier New"/>
          <w:sz w:val="20"/>
          <w:szCs w:val="20"/>
        </w:rPr>
        <w:t>_height</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wrap_content</w:t>
      </w:r>
      <w:proofErr w:type="spellEnd"/>
      <w:r>
        <w:rPr>
          <w:rFonts w:ascii="Courier New" w:eastAsia="Courier New" w:hAnsi="Courier New" w:cs="Courier New"/>
          <w:sz w:val="20"/>
          <w:szCs w:val="20"/>
        </w:rPr>
        <w:t>"</w:t>
      </w:r>
    </w:p>
    <w:p w14:paraId="409529E5"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android:id</w:t>
      </w:r>
      <w:proofErr w:type="spellEnd"/>
      <w:r>
        <w:rPr>
          <w:rFonts w:ascii="Courier New" w:eastAsia="Courier New" w:hAnsi="Courier New" w:cs="Courier New"/>
          <w:sz w:val="20"/>
          <w:szCs w:val="20"/>
        </w:rPr>
        <w:t>="@+id/</w:t>
      </w:r>
      <w:proofErr w:type="spellStart"/>
      <w:r>
        <w:rPr>
          <w:rFonts w:ascii="Courier New" w:eastAsia="Courier New" w:hAnsi="Courier New" w:cs="Courier New"/>
          <w:sz w:val="20"/>
          <w:szCs w:val="20"/>
        </w:rPr>
        <w:t>imageView</w:t>
      </w:r>
      <w:proofErr w:type="spellEnd"/>
      <w:r>
        <w:rPr>
          <w:rFonts w:ascii="Courier New" w:eastAsia="Courier New" w:hAnsi="Courier New" w:cs="Courier New"/>
          <w:sz w:val="20"/>
          <w:szCs w:val="20"/>
        </w:rPr>
        <w:t>"</w:t>
      </w:r>
    </w:p>
    <w:p w14:paraId="35751F64"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android:src</w:t>
      </w:r>
      <w:proofErr w:type="spellEnd"/>
      <w:r>
        <w:rPr>
          <w:rFonts w:ascii="Courier New" w:eastAsia="Courier New" w:hAnsi="Courier New" w:cs="Courier New"/>
          <w:sz w:val="20"/>
          <w:szCs w:val="20"/>
        </w:rPr>
        <w:t>="@drawable/</w:t>
      </w:r>
      <w:proofErr w:type="spellStart"/>
      <w:r>
        <w:rPr>
          <w:rFonts w:ascii="Courier New" w:eastAsia="Courier New" w:hAnsi="Courier New" w:cs="Courier New"/>
          <w:sz w:val="20"/>
          <w:szCs w:val="20"/>
        </w:rPr>
        <w:t>abc</w:t>
      </w:r>
      <w:proofErr w:type="spellEnd"/>
      <w:r>
        <w:rPr>
          <w:rFonts w:ascii="Courier New" w:eastAsia="Courier New" w:hAnsi="Courier New" w:cs="Courier New"/>
          <w:sz w:val="20"/>
          <w:szCs w:val="20"/>
        </w:rPr>
        <w:t>"</w:t>
      </w:r>
    </w:p>
    <w:p w14:paraId="69421A10"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android:layout</w:t>
      </w:r>
      <w:proofErr w:type="gramEnd"/>
      <w:r>
        <w:rPr>
          <w:rFonts w:ascii="Courier New" w:eastAsia="Courier New" w:hAnsi="Courier New" w:cs="Courier New"/>
          <w:sz w:val="20"/>
          <w:szCs w:val="20"/>
        </w:rPr>
        <w:t>_below</w:t>
      </w:r>
      <w:proofErr w:type="spellEnd"/>
      <w:r>
        <w:rPr>
          <w:rFonts w:ascii="Courier New" w:eastAsia="Courier New" w:hAnsi="Courier New" w:cs="Courier New"/>
          <w:sz w:val="20"/>
          <w:szCs w:val="20"/>
        </w:rPr>
        <w:t>="@+id/textView2"</w:t>
      </w:r>
    </w:p>
    <w:p w14:paraId="27EED6BE"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android:layout</w:t>
      </w:r>
      <w:proofErr w:type="gramEnd"/>
      <w:r>
        <w:rPr>
          <w:rFonts w:ascii="Courier New" w:eastAsia="Courier New" w:hAnsi="Courier New" w:cs="Courier New"/>
          <w:sz w:val="20"/>
          <w:szCs w:val="20"/>
        </w:rPr>
        <w:t>_alignRight</w:t>
      </w:r>
      <w:proofErr w:type="spellEnd"/>
      <w:r>
        <w:rPr>
          <w:rFonts w:ascii="Courier New" w:eastAsia="Courier New" w:hAnsi="Courier New" w:cs="Courier New"/>
          <w:sz w:val="20"/>
          <w:szCs w:val="20"/>
        </w:rPr>
        <w:t>="@+id/textView2"</w:t>
      </w:r>
    </w:p>
    <w:p w14:paraId="10B10554"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android:layout</w:t>
      </w:r>
      <w:proofErr w:type="gramEnd"/>
      <w:r>
        <w:rPr>
          <w:rFonts w:ascii="Courier New" w:eastAsia="Courier New" w:hAnsi="Courier New" w:cs="Courier New"/>
          <w:sz w:val="20"/>
          <w:szCs w:val="20"/>
        </w:rPr>
        <w:t>_alignEnd</w:t>
      </w:r>
      <w:proofErr w:type="spellEnd"/>
      <w:r>
        <w:rPr>
          <w:rFonts w:ascii="Courier New" w:eastAsia="Courier New" w:hAnsi="Courier New" w:cs="Courier New"/>
          <w:sz w:val="20"/>
          <w:szCs w:val="20"/>
        </w:rPr>
        <w:t>="@+id/textView2"</w:t>
      </w:r>
    </w:p>
    <w:p w14:paraId="722613DF"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android:layout</w:t>
      </w:r>
      <w:proofErr w:type="gramEnd"/>
      <w:r>
        <w:rPr>
          <w:rFonts w:ascii="Courier New" w:eastAsia="Courier New" w:hAnsi="Courier New" w:cs="Courier New"/>
          <w:sz w:val="20"/>
          <w:szCs w:val="20"/>
        </w:rPr>
        <w:t>_alignLeft</w:t>
      </w:r>
      <w:proofErr w:type="spellEnd"/>
      <w:r>
        <w:rPr>
          <w:rFonts w:ascii="Courier New" w:eastAsia="Courier New" w:hAnsi="Courier New" w:cs="Courier New"/>
          <w:sz w:val="20"/>
          <w:szCs w:val="20"/>
        </w:rPr>
        <w:t>="@+id/</w:t>
      </w:r>
      <w:proofErr w:type="spellStart"/>
      <w:r>
        <w:rPr>
          <w:rFonts w:ascii="Courier New" w:eastAsia="Courier New" w:hAnsi="Courier New" w:cs="Courier New"/>
          <w:sz w:val="20"/>
          <w:szCs w:val="20"/>
        </w:rPr>
        <w:t>textView</w:t>
      </w:r>
      <w:proofErr w:type="spellEnd"/>
      <w:r>
        <w:rPr>
          <w:rFonts w:ascii="Courier New" w:eastAsia="Courier New" w:hAnsi="Courier New" w:cs="Courier New"/>
          <w:sz w:val="20"/>
          <w:szCs w:val="20"/>
        </w:rPr>
        <w:t>"</w:t>
      </w:r>
    </w:p>
    <w:p w14:paraId="39D5403B"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android:layout</w:t>
      </w:r>
      <w:proofErr w:type="gramEnd"/>
      <w:r>
        <w:rPr>
          <w:rFonts w:ascii="Courier New" w:eastAsia="Courier New" w:hAnsi="Courier New" w:cs="Courier New"/>
          <w:sz w:val="20"/>
          <w:szCs w:val="20"/>
        </w:rPr>
        <w:t>_alignStart</w:t>
      </w:r>
      <w:proofErr w:type="spellEnd"/>
      <w:r>
        <w:rPr>
          <w:rFonts w:ascii="Courier New" w:eastAsia="Courier New" w:hAnsi="Courier New" w:cs="Courier New"/>
          <w:sz w:val="20"/>
          <w:szCs w:val="20"/>
        </w:rPr>
        <w:t>="@+id</w:t>
      </w:r>
      <w:r>
        <w:rPr>
          <w:rFonts w:ascii="Courier New" w:eastAsia="Courier New" w:hAnsi="Courier New" w:cs="Courier New"/>
          <w:sz w:val="20"/>
          <w:szCs w:val="20"/>
        </w:rPr>
        <w:t>/</w:t>
      </w:r>
      <w:proofErr w:type="spellStart"/>
      <w:r>
        <w:rPr>
          <w:rFonts w:ascii="Courier New" w:eastAsia="Courier New" w:hAnsi="Courier New" w:cs="Courier New"/>
          <w:sz w:val="20"/>
          <w:szCs w:val="20"/>
        </w:rPr>
        <w:t>textView</w:t>
      </w:r>
      <w:proofErr w:type="spellEnd"/>
      <w:r>
        <w:rPr>
          <w:rFonts w:ascii="Courier New" w:eastAsia="Courier New" w:hAnsi="Courier New" w:cs="Courier New"/>
          <w:sz w:val="20"/>
          <w:szCs w:val="20"/>
        </w:rPr>
        <w:t>" /&gt;</w:t>
      </w:r>
    </w:p>
    <w:p w14:paraId="450DF8C4"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&lt;Button</w:t>
      </w:r>
    </w:p>
    <w:p w14:paraId="440D4F2B"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android:layout</w:t>
      </w:r>
      <w:proofErr w:type="gramEnd"/>
      <w:r>
        <w:rPr>
          <w:rFonts w:ascii="Courier New" w:eastAsia="Courier New" w:hAnsi="Courier New" w:cs="Courier New"/>
          <w:sz w:val="20"/>
          <w:szCs w:val="20"/>
        </w:rPr>
        <w:t>_width</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wrap_content</w:t>
      </w:r>
      <w:proofErr w:type="spellEnd"/>
      <w:r>
        <w:rPr>
          <w:rFonts w:ascii="Courier New" w:eastAsia="Courier New" w:hAnsi="Courier New" w:cs="Courier New"/>
          <w:sz w:val="20"/>
          <w:szCs w:val="20"/>
        </w:rPr>
        <w:t>"</w:t>
      </w:r>
    </w:p>
    <w:p w14:paraId="4DA307E7"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android:layout</w:t>
      </w:r>
      <w:proofErr w:type="gramEnd"/>
      <w:r>
        <w:rPr>
          <w:rFonts w:ascii="Courier New" w:eastAsia="Courier New" w:hAnsi="Courier New" w:cs="Courier New"/>
          <w:sz w:val="20"/>
          <w:szCs w:val="20"/>
        </w:rPr>
        <w:t>_height</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wrap_content</w:t>
      </w:r>
      <w:proofErr w:type="spellEnd"/>
      <w:r>
        <w:rPr>
          <w:rFonts w:ascii="Courier New" w:eastAsia="Courier New" w:hAnsi="Courier New" w:cs="Courier New"/>
          <w:sz w:val="20"/>
          <w:szCs w:val="20"/>
        </w:rPr>
        <w:t>"</w:t>
      </w:r>
    </w:p>
    <w:p w14:paraId="0272F640"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android:text</w:t>
      </w:r>
      <w:proofErr w:type="spellEnd"/>
      <w:r>
        <w:rPr>
          <w:rFonts w:ascii="Courier New" w:eastAsia="Courier New" w:hAnsi="Courier New" w:cs="Courier New"/>
          <w:sz w:val="20"/>
          <w:szCs w:val="20"/>
        </w:rPr>
        <w:t>="Alert dialog"</w:t>
      </w:r>
    </w:p>
    <w:p w14:paraId="0F5D93C0"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android:id</w:t>
      </w:r>
      <w:proofErr w:type="spellEnd"/>
      <w:r>
        <w:rPr>
          <w:rFonts w:ascii="Courier New" w:eastAsia="Courier New" w:hAnsi="Courier New" w:cs="Courier New"/>
          <w:sz w:val="20"/>
          <w:szCs w:val="20"/>
        </w:rPr>
        <w:t>="@+id/button"</w:t>
      </w:r>
    </w:p>
    <w:p w14:paraId="13F9DD75"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android:layout</w:t>
      </w:r>
      <w:proofErr w:type="gramEnd"/>
      <w:r>
        <w:rPr>
          <w:rFonts w:ascii="Courier New" w:eastAsia="Courier New" w:hAnsi="Courier New" w:cs="Courier New"/>
          <w:sz w:val="20"/>
          <w:szCs w:val="20"/>
        </w:rPr>
        <w:t>_below</w:t>
      </w:r>
      <w:proofErr w:type="spellEnd"/>
      <w:r>
        <w:rPr>
          <w:rFonts w:ascii="Courier New" w:eastAsia="Courier New" w:hAnsi="Courier New" w:cs="Courier New"/>
          <w:sz w:val="20"/>
          <w:szCs w:val="20"/>
        </w:rPr>
        <w:t>="@+id/</w:t>
      </w:r>
      <w:proofErr w:type="spellStart"/>
      <w:r>
        <w:rPr>
          <w:rFonts w:ascii="Courier New" w:eastAsia="Courier New" w:hAnsi="Courier New" w:cs="Courier New"/>
          <w:sz w:val="20"/>
          <w:szCs w:val="20"/>
        </w:rPr>
        <w:t>imageView</w:t>
      </w:r>
      <w:proofErr w:type="spellEnd"/>
      <w:r>
        <w:rPr>
          <w:rFonts w:ascii="Courier New" w:eastAsia="Courier New" w:hAnsi="Courier New" w:cs="Courier New"/>
          <w:sz w:val="20"/>
          <w:szCs w:val="20"/>
        </w:rPr>
        <w:t>"</w:t>
      </w:r>
    </w:p>
    <w:p w14:paraId="73B19E87"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android:layout</w:t>
      </w:r>
      <w:proofErr w:type="gramEnd"/>
      <w:r>
        <w:rPr>
          <w:rFonts w:ascii="Courier New" w:eastAsia="Courier New" w:hAnsi="Courier New" w:cs="Courier New"/>
          <w:sz w:val="20"/>
          <w:szCs w:val="20"/>
        </w:rPr>
        <w:t>_alignRight</w:t>
      </w:r>
      <w:proofErr w:type="spellEnd"/>
      <w:r>
        <w:rPr>
          <w:rFonts w:ascii="Courier New" w:eastAsia="Courier New" w:hAnsi="Courier New" w:cs="Courier New"/>
          <w:sz w:val="20"/>
          <w:szCs w:val="20"/>
        </w:rPr>
        <w:t>="@+id/textView2"</w:t>
      </w:r>
    </w:p>
    <w:p w14:paraId="001B96C2"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android:layout</w:t>
      </w:r>
      <w:proofErr w:type="gramEnd"/>
      <w:r>
        <w:rPr>
          <w:rFonts w:ascii="Courier New" w:eastAsia="Courier New" w:hAnsi="Courier New" w:cs="Courier New"/>
          <w:sz w:val="20"/>
          <w:szCs w:val="20"/>
        </w:rPr>
        <w:t>_alignEnd</w:t>
      </w:r>
      <w:proofErr w:type="spellEnd"/>
      <w:r>
        <w:rPr>
          <w:rFonts w:ascii="Courier New" w:eastAsia="Courier New" w:hAnsi="Courier New" w:cs="Courier New"/>
          <w:sz w:val="20"/>
          <w:szCs w:val="20"/>
        </w:rPr>
        <w:t>="@+id/textView2"</w:t>
      </w:r>
    </w:p>
    <w:p w14:paraId="3D7351BD"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android:layout</w:t>
      </w:r>
      <w:proofErr w:type="gramEnd"/>
      <w:r>
        <w:rPr>
          <w:rFonts w:ascii="Courier New" w:eastAsia="Courier New" w:hAnsi="Courier New" w:cs="Courier New"/>
          <w:sz w:val="20"/>
          <w:szCs w:val="20"/>
        </w:rPr>
        <w:t>_marginTop</w:t>
      </w:r>
      <w:proofErr w:type="spellEnd"/>
      <w:r>
        <w:rPr>
          <w:rFonts w:ascii="Courier New" w:eastAsia="Courier New" w:hAnsi="Courier New" w:cs="Courier New"/>
          <w:sz w:val="20"/>
          <w:szCs w:val="20"/>
        </w:rPr>
        <w:t>="42dp"</w:t>
      </w:r>
    </w:p>
    <w:p w14:paraId="0C13A185"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android:onClick</w:t>
      </w:r>
      <w:proofErr w:type="spellEnd"/>
      <w:proofErr w:type="gramEnd"/>
      <w:r>
        <w:rPr>
          <w:rFonts w:ascii="Courier New" w:eastAsia="Courier New" w:hAnsi="Courier New" w:cs="Courier New"/>
          <w:sz w:val="20"/>
          <w:szCs w:val="20"/>
        </w:rPr>
        <w:t>="open"</w:t>
      </w:r>
    </w:p>
    <w:p w14:paraId="682835B8"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w:t>
      </w:r>
      <w:proofErr w:type="spellStart"/>
      <w:proofErr w:type="gramStart"/>
      <w:r>
        <w:rPr>
          <w:rFonts w:ascii="Courier New" w:eastAsia="Courier New" w:hAnsi="Courier New" w:cs="Courier New"/>
          <w:sz w:val="20"/>
          <w:szCs w:val="20"/>
        </w:rPr>
        <w:t>android:layout</w:t>
      </w:r>
      <w:proofErr w:type="gramEnd"/>
      <w:r>
        <w:rPr>
          <w:rFonts w:ascii="Courier New" w:eastAsia="Courier New" w:hAnsi="Courier New" w:cs="Courier New"/>
          <w:sz w:val="20"/>
          <w:szCs w:val="20"/>
        </w:rPr>
        <w:t>_alignLeft</w:t>
      </w:r>
      <w:proofErr w:type="spellEnd"/>
      <w:r>
        <w:rPr>
          <w:rFonts w:ascii="Courier New" w:eastAsia="Courier New" w:hAnsi="Courier New" w:cs="Courier New"/>
          <w:sz w:val="20"/>
          <w:szCs w:val="20"/>
        </w:rPr>
        <w:t>="@+id/</w:t>
      </w:r>
      <w:proofErr w:type="spellStart"/>
      <w:r>
        <w:rPr>
          <w:rFonts w:ascii="Courier New" w:eastAsia="Courier New" w:hAnsi="Courier New" w:cs="Courier New"/>
          <w:sz w:val="20"/>
          <w:szCs w:val="20"/>
        </w:rPr>
        <w:t>imageView</w:t>
      </w:r>
      <w:proofErr w:type="spellEnd"/>
      <w:r>
        <w:rPr>
          <w:rFonts w:ascii="Courier New" w:eastAsia="Courier New" w:hAnsi="Courier New" w:cs="Courier New"/>
          <w:sz w:val="20"/>
          <w:szCs w:val="20"/>
        </w:rPr>
        <w:t>"</w:t>
      </w:r>
    </w:p>
    <w:p w14:paraId="69A1BBD8"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android:layout</w:t>
      </w:r>
      <w:proofErr w:type="gramEnd"/>
      <w:r>
        <w:rPr>
          <w:rFonts w:ascii="Courier New" w:eastAsia="Courier New" w:hAnsi="Courier New" w:cs="Courier New"/>
          <w:sz w:val="20"/>
          <w:szCs w:val="20"/>
        </w:rPr>
        <w:t>_alignStart</w:t>
      </w:r>
      <w:proofErr w:type="spellEnd"/>
      <w:r>
        <w:rPr>
          <w:rFonts w:ascii="Courier New" w:eastAsia="Courier New" w:hAnsi="Courier New" w:cs="Courier New"/>
          <w:sz w:val="20"/>
          <w:szCs w:val="20"/>
        </w:rPr>
        <w:t>="@+id/</w:t>
      </w:r>
      <w:proofErr w:type="spellStart"/>
      <w:r>
        <w:rPr>
          <w:rFonts w:ascii="Courier New" w:eastAsia="Courier New" w:hAnsi="Courier New" w:cs="Courier New"/>
          <w:sz w:val="20"/>
          <w:szCs w:val="20"/>
        </w:rPr>
        <w:t>imageView</w:t>
      </w:r>
      <w:proofErr w:type="spellEnd"/>
      <w:r>
        <w:rPr>
          <w:rFonts w:ascii="Courier New" w:eastAsia="Courier New" w:hAnsi="Courier New" w:cs="Courier New"/>
          <w:sz w:val="20"/>
          <w:szCs w:val="20"/>
        </w:rPr>
        <w:t>" /&gt;</w:t>
      </w:r>
    </w:p>
    <w:p w14:paraId="7CB02BCD"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
    <w:p w14:paraId="0D8D4B9D"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&lt;/</w:t>
      </w:r>
      <w:proofErr w:type="spellStart"/>
      <w:r>
        <w:rPr>
          <w:rFonts w:ascii="Courier New" w:eastAsia="Courier New" w:hAnsi="Courier New" w:cs="Courier New"/>
          <w:sz w:val="20"/>
          <w:szCs w:val="20"/>
        </w:rPr>
        <w:t>RelativeLayout</w:t>
      </w:r>
      <w:proofErr w:type="spellEnd"/>
      <w:r>
        <w:rPr>
          <w:rFonts w:ascii="Courier New" w:eastAsia="Courier New" w:hAnsi="Courier New" w:cs="Courier New"/>
          <w:sz w:val="20"/>
          <w:szCs w:val="20"/>
        </w:rPr>
        <w:t>&gt;</w:t>
      </w:r>
    </w:p>
    <w:p w14:paraId="009A8E7F"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Here is ofStrings.xml</w:t>
      </w:r>
    </w:p>
    <w:p w14:paraId="4459440D"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&lt;resources&gt;</w:t>
      </w:r>
    </w:p>
    <w:p w14:paraId="2F947D1E"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&lt;string name="</w:t>
      </w:r>
      <w:proofErr w:type="spellStart"/>
      <w:r>
        <w:rPr>
          <w:rFonts w:ascii="Courier New" w:eastAsia="Courier New" w:hAnsi="Courier New" w:cs="Courier New"/>
          <w:sz w:val="20"/>
          <w:szCs w:val="20"/>
        </w:rPr>
        <w:t>app_name</w:t>
      </w:r>
      <w:proofErr w:type="spellEnd"/>
      <w:r>
        <w:rPr>
          <w:rFonts w:ascii="Courier New" w:eastAsia="Courier New" w:hAnsi="Courier New" w:cs="Courier New"/>
          <w:sz w:val="20"/>
          <w:szCs w:val="20"/>
        </w:rPr>
        <w:t>"&gt;My Application&lt;/string&gt;</w:t>
      </w:r>
    </w:p>
    <w:p w14:paraId="6E90B765"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&lt;/resources&gt;</w:t>
      </w:r>
    </w:p>
    <w:p w14:paraId="40D8932E"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Here is the default code of AndroidManifest.xml</w:t>
      </w:r>
    </w:p>
    <w:p w14:paraId="4F931E5B"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&lt;?xml version="1.0" encoding="utf</w:t>
      </w:r>
      <w:r>
        <w:rPr>
          <w:rFonts w:ascii="Courier New" w:eastAsia="Courier New" w:hAnsi="Courier New" w:cs="Courier New"/>
          <w:sz w:val="20"/>
          <w:szCs w:val="20"/>
        </w:rPr>
        <w:t>-8"?&gt;</w:t>
      </w:r>
    </w:p>
    <w:p w14:paraId="5A00704F"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&lt;manifest </w:t>
      </w:r>
      <w:proofErr w:type="spellStart"/>
      <w:proofErr w:type="gramStart"/>
      <w:r>
        <w:rPr>
          <w:rFonts w:ascii="Courier New" w:eastAsia="Courier New" w:hAnsi="Courier New" w:cs="Courier New"/>
          <w:sz w:val="20"/>
          <w:szCs w:val="20"/>
        </w:rPr>
        <w:t>xmlns:android</w:t>
      </w:r>
      <w:proofErr w:type="spellEnd"/>
      <w:proofErr w:type="gramEnd"/>
      <w:r>
        <w:rPr>
          <w:rFonts w:ascii="Courier New" w:eastAsia="Courier New" w:hAnsi="Courier New" w:cs="Courier New"/>
          <w:sz w:val="20"/>
          <w:szCs w:val="20"/>
        </w:rPr>
        <w:t>="http://schemas.android.com/</w:t>
      </w:r>
      <w:proofErr w:type="spellStart"/>
      <w:r>
        <w:rPr>
          <w:rFonts w:ascii="Courier New" w:eastAsia="Courier New" w:hAnsi="Courier New" w:cs="Courier New"/>
          <w:sz w:val="20"/>
          <w:szCs w:val="20"/>
        </w:rPr>
        <w:t>apk</w:t>
      </w:r>
      <w:proofErr w:type="spellEnd"/>
      <w:r>
        <w:rPr>
          <w:rFonts w:ascii="Courier New" w:eastAsia="Courier New" w:hAnsi="Courier New" w:cs="Courier New"/>
          <w:sz w:val="20"/>
          <w:szCs w:val="20"/>
        </w:rPr>
        <w:t>/res/android"</w:t>
      </w:r>
    </w:p>
    <w:p w14:paraId="5DE16C13"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package="</w:t>
      </w:r>
      <w:proofErr w:type="spellStart"/>
      <w:r>
        <w:rPr>
          <w:rFonts w:ascii="Courier New" w:eastAsia="Courier New" w:hAnsi="Courier New" w:cs="Courier New"/>
          <w:sz w:val="20"/>
          <w:szCs w:val="20"/>
        </w:rPr>
        <w:t>com.</w:t>
      </w:r>
      <w:proofErr w:type="gramStart"/>
      <w:r>
        <w:rPr>
          <w:rFonts w:ascii="Courier New" w:eastAsia="Courier New" w:hAnsi="Courier New" w:cs="Courier New"/>
          <w:sz w:val="20"/>
          <w:szCs w:val="20"/>
        </w:rPr>
        <w:t>example.sairamkrishna</w:t>
      </w:r>
      <w:proofErr w:type="gramEnd"/>
      <w:r>
        <w:rPr>
          <w:rFonts w:ascii="Courier New" w:eastAsia="Courier New" w:hAnsi="Courier New" w:cs="Courier New"/>
          <w:sz w:val="20"/>
          <w:szCs w:val="20"/>
        </w:rPr>
        <w:t>.myapplication</w:t>
      </w:r>
      <w:proofErr w:type="spellEnd"/>
      <w:r>
        <w:rPr>
          <w:rFonts w:ascii="Courier New" w:eastAsia="Courier New" w:hAnsi="Courier New" w:cs="Courier New"/>
          <w:sz w:val="20"/>
          <w:szCs w:val="20"/>
        </w:rPr>
        <w:t>" &gt;</w:t>
      </w:r>
    </w:p>
    <w:p w14:paraId="2BFC0BE4"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&lt;application</w:t>
      </w:r>
    </w:p>
    <w:p w14:paraId="7F60EE62"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android:allowBackup</w:t>
      </w:r>
      <w:proofErr w:type="spellEnd"/>
      <w:proofErr w:type="gramEnd"/>
      <w:r>
        <w:rPr>
          <w:rFonts w:ascii="Courier New" w:eastAsia="Courier New" w:hAnsi="Courier New" w:cs="Courier New"/>
          <w:sz w:val="20"/>
          <w:szCs w:val="20"/>
        </w:rPr>
        <w:t>="true"</w:t>
      </w:r>
    </w:p>
    <w:p w14:paraId="44A62D86"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android:icon</w:t>
      </w:r>
      <w:proofErr w:type="spellEnd"/>
      <w:proofErr w:type="gramEnd"/>
      <w:r>
        <w:rPr>
          <w:rFonts w:ascii="Courier New" w:eastAsia="Courier New" w:hAnsi="Courier New" w:cs="Courier New"/>
          <w:sz w:val="20"/>
          <w:szCs w:val="20"/>
        </w:rPr>
        <w:t>="@drawable/</w:t>
      </w:r>
      <w:proofErr w:type="spellStart"/>
      <w:r>
        <w:rPr>
          <w:rFonts w:ascii="Courier New" w:eastAsia="Courier New" w:hAnsi="Courier New" w:cs="Courier New"/>
          <w:sz w:val="20"/>
          <w:szCs w:val="20"/>
        </w:rPr>
        <w:t>ic_launcher</w:t>
      </w:r>
      <w:proofErr w:type="spellEnd"/>
      <w:r>
        <w:rPr>
          <w:rFonts w:ascii="Courier New" w:eastAsia="Courier New" w:hAnsi="Courier New" w:cs="Courier New"/>
          <w:sz w:val="20"/>
          <w:szCs w:val="20"/>
        </w:rPr>
        <w:t>"</w:t>
      </w:r>
    </w:p>
    <w:p w14:paraId="362D3457"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android:label</w:t>
      </w:r>
      <w:proofErr w:type="spellEnd"/>
      <w:proofErr w:type="gramEnd"/>
      <w:r>
        <w:rPr>
          <w:rFonts w:ascii="Courier New" w:eastAsia="Courier New" w:hAnsi="Courier New" w:cs="Courier New"/>
          <w:sz w:val="20"/>
          <w:szCs w:val="20"/>
        </w:rPr>
        <w:t>="@string/</w:t>
      </w:r>
      <w:proofErr w:type="spellStart"/>
      <w:r>
        <w:rPr>
          <w:rFonts w:ascii="Courier New" w:eastAsia="Courier New" w:hAnsi="Courier New" w:cs="Courier New"/>
          <w:sz w:val="20"/>
          <w:szCs w:val="20"/>
        </w:rPr>
        <w:t>app_n</w:t>
      </w:r>
      <w:r>
        <w:rPr>
          <w:rFonts w:ascii="Courier New" w:eastAsia="Courier New" w:hAnsi="Courier New" w:cs="Courier New"/>
          <w:sz w:val="20"/>
          <w:szCs w:val="20"/>
        </w:rPr>
        <w:t>ame</w:t>
      </w:r>
      <w:proofErr w:type="spellEnd"/>
      <w:r>
        <w:rPr>
          <w:rFonts w:ascii="Courier New" w:eastAsia="Courier New" w:hAnsi="Courier New" w:cs="Courier New"/>
          <w:sz w:val="20"/>
          <w:szCs w:val="20"/>
        </w:rPr>
        <w:t>"</w:t>
      </w:r>
    </w:p>
    <w:p w14:paraId="7F3DAC18"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android:theme</w:t>
      </w:r>
      <w:proofErr w:type="spellEnd"/>
      <w:proofErr w:type="gramEnd"/>
      <w:r>
        <w:rPr>
          <w:rFonts w:ascii="Courier New" w:eastAsia="Courier New" w:hAnsi="Courier New" w:cs="Courier New"/>
          <w:sz w:val="20"/>
          <w:szCs w:val="20"/>
        </w:rPr>
        <w:t>="@style/</w:t>
      </w:r>
      <w:proofErr w:type="spellStart"/>
      <w:r>
        <w:rPr>
          <w:rFonts w:ascii="Courier New" w:eastAsia="Courier New" w:hAnsi="Courier New" w:cs="Courier New"/>
          <w:sz w:val="20"/>
          <w:szCs w:val="20"/>
        </w:rPr>
        <w:t>AppTheme</w:t>
      </w:r>
      <w:proofErr w:type="spellEnd"/>
      <w:r>
        <w:rPr>
          <w:rFonts w:ascii="Courier New" w:eastAsia="Courier New" w:hAnsi="Courier New" w:cs="Courier New"/>
          <w:sz w:val="20"/>
          <w:szCs w:val="20"/>
        </w:rPr>
        <w:t xml:space="preserve">" &gt;   </w:t>
      </w:r>
    </w:p>
    <w:p w14:paraId="7C000149"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&lt;activity</w:t>
      </w:r>
    </w:p>
    <w:p w14:paraId="273E555E"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android:name="com.</w:t>
      </w:r>
      <w:proofErr w:type="gramStart"/>
      <w:r>
        <w:rPr>
          <w:rFonts w:ascii="Courier New" w:eastAsia="Courier New" w:hAnsi="Courier New" w:cs="Courier New"/>
          <w:sz w:val="20"/>
          <w:szCs w:val="20"/>
        </w:rPr>
        <w:t>example.sairamkrishna</w:t>
      </w:r>
      <w:proofErr w:type="gramEnd"/>
      <w:r>
        <w:rPr>
          <w:rFonts w:ascii="Courier New" w:eastAsia="Courier New" w:hAnsi="Courier New" w:cs="Courier New"/>
          <w:sz w:val="20"/>
          <w:szCs w:val="20"/>
        </w:rPr>
        <w:t>.myapplication.MainActivity"</w:t>
      </w:r>
    </w:p>
    <w:p w14:paraId="1D5DB6C4"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android:label</w:t>
      </w:r>
      <w:proofErr w:type="spellEnd"/>
      <w:proofErr w:type="gramEnd"/>
      <w:r>
        <w:rPr>
          <w:rFonts w:ascii="Courier New" w:eastAsia="Courier New" w:hAnsi="Courier New" w:cs="Courier New"/>
          <w:sz w:val="20"/>
          <w:szCs w:val="20"/>
        </w:rPr>
        <w:t>="@string/</w:t>
      </w:r>
      <w:proofErr w:type="spellStart"/>
      <w:r>
        <w:rPr>
          <w:rFonts w:ascii="Courier New" w:eastAsia="Courier New" w:hAnsi="Courier New" w:cs="Courier New"/>
          <w:sz w:val="20"/>
          <w:szCs w:val="20"/>
        </w:rPr>
        <w:t>app_name</w:t>
      </w:r>
      <w:proofErr w:type="spellEnd"/>
      <w:r>
        <w:rPr>
          <w:rFonts w:ascii="Courier New" w:eastAsia="Courier New" w:hAnsi="Courier New" w:cs="Courier New"/>
          <w:sz w:val="20"/>
          <w:szCs w:val="20"/>
        </w:rPr>
        <w:t>" &gt;</w:t>
      </w:r>
    </w:p>
    <w:p w14:paraId="2F3938D9"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&lt;intent-filter&gt;</w:t>
      </w:r>
    </w:p>
    <w:p w14:paraId="4146A6C9"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&lt;action </w:t>
      </w:r>
      <w:proofErr w:type="spellStart"/>
      <w:r>
        <w:rPr>
          <w:rFonts w:ascii="Courier New" w:eastAsia="Courier New" w:hAnsi="Courier New" w:cs="Courier New"/>
          <w:sz w:val="20"/>
          <w:szCs w:val="20"/>
        </w:rPr>
        <w:t>android:name</w:t>
      </w:r>
      <w:proofErr w:type="spellEnd"/>
      <w:r>
        <w:rPr>
          <w:rFonts w:ascii="Courier New" w:eastAsia="Courier New" w:hAnsi="Courier New" w:cs="Courier New"/>
          <w:sz w:val="20"/>
          <w:szCs w:val="20"/>
        </w:rPr>
        <w:t>="</w:t>
      </w:r>
      <w:proofErr w:type="spellStart"/>
      <w:proofErr w:type="gramStart"/>
      <w:r>
        <w:rPr>
          <w:rFonts w:ascii="Courier New" w:eastAsia="Courier New" w:hAnsi="Courier New" w:cs="Courier New"/>
          <w:sz w:val="20"/>
          <w:szCs w:val="20"/>
        </w:rPr>
        <w:t>android.intent</w:t>
      </w:r>
      <w:proofErr w:type="gramEnd"/>
      <w:r>
        <w:rPr>
          <w:rFonts w:ascii="Courier New" w:eastAsia="Courier New" w:hAnsi="Courier New" w:cs="Courier New"/>
          <w:sz w:val="20"/>
          <w:szCs w:val="20"/>
        </w:rPr>
        <w:t>.action.MAIN</w:t>
      </w:r>
      <w:proofErr w:type="spellEnd"/>
      <w:r>
        <w:rPr>
          <w:rFonts w:ascii="Courier New" w:eastAsia="Courier New" w:hAnsi="Courier New" w:cs="Courier New"/>
          <w:sz w:val="20"/>
          <w:szCs w:val="20"/>
        </w:rPr>
        <w:t>" /&gt;</w:t>
      </w:r>
    </w:p>
    <w:p w14:paraId="4E795193"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&lt;category </w:t>
      </w:r>
      <w:proofErr w:type="spellStart"/>
      <w:r>
        <w:rPr>
          <w:rFonts w:ascii="Courier New" w:eastAsia="Courier New" w:hAnsi="Courier New" w:cs="Courier New"/>
          <w:sz w:val="20"/>
          <w:szCs w:val="20"/>
        </w:rPr>
        <w:t>android:name</w:t>
      </w:r>
      <w:proofErr w:type="spellEnd"/>
      <w:r>
        <w:rPr>
          <w:rFonts w:ascii="Courier New" w:eastAsia="Courier New" w:hAnsi="Courier New" w:cs="Courier New"/>
          <w:sz w:val="20"/>
          <w:szCs w:val="20"/>
        </w:rPr>
        <w:t>="</w:t>
      </w:r>
      <w:proofErr w:type="spellStart"/>
      <w:proofErr w:type="gramStart"/>
      <w:r>
        <w:rPr>
          <w:rFonts w:ascii="Courier New" w:eastAsia="Courier New" w:hAnsi="Courier New" w:cs="Courier New"/>
          <w:sz w:val="20"/>
          <w:szCs w:val="20"/>
        </w:rPr>
        <w:t>android.intent</w:t>
      </w:r>
      <w:proofErr w:type="gramEnd"/>
      <w:r>
        <w:rPr>
          <w:rFonts w:ascii="Courier New" w:eastAsia="Courier New" w:hAnsi="Courier New" w:cs="Courier New"/>
          <w:sz w:val="20"/>
          <w:szCs w:val="20"/>
        </w:rPr>
        <w:t>.category.LAUNCHER</w:t>
      </w:r>
      <w:proofErr w:type="spellEnd"/>
      <w:r>
        <w:rPr>
          <w:rFonts w:ascii="Courier New" w:eastAsia="Courier New" w:hAnsi="Courier New" w:cs="Courier New"/>
          <w:sz w:val="20"/>
          <w:szCs w:val="20"/>
        </w:rPr>
        <w:t>" /&gt;</w:t>
      </w:r>
    </w:p>
    <w:p w14:paraId="1F3B451A"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&lt;/intent-filter&gt; </w:t>
      </w:r>
    </w:p>
    <w:p w14:paraId="3FD6C1F9"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&lt;/activity&gt;  </w:t>
      </w:r>
    </w:p>
    <w:p w14:paraId="2CDC4AE5"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 xml:space="preserve">   &lt;/application&gt;</w:t>
      </w:r>
    </w:p>
    <w:p w14:paraId="1A31FA14" w14:textId="77777777" w:rsidR="007C695C" w:rsidRDefault="00A10EA8">
      <w:pPr>
        <w:spacing w:before="240" w:after="240" w:line="360" w:lineRule="auto"/>
        <w:rPr>
          <w:rFonts w:ascii="Courier New" w:eastAsia="Courier New" w:hAnsi="Courier New" w:cs="Courier New"/>
          <w:sz w:val="20"/>
          <w:szCs w:val="20"/>
        </w:rPr>
      </w:pPr>
      <w:r>
        <w:rPr>
          <w:rFonts w:ascii="Courier New" w:eastAsia="Courier New" w:hAnsi="Courier New" w:cs="Courier New"/>
          <w:sz w:val="20"/>
          <w:szCs w:val="20"/>
        </w:rPr>
        <w:t>&lt;/manifest&gt;</w:t>
      </w:r>
    </w:p>
    <w:p w14:paraId="0A537E4D" w14:textId="77777777" w:rsidR="007C695C" w:rsidRDefault="00A10EA8">
      <w:pPr>
        <w:spacing w:before="240" w:after="240" w:line="360" w:lineRule="auto"/>
        <w:rPr>
          <w:sz w:val="20"/>
          <w:szCs w:val="20"/>
        </w:rPr>
      </w:pPr>
      <w:r>
        <w:rPr>
          <w:sz w:val="20"/>
          <w:szCs w:val="20"/>
        </w:rPr>
        <w:t>Let's try to run your application. I assu</w:t>
      </w:r>
      <w:r>
        <w:rPr>
          <w:sz w:val="20"/>
          <w:szCs w:val="20"/>
        </w:rPr>
        <w:t xml:space="preserve">me you have connected your actual Android Mobile device with your computer. To run the app from Android studio, open one of your project's activity files and click Run Eclipse Run Icon </w:t>
      </w:r>
      <w:proofErr w:type="spellStart"/>
      <w:r>
        <w:rPr>
          <w:sz w:val="20"/>
          <w:szCs w:val="20"/>
        </w:rPr>
        <w:t>icon</w:t>
      </w:r>
      <w:proofErr w:type="spellEnd"/>
      <w:r>
        <w:rPr>
          <w:sz w:val="20"/>
          <w:szCs w:val="20"/>
        </w:rPr>
        <w:t xml:space="preserve"> from the toolbar. Before starting your application</w:t>
      </w:r>
      <w:proofErr w:type="gramStart"/>
      <w:r>
        <w:rPr>
          <w:sz w:val="20"/>
          <w:szCs w:val="20"/>
        </w:rPr>
        <w:t>, ]Android</w:t>
      </w:r>
      <w:proofErr w:type="gramEnd"/>
      <w:r>
        <w:rPr>
          <w:sz w:val="20"/>
          <w:szCs w:val="20"/>
        </w:rPr>
        <w:t xml:space="preserve"> studi</w:t>
      </w:r>
      <w:r>
        <w:rPr>
          <w:sz w:val="20"/>
          <w:szCs w:val="20"/>
        </w:rPr>
        <w:t>o will display the following window to select an option where you want to run your Android application.</w:t>
      </w:r>
    </w:p>
    <w:p w14:paraId="402109D1" w14:textId="77777777" w:rsidR="007C695C" w:rsidRDefault="00A10EA8">
      <w:pPr>
        <w:spacing w:before="240" w:after="240" w:line="360" w:lineRule="auto"/>
        <w:rPr>
          <w:sz w:val="20"/>
          <w:szCs w:val="20"/>
        </w:rPr>
      </w:pPr>
      <w:r>
        <w:rPr>
          <w:noProof/>
          <w:sz w:val="20"/>
          <w:szCs w:val="20"/>
        </w:rPr>
        <w:drawing>
          <wp:inline distT="114300" distB="114300" distL="114300" distR="114300" wp14:anchorId="5459CFEA" wp14:editId="148A336E">
            <wp:extent cx="1462088" cy="2105025"/>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7"/>
                    <a:srcRect/>
                    <a:stretch>
                      <a:fillRect/>
                    </a:stretch>
                  </pic:blipFill>
                  <pic:spPr>
                    <a:xfrm>
                      <a:off x="0" y="0"/>
                      <a:ext cx="1462088" cy="2105025"/>
                    </a:xfrm>
                    <a:prstGeom prst="rect">
                      <a:avLst/>
                    </a:prstGeom>
                    <a:ln/>
                  </pic:spPr>
                </pic:pic>
              </a:graphicData>
            </a:graphic>
          </wp:inline>
        </w:drawing>
      </w:r>
    </w:p>
    <w:p w14:paraId="4E827975" w14:textId="77777777" w:rsidR="007C695C" w:rsidRDefault="00A10EA8">
      <w:pPr>
        <w:spacing w:before="240" w:after="240" w:line="360" w:lineRule="auto"/>
        <w:rPr>
          <w:sz w:val="20"/>
          <w:szCs w:val="20"/>
        </w:rPr>
      </w:pPr>
      <w:r>
        <w:rPr>
          <w:rFonts w:ascii="Times New Roman" w:eastAsia="Times New Roman" w:hAnsi="Times New Roman" w:cs="Times New Roman"/>
          <w:sz w:val="20"/>
          <w:szCs w:val="20"/>
        </w:rPr>
        <w:t xml:space="preserve">Select your options and then click on it. For suppose, if you have clicked on yes button, then result would as </w:t>
      </w:r>
      <w:proofErr w:type="gramStart"/>
      <w:r>
        <w:rPr>
          <w:rFonts w:ascii="Times New Roman" w:eastAsia="Times New Roman" w:hAnsi="Times New Roman" w:cs="Times New Roman"/>
          <w:sz w:val="20"/>
          <w:szCs w:val="20"/>
        </w:rPr>
        <w:t>follows</w:t>
      </w:r>
      <w:proofErr w:type="gramEnd"/>
    </w:p>
    <w:p w14:paraId="7E7A51DF" w14:textId="77777777" w:rsidR="007C695C" w:rsidRDefault="00A10EA8">
      <w:pPr>
        <w:spacing w:before="240" w:after="240" w:line="360" w:lineRule="auto"/>
        <w:rPr>
          <w:sz w:val="20"/>
          <w:szCs w:val="20"/>
        </w:rPr>
      </w:pPr>
      <w:r>
        <w:rPr>
          <w:noProof/>
          <w:sz w:val="20"/>
          <w:szCs w:val="20"/>
        </w:rPr>
        <w:drawing>
          <wp:inline distT="114300" distB="114300" distL="114300" distR="114300" wp14:anchorId="14E3BA43" wp14:editId="7F6D51C3">
            <wp:extent cx="1512559" cy="1804988"/>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8"/>
                    <a:srcRect/>
                    <a:stretch>
                      <a:fillRect/>
                    </a:stretch>
                  </pic:blipFill>
                  <pic:spPr>
                    <a:xfrm>
                      <a:off x="0" y="0"/>
                      <a:ext cx="1512559" cy="1804988"/>
                    </a:xfrm>
                    <a:prstGeom prst="rect">
                      <a:avLst/>
                    </a:prstGeom>
                    <a:ln/>
                  </pic:spPr>
                </pic:pic>
              </a:graphicData>
            </a:graphic>
          </wp:inline>
        </w:drawing>
      </w:r>
    </w:p>
    <w:p w14:paraId="35A3C615" w14:textId="77777777" w:rsidR="007C695C" w:rsidRDefault="00A10EA8">
      <w:pPr>
        <w:spacing w:before="240" w:after="240"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if you click on no button it </w:t>
      </w:r>
      <w:r>
        <w:rPr>
          <w:rFonts w:ascii="Times New Roman" w:eastAsia="Times New Roman" w:hAnsi="Times New Roman" w:cs="Times New Roman"/>
          <w:sz w:val="20"/>
          <w:szCs w:val="20"/>
        </w:rPr>
        <w:t xml:space="preserve">will call </w:t>
      </w:r>
      <w:proofErr w:type="gramStart"/>
      <w:r>
        <w:rPr>
          <w:rFonts w:ascii="Times New Roman" w:eastAsia="Times New Roman" w:hAnsi="Times New Roman" w:cs="Times New Roman"/>
          <w:sz w:val="20"/>
          <w:szCs w:val="20"/>
        </w:rPr>
        <w:t>finish(</w:t>
      </w:r>
      <w:proofErr w:type="gramEnd"/>
      <w:r>
        <w:rPr>
          <w:rFonts w:ascii="Times New Roman" w:eastAsia="Times New Roman" w:hAnsi="Times New Roman" w:cs="Times New Roman"/>
          <w:sz w:val="20"/>
          <w:szCs w:val="20"/>
        </w:rPr>
        <w:t>) and it will close your application.</w:t>
      </w:r>
    </w:p>
    <w:p w14:paraId="66F2E706" w14:textId="77777777" w:rsidR="007C695C" w:rsidRDefault="007C695C"/>
    <w:p w14:paraId="6263E20A" w14:textId="2FBA3923" w:rsidR="00943920" w:rsidRDefault="00943920" w:rsidP="00943920">
      <w:pPr>
        <w:pStyle w:val="Heading1"/>
        <w:ind w:left="0" w:firstLine="0"/>
        <w:jc w:val="center"/>
        <w:rPr>
          <w:rFonts w:ascii="Oswald" w:eastAsia="Oswald" w:hAnsi="Oswald" w:cs="Oswald"/>
          <w:b w:val="0"/>
          <w:bCs/>
          <w:sz w:val="28"/>
          <w:szCs w:val="28"/>
        </w:rPr>
      </w:pPr>
      <w:r>
        <w:rPr>
          <w:rFonts w:ascii="Oswald" w:eastAsia="Oswald" w:hAnsi="Oswald" w:cs="Oswald"/>
          <w:b w:val="0"/>
          <w:bCs/>
          <w:sz w:val="28"/>
          <w:szCs w:val="28"/>
        </w:rPr>
        <w:lastRenderedPageBreak/>
        <w:t xml:space="preserve">PRACTICAL </w:t>
      </w:r>
      <w:r>
        <w:rPr>
          <w:rFonts w:ascii="Oswald" w:eastAsia="Oswald" w:hAnsi="Oswald" w:cs="Oswald"/>
          <w:b w:val="0"/>
          <w:bCs/>
          <w:sz w:val="28"/>
          <w:szCs w:val="28"/>
        </w:rPr>
        <w:t>7</w:t>
      </w:r>
    </w:p>
    <w:p w14:paraId="327C3757" w14:textId="77777777" w:rsidR="00943920" w:rsidRDefault="00943920">
      <w:pPr>
        <w:rPr>
          <w:rFonts w:ascii="Oswald" w:eastAsia="Oswald" w:hAnsi="Oswald" w:cs="Oswald"/>
          <w:b/>
          <w:sz w:val="30"/>
          <w:szCs w:val="30"/>
        </w:rPr>
      </w:pPr>
    </w:p>
    <w:p w14:paraId="0F95B164" w14:textId="4F84BE0F" w:rsidR="007C695C" w:rsidRDefault="00943920">
      <w:pPr>
        <w:rPr>
          <w:rFonts w:ascii="Oswald" w:eastAsia="Oswald" w:hAnsi="Oswald" w:cs="Oswald"/>
          <w:b/>
          <w:sz w:val="30"/>
          <w:szCs w:val="30"/>
        </w:rPr>
      </w:pPr>
      <w:r>
        <w:rPr>
          <w:rFonts w:ascii="Oswald" w:eastAsia="Oswald" w:hAnsi="Oswald" w:cs="Oswald"/>
          <w:b/>
          <w:sz w:val="30"/>
          <w:szCs w:val="30"/>
        </w:rPr>
        <w:t>Q)</w:t>
      </w:r>
      <w:r w:rsidR="00A10EA8">
        <w:rPr>
          <w:rFonts w:ascii="Oswald" w:eastAsia="Oswald" w:hAnsi="Oswald" w:cs="Oswald"/>
          <w:b/>
          <w:sz w:val="30"/>
          <w:szCs w:val="30"/>
        </w:rPr>
        <w:t xml:space="preserve"> Programs on Intents, Events, Listeners, and Adapters</w:t>
      </w:r>
    </w:p>
    <w:p w14:paraId="7CC3057E" w14:textId="77777777" w:rsidR="007C695C" w:rsidRDefault="007C695C">
      <w:pPr>
        <w:rPr>
          <w:b/>
          <w:sz w:val="24"/>
          <w:szCs w:val="24"/>
        </w:rPr>
      </w:pPr>
    </w:p>
    <w:p w14:paraId="60B6AD81" w14:textId="77777777" w:rsidR="007C695C" w:rsidRDefault="00A10EA8">
      <w:pPr>
        <w:rPr>
          <w:b/>
        </w:rPr>
      </w:pPr>
      <w:r>
        <w:rPr>
          <w:b/>
        </w:rPr>
        <w:t>The Android Intent Class, Using Events and Event Listeners</w:t>
      </w:r>
    </w:p>
    <w:p w14:paraId="5B2B1C15" w14:textId="77777777" w:rsidR="007C695C" w:rsidRDefault="00A10EA8">
      <w:pPr>
        <w:rPr>
          <w:sz w:val="20"/>
          <w:szCs w:val="20"/>
        </w:rPr>
      </w:pPr>
      <w:r>
        <w:rPr>
          <w:sz w:val="20"/>
          <w:szCs w:val="20"/>
        </w:rPr>
        <w:t>Android Intent to launch various Android built-in applications</w:t>
      </w:r>
    </w:p>
    <w:p w14:paraId="1FE132E3" w14:textId="77777777" w:rsidR="007C695C" w:rsidRDefault="00A10EA8">
      <w:pPr>
        <w:rPr>
          <w:sz w:val="20"/>
          <w:szCs w:val="20"/>
        </w:rPr>
      </w:pPr>
      <w:r>
        <w:rPr>
          <w:sz w:val="20"/>
          <w:szCs w:val="20"/>
        </w:rPr>
        <w:t>Step</w:t>
      </w:r>
      <w:r>
        <w:rPr>
          <w:sz w:val="20"/>
          <w:szCs w:val="20"/>
        </w:rPr>
        <w:tab/>
        <w:t>Description</w:t>
      </w:r>
    </w:p>
    <w:p w14:paraId="1D69FF77" w14:textId="77777777" w:rsidR="007C695C" w:rsidRDefault="00A10EA8">
      <w:pPr>
        <w:rPr>
          <w:sz w:val="20"/>
          <w:szCs w:val="20"/>
        </w:rPr>
      </w:pPr>
      <w:r>
        <w:rPr>
          <w:sz w:val="20"/>
          <w:szCs w:val="20"/>
        </w:rPr>
        <w:t>1</w:t>
      </w:r>
      <w:r>
        <w:rPr>
          <w:sz w:val="20"/>
          <w:szCs w:val="20"/>
        </w:rPr>
        <w:tab/>
        <w:t>Y</w:t>
      </w:r>
      <w:r>
        <w:rPr>
          <w:sz w:val="20"/>
          <w:szCs w:val="20"/>
        </w:rPr>
        <w:t>ou will use Android studio IDE to create an Android application and name it as My Application under a package com.</w:t>
      </w:r>
      <w:proofErr w:type="gramStart"/>
      <w:r>
        <w:rPr>
          <w:sz w:val="20"/>
          <w:szCs w:val="20"/>
        </w:rPr>
        <w:t>example.saira</w:t>
      </w:r>
      <w:proofErr w:type="gramEnd"/>
      <w:r>
        <w:rPr>
          <w:sz w:val="20"/>
          <w:szCs w:val="20"/>
        </w:rPr>
        <w:t>_000.myapplication.</w:t>
      </w:r>
    </w:p>
    <w:p w14:paraId="067A3946" w14:textId="77777777" w:rsidR="007C695C" w:rsidRDefault="00A10EA8">
      <w:pPr>
        <w:rPr>
          <w:sz w:val="20"/>
          <w:szCs w:val="20"/>
        </w:rPr>
      </w:pPr>
      <w:r>
        <w:rPr>
          <w:sz w:val="20"/>
          <w:szCs w:val="20"/>
        </w:rPr>
        <w:t>2</w:t>
      </w:r>
      <w:r>
        <w:rPr>
          <w:sz w:val="20"/>
          <w:szCs w:val="20"/>
        </w:rPr>
        <w:tab/>
        <w:t xml:space="preserve">Modify </w:t>
      </w:r>
      <w:proofErr w:type="spellStart"/>
      <w:r>
        <w:rPr>
          <w:sz w:val="20"/>
          <w:szCs w:val="20"/>
        </w:rPr>
        <w:t>src</w:t>
      </w:r>
      <w:proofErr w:type="spellEnd"/>
      <w:r>
        <w:rPr>
          <w:sz w:val="20"/>
          <w:szCs w:val="20"/>
        </w:rPr>
        <w:t>/main/java/MainActivity.java file and add the code to define two listeners corresponding two butt</w:t>
      </w:r>
      <w:r>
        <w:rPr>
          <w:sz w:val="20"/>
          <w:szCs w:val="20"/>
        </w:rPr>
        <w:t xml:space="preserve">ons </w:t>
      </w:r>
      <w:proofErr w:type="spellStart"/>
      <w:r>
        <w:rPr>
          <w:sz w:val="20"/>
          <w:szCs w:val="20"/>
        </w:rPr>
        <w:t>ie</w:t>
      </w:r>
      <w:proofErr w:type="spellEnd"/>
      <w:r>
        <w:rPr>
          <w:sz w:val="20"/>
          <w:szCs w:val="20"/>
        </w:rPr>
        <w:t>. Start Browser and Start Phone.</w:t>
      </w:r>
    </w:p>
    <w:p w14:paraId="19F3D905" w14:textId="77777777" w:rsidR="007C695C" w:rsidRDefault="00A10EA8">
      <w:pPr>
        <w:rPr>
          <w:sz w:val="20"/>
          <w:szCs w:val="20"/>
        </w:rPr>
      </w:pPr>
      <w:r>
        <w:rPr>
          <w:sz w:val="20"/>
          <w:szCs w:val="20"/>
        </w:rPr>
        <w:t>3</w:t>
      </w:r>
      <w:r>
        <w:rPr>
          <w:sz w:val="20"/>
          <w:szCs w:val="20"/>
        </w:rPr>
        <w:tab/>
        <w:t>Modify layout XML file res/layout/activity_main.xml to add three buttons in linear layout.</w:t>
      </w:r>
    </w:p>
    <w:p w14:paraId="3AD95D33" w14:textId="77777777" w:rsidR="007C695C" w:rsidRDefault="00A10EA8">
      <w:pPr>
        <w:rPr>
          <w:sz w:val="20"/>
          <w:szCs w:val="20"/>
        </w:rPr>
      </w:pPr>
      <w:r>
        <w:rPr>
          <w:sz w:val="20"/>
          <w:szCs w:val="20"/>
        </w:rPr>
        <w:t>4</w:t>
      </w:r>
      <w:r>
        <w:rPr>
          <w:sz w:val="20"/>
          <w:szCs w:val="20"/>
        </w:rPr>
        <w:tab/>
        <w:t>Run the application to launch the Android emulator and verify the result of the changes done in the application.</w:t>
      </w:r>
    </w:p>
    <w:p w14:paraId="3FD932D6" w14:textId="77777777" w:rsidR="007C695C" w:rsidRDefault="007C695C">
      <w:pPr>
        <w:rPr>
          <w:sz w:val="20"/>
          <w:szCs w:val="20"/>
        </w:rPr>
      </w:pPr>
    </w:p>
    <w:p w14:paraId="0A801642" w14:textId="77777777" w:rsidR="007C695C" w:rsidRDefault="00A10EA8">
      <w:pPr>
        <w:rPr>
          <w:b/>
          <w:sz w:val="20"/>
          <w:szCs w:val="20"/>
        </w:rPr>
      </w:pPr>
      <w:r>
        <w:rPr>
          <w:sz w:val="20"/>
          <w:szCs w:val="20"/>
        </w:rPr>
        <w:t>Following is the content of the modified main activity file</w:t>
      </w:r>
      <w:r>
        <w:rPr>
          <w:b/>
          <w:sz w:val="20"/>
          <w:szCs w:val="20"/>
        </w:rPr>
        <w:t xml:space="preserve"> </w:t>
      </w:r>
      <w:proofErr w:type="spellStart"/>
      <w:r>
        <w:rPr>
          <w:b/>
          <w:sz w:val="20"/>
          <w:szCs w:val="20"/>
        </w:rPr>
        <w:t>src</w:t>
      </w:r>
      <w:proofErr w:type="spellEnd"/>
      <w:r>
        <w:rPr>
          <w:b/>
          <w:sz w:val="20"/>
          <w:szCs w:val="20"/>
        </w:rPr>
        <w:t>/</w:t>
      </w:r>
      <w:proofErr w:type="spellStart"/>
      <w:r>
        <w:rPr>
          <w:b/>
          <w:sz w:val="20"/>
          <w:szCs w:val="20"/>
        </w:rPr>
        <w:t>com.example.MyApplication</w:t>
      </w:r>
      <w:proofErr w:type="spellEnd"/>
      <w:r>
        <w:rPr>
          <w:b/>
          <w:sz w:val="20"/>
          <w:szCs w:val="20"/>
        </w:rPr>
        <w:t>/MainActivity.java.</w:t>
      </w:r>
    </w:p>
    <w:p w14:paraId="6EE2A5A2" w14:textId="77777777" w:rsidR="007C695C" w:rsidRDefault="007C695C">
      <w:pPr>
        <w:rPr>
          <w:sz w:val="20"/>
          <w:szCs w:val="20"/>
        </w:rPr>
      </w:pPr>
    </w:p>
    <w:p w14:paraId="07F938E2"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package com.</w:t>
      </w:r>
      <w:proofErr w:type="gramStart"/>
      <w:r>
        <w:rPr>
          <w:rFonts w:ascii="Courier New" w:eastAsia="Courier New" w:hAnsi="Courier New" w:cs="Courier New"/>
          <w:sz w:val="20"/>
          <w:szCs w:val="20"/>
        </w:rPr>
        <w:t>example.saira</w:t>
      </w:r>
      <w:proofErr w:type="gramEnd"/>
      <w:r>
        <w:rPr>
          <w:rFonts w:ascii="Courier New" w:eastAsia="Courier New" w:hAnsi="Courier New" w:cs="Courier New"/>
          <w:sz w:val="20"/>
          <w:szCs w:val="20"/>
        </w:rPr>
        <w:t>_000.myapplication;</w:t>
      </w:r>
    </w:p>
    <w:p w14:paraId="7F07E17B" w14:textId="77777777" w:rsidR="007C695C" w:rsidRDefault="007C695C">
      <w:pPr>
        <w:rPr>
          <w:rFonts w:ascii="Courier New" w:eastAsia="Courier New" w:hAnsi="Courier New" w:cs="Courier New"/>
          <w:sz w:val="20"/>
          <w:szCs w:val="20"/>
        </w:rPr>
      </w:pPr>
    </w:p>
    <w:p w14:paraId="6C623267"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proofErr w:type="gramStart"/>
      <w:r>
        <w:rPr>
          <w:rFonts w:ascii="Courier New" w:eastAsia="Courier New" w:hAnsi="Courier New" w:cs="Courier New"/>
          <w:sz w:val="20"/>
          <w:szCs w:val="20"/>
        </w:rPr>
        <w:t>android.content</w:t>
      </w:r>
      <w:proofErr w:type="gramEnd"/>
      <w:r>
        <w:rPr>
          <w:rFonts w:ascii="Courier New" w:eastAsia="Courier New" w:hAnsi="Courier New" w:cs="Courier New"/>
          <w:sz w:val="20"/>
          <w:szCs w:val="20"/>
        </w:rPr>
        <w:t>.Intent</w:t>
      </w:r>
      <w:proofErr w:type="spellEnd"/>
      <w:r>
        <w:rPr>
          <w:rFonts w:ascii="Courier New" w:eastAsia="Courier New" w:hAnsi="Courier New" w:cs="Courier New"/>
          <w:sz w:val="20"/>
          <w:szCs w:val="20"/>
        </w:rPr>
        <w:t>;</w:t>
      </w:r>
    </w:p>
    <w:p w14:paraId="0E348A0A"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proofErr w:type="gramStart"/>
      <w:r>
        <w:rPr>
          <w:rFonts w:ascii="Courier New" w:eastAsia="Courier New" w:hAnsi="Courier New" w:cs="Courier New"/>
          <w:sz w:val="20"/>
          <w:szCs w:val="20"/>
        </w:rPr>
        <w:t>android.net.Uri</w:t>
      </w:r>
      <w:proofErr w:type="spellEnd"/>
      <w:proofErr w:type="gramEnd"/>
      <w:r>
        <w:rPr>
          <w:rFonts w:ascii="Courier New" w:eastAsia="Courier New" w:hAnsi="Courier New" w:cs="Courier New"/>
          <w:sz w:val="20"/>
          <w:szCs w:val="20"/>
        </w:rPr>
        <w:t>;</w:t>
      </w:r>
    </w:p>
    <w:p w14:paraId="10A05569"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import android.support.v7.app.AppCompatActivity;</w:t>
      </w:r>
    </w:p>
    <w:p w14:paraId="71F96453"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android.</w:t>
      </w:r>
      <w:proofErr w:type="gramStart"/>
      <w:r>
        <w:rPr>
          <w:rFonts w:ascii="Courier New" w:eastAsia="Courier New" w:hAnsi="Courier New" w:cs="Courier New"/>
          <w:sz w:val="20"/>
          <w:szCs w:val="20"/>
        </w:rPr>
        <w:t>os.Bundle</w:t>
      </w:r>
      <w:proofErr w:type="spellEnd"/>
      <w:proofErr w:type="gramEnd"/>
      <w:r>
        <w:rPr>
          <w:rFonts w:ascii="Courier New" w:eastAsia="Courier New" w:hAnsi="Courier New" w:cs="Courier New"/>
          <w:sz w:val="20"/>
          <w:szCs w:val="20"/>
        </w:rPr>
        <w:t>;</w:t>
      </w:r>
    </w:p>
    <w:p w14:paraId="078AB36D"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proofErr w:type="gramStart"/>
      <w:r>
        <w:rPr>
          <w:rFonts w:ascii="Courier New" w:eastAsia="Courier New" w:hAnsi="Courier New" w:cs="Courier New"/>
          <w:sz w:val="20"/>
          <w:szCs w:val="20"/>
        </w:rPr>
        <w:t>android.view</w:t>
      </w:r>
      <w:proofErr w:type="gramEnd"/>
      <w:r>
        <w:rPr>
          <w:rFonts w:ascii="Courier New" w:eastAsia="Courier New" w:hAnsi="Courier New" w:cs="Courier New"/>
          <w:sz w:val="20"/>
          <w:szCs w:val="20"/>
        </w:rPr>
        <w:t>.View</w:t>
      </w:r>
      <w:proofErr w:type="spellEnd"/>
      <w:r>
        <w:rPr>
          <w:rFonts w:ascii="Courier New" w:eastAsia="Courier New" w:hAnsi="Courier New" w:cs="Courier New"/>
          <w:sz w:val="20"/>
          <w:szCs w:val="20"/>
        </w:rPr>
        <w:t>;</w:t>
      </w:r>
    </w:p>
    <w:p w14:paraId="6F120608"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proofErr w:type="gramStart"/>
      <w:r>
        <w:rPr>
          <w:rFonts w:ascii="Courier New" w:eastAsia="Courier New" w:hAnsi="Courier New" w:cs="Courier New"/>
          <w:sz w:val="20"/>
          <w:szCs w:val="20"/>
        </w:rPr>
        <w:t>android.widget</w:t>
      </w:r>
      <w:proofErr w:type="gramEnd"/>
      <w:r>
        <w:rPr>
          <w:rFonts w:ascii="Courier New" w:eastAsia="Courier New" w:hAnsi="Courier New" w:cs="Courier New"/>
          <w:sz w:val="20"/>
          <w:szCs w:val="20"/>
        </w:rPr>
        <w:t>.Button</w:t>
      </w:r>
      <w:proofErr w:type="spellEnd"/>
      <w:r>
        <w:rPr>
          <w:rFonts w:ascii="Courier New" w:eastAsia="Courier New" w:hAnsi="Courier New" w:cs="Courier New"/>
          <w:sz w:val="20"/>
          <w:szCs w:val="20"/>
        </w:rPr>
        <w:t>;</w:t>
      </w:r>
    </w:p>
    <w:p w14:paraId="217E4BE8" w14:textId="77777777" w:rsidR="007C695C" w:rsidRDefault="007C695C">
      <w:pPr>
        <w:rPr>
          <w:rFonts w:ascii="Courier New" w:eastAsia="Courier New" w:hAnsi="Courier New" w:cs="Courier New"/>
          <w:sz w:val="20"/>
          <w:szCs w:val="20"/>
        </w:rPr>
      </w:pPr>
    </w:p>
    <w:p w14:paraId="0532C572"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public class </w:t>
      </w:r>
      <w:proofErr w:type="spellStart"/>
      <w:r>
        <w:rPr>
          <w:rFonts w:ascii="Courier New" w:eastAsia="Courier New" w:hAnsi="Courier New" w:cs="Courier New"/>
          <w:sz w:val="20"/>
          <w:szCs w:val="20"/>
        </w:rPr>
        <w:t>MainActivity</w:t>
      </w:r>
      <w:proofErr w:type="spellEnd"/>
      <w:r>
        <w:rPr>
          <w:rFonts w:ascii="Courier New" w:eastAsia="Courier New" w:hAnsi="Courier New" w:cs="Courier New"/>
          <w:sz w:val="20"/>
          <w:szCs w:val="20"/>
        </w:rPr>
        <w:t xml:space="preserve"> extends </w:t>
      </w:r>
      <w:proofErr w:type="spellStart"/>
      <w:r>
        <w:rPr>
          <w:rFonts w:ascii="Courier New" w:eastAsia="Courier New" w:hAnsi="Courier New" w:cs="Courier New"/>
          <w:sz w:val="20"/>
          <w:szCs w:val="20"/>
        </w:rPr>
        <w:t>AppCompatActivity</w:t>
      </w:r>
      <w:proofErr w:type="spellEnd"/>
      <w:r>
        <w:rPr>
          <w:rFonts w:ascii="Courier New" w:eastAsia="Courier New" w:hAnsi="Courier New" w:cs="Courier New"/>
          <w:sz w:val="20"/>
          <w:szCs w:val="20"/>
        </w:rPr>
        <w:t xml:space="preserve"> {</w:t>
      </w:r>
    </w:p>
    <w:p w14:paraId="07CD68CE"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Button b</w:t>
      </w:r>
      <w:proofErr w:type="gramStart"/>
      <w:r>
        <w:rPr>
          <w:rFonts w:ascii="Courier New" w:eastAsia="Courier New" w:hAnsi="Courier New" w:cs="Courier New"/>
          <w:sz w:val="20"/>
          <w:szCs w:val="20"/>
        </w:rPr>
        <w:t>1,b</w:t>
      </w:r>
      <w:proofErr w:type="gramEnd"/>
      <w:r>
        <w:rPr>
          <w:rFonts w:ascii="Courier New" w:eastAsia="Courier New" w:hAnsi="Courier New" w:cs="Courier New"/>
          <w:sz w:val="20"/>
          <w:szCs w:val="20"/>
        </w:rPr>
        <w:t>2;</w:t>
      </w:r>
    </w:p>
    <w:p w14:paraId="6E3A57C3" w14:textId="77777777" w:rsidR="007C695C" w:rsidRDefault="007C695C">
      <w:pPr>
        <w:rPr>
          <w:rFonts w:ascii="Courier New" w:eastAsia="Courier New" w:hAnsi="Courier New" w:cs="Courier New"/>
          <w:sz w:val="20"/>
          <w:szCs w:val="20"/>
        </w:rPr>
      </w:pPr>
    </w:p>
    <w:p w14:paraId="4F45C521"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@Override</w:t>
      </w:r>
    </w:p>
    <w:p w14:paraId="42A87567"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protected void </w:t>
      </w:r>
      <w:proofErr w:type="spellStart"/>
      <w:proofErr w:type="gramStart"/>
      <w:r>
        <w:rPr>
          <w:rFonts w:ascii="Courier New" w:eastAsia="Courier New" w:hAnsi="Courier New" w:cs="Courier New"/>
          <w:sz w:val="20"/>
          <w:szCs w:val="20"/>
        </w:rPr>
        <w:t>onCreate</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 xml:space="preserve">Bundle </w:t>
      </w:r>
      <w:proofErr w:type="spellStart"/>
      <w:r>
        <w:rPr>
          <w:rFonts w:ascii="Courier New" w:eastAsia="Courier New" w:hAnsi="Courier New" w:cs="Courier New"/>
          <w:sz w:val="20"/>
          <w:szCs w:val="20"/>
        </w:rPr>
        <w:t>saved</w:t>
      </w:r>
      <w:r>
        <w:rPr>
          <w:rFonts w:ascii="Courier New" w:eastAsia="Courier New" w:hAnsi="Courier New" w:cs="Courier New"/>
          <w:sz w:val="20"/>
          <w:szCs w:val="20"/>
        </w:rPr>
        <w:t>InstanceState</w:t>
      </w:r>
      <w:proofErr w:type="spellEnd"/>
      <w:r>
        <w:rPr>
          <w:rFonts w:ascii="Courier New" w:eastAsia="Courier New" w:hAnsi="Courier New" w:cs="Courier New"/>
          <w:sz w:val="20"/>
          <w:szCs w:val="20"/>
        </w:rPr>
        <w:t>) {</w:t>
      </w:r>
    </w:p>
    <w:p w14:paraId="53ACD845"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super.onCreate</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savedInstanceState</w:t>
      </w:r>
      <w:proofErr w:type="spellEnd"/>
      <w:r>
        <w:rPr>
          <w:rFonts w:ascii="Courier New" w:eastAsia="Courier New" w:hAnsi="Courier New" w:cs="Courier New"/>
          <w:sz w:val="20"/>
          <w:szCs w:val="20"/>
        </w:rPr>
        <w:t>);</w:t>
      </w:r>
    </w:p>
    <w:p w14:paraId="28F19F77"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setContentView</w:t>
      </w:r>
      <w:proofErr w:type="spellEnd"/>
      <w:r>
        <w:rPr>
          <w:rFonts w:ascii="Courier New" w:eastAsia="Courier New" w:hAnsi="Courier New" w:cs="Courier New"/>
          <w:sz w:val="20"/>
          <w:szCs w:val="20"/>
        </w:rPr>
        <w:t>(</w:t>
      </w:r>
      <w:proofErr w:type="spellStart"/>
      <w:proofErr w:type="gramStart"/>
      <w:r>
        <w:rPr>
          <w:rFonts w:ascii="Courier New" w:eastAsia="Courier New" w:hAnsi="Courier New" w:cs="Courier New"/>
          <w:sz w:val="20"/>
          <w:szCs w:val="20"/>
        </w:rPr>
        <w:t>R.layout</w:t>
      </w:r>
      <w:proofErr w:type="gramEnd"/>
      <w:r>
        <w:rPr>
          <w:rFonts w:ascii="Courier New" w:eastAsia="Courier New" w:hAnsi="Courier New" w:cs="Courier New"/>
          <w:sz w:val="20"/>
          <w:szCs w:val="20"/>
        </w:rPr>
        <w:t>.activity_main</w:t>
      </w:r>
      <w:proofErr w:type="spellEnd"/>
      <w:r>
        <w:rPr>
          <w:rFonts w:ascii="Courier New" w:eastAsia="Courier New" w:hAnsi="Courier New" w:cs="Courier New"/>
          <w:sz w:val="20"/>
          <w:szCs w:val="20"/>
        </w:rPr>
        <w:t>);</w:t>
      </w:r>
    </w:p>
    <w:p w14:paraId="587F6E3F" w14:textId="77777777" w:rsidR="007C695C" w:rsidRDefault="007C695C">
      <w:pPr>
        <w:rPr>
          <w:rFonts w:ascii="Courier New" w:eastAsia="Courier New" w:hAnsi="Courier New" w:cs="Courier New"/>
          <w:sz w:val="20"/>
          <w:szCs w:val="20"/>
        </w:rPr>
      </w:pPr>
    </w:p>
    <w:p w14:paraId="2BB554CF"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b1=(Button)</w:t>
      </w:r>
      <w:proofErr w:type="spellStart"/>
      <w:r>
        <w:rPr>
          <w:rFonts w:ascii="Courier New" w:eastAsia="Courier New" w:hAnsi="Courier New" w:cs="Courier New"/>
          <w:sz w:val="20"/>
          <w:szCs w:val="20"/>
        </w:rPr>
        <w:t>findViewById</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R.</w:t>
      </w:r>
      <w:proofErr w:type="gramStart"/>
      <w:r>
        <w:rPr>
          <w:rFonts w:ascii="Courier New" w:eastAsia="Courier New" w:hAnsi="Courier New" w:cs="Courier New"/>
          <w:sz w:val="20"/>
          <w:szCs w:val="20"/>
        </w:rPr>
        <w:t>id.button</w:t>
      </w:r>
      <w:proofErr w:type="spellEnd"/>
      <w:proofErr w:type="gramEnd"/>
      <w:r>
        <w:rPr>
          <w:rFonts w:ascii="Courier New" w:eastAsia="Courier New" w:hAnsi="Courier New" w:cs="Courier New"/>
          <w:sz w:val="20"/>
          <w:szCs w:val="20"/>
        </w:rPr>
        <w:t>);</w:t>
      </w:r>
    </w:p>
    <w:p w14:paraId="66834E95"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b</w:t>
      </w:r>
      <w:proofErr w:type="gramStart"/>
      <w:r>
        <w:rPr>
          <w:rFonts w:ascii="Courier New" w:eastAsia="Courier New" w:hAnsi="Courier New" w:cs="Courier New"/>
          <w:sz w:val="20"/>
          <w:szCs w:val="20"/>
        </w:rPr>
        <w:t>1.setOnClickListener</w:t>
      </w:r>
      <w:proofErr w:type="gramEnd"/>
      <w:r>
        <w:rPr>
          <w:rFonts w:ascii="Courier New" w:eastAsia="Courier New" w:hAnsi="Courier New" w:cs="Courier New"/>
          <w:sz w:val="20"/>
          <w:szCs w:val="20"/>
        </w:rPr>
        <w:t xml:space="preserve">(new </w:t>
      </w:r>
      <w:proofErr w:type="spellStart"/>
      <w:r>
        <w:rPr>
          <w:rFonts w:ascii="Courier New" w:eastAsia="Courier New" w:hAnsi="Courier New" w:cs="Courier New"/>
          <w:sz w:val="20"/>
          <w:szCs w:val="20"/>
        </w:rPr>
        <w:t>View.OnClickListener</w:t>
      </w:r>
      <w:proofErr w:type="spellEnd"/>
      <w:r>
        <w:rPr>
          <w:rFonts w:ascii="Courier New" w:eastAsia="Courier New" w:hAnsi="Courier New" w:cs="Courier New"/>
          <w:sz w:val="20"/>
          <w:szCs w:val="20"/>
        </w:rPr>
        <w:t>() {</w:t>
      </w:r>
    </w:p>
    <w:p w14:paraId="566A8B9C" w14:textId="77777777" w:rsidR="007C695C" w:rsidRDefault="007C695C">
      <w:pPr>
        <w:rPr>
          <w:rFonts w:ascii="Courier New" w:eastAsia="Courier New" w:hAnsi="Courier New" w:cs="Courier New"/>
          <w:sz w:val="20"/>
          <w:szCs w:val="20"/>
        </w:rPr>
      </w:pPr>
    </w:p>
    <w:p w14:paraId="507AC593"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@Override</w:t>
      </w:r>
    </w:p>
    <w:p w14:paraId="10FA7372"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public void </w:t>
      </w:r>
      <w:proofErr w:type="spellStart"/>
      <w:proofErr w:type="gramStart"/>
      <w:r>
        <w:rPr>
          <w:rFonts w:ascii="Courier New" w:eastAsia="Courier New" w:hAnsi="Courier New" w:cs="Courier New"/>
          <w:sz w:val="20"/>
          <w:szCs w:val="20"/>
        </w:rPr>
        <w:t>onClick</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View v) {</w:t>
      </w:r>
    </w:p>
    <w:p w14:paraId="732B8420"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Intent </w:t>
      </w:r>
      <w:proofErr w:type="spellStart"/>
      <w:r>
        <w:rPr>
          <w:rFonts w:ascii="Courier New" w:eastAsia="Courier New" w:hAnsi="Courier New" w:cs="Courier New"/>
          <w:sz w:val="20"/>
          <w:szCs w:val="20"/>
        </w:rPr>
        <w:t>i</w:t>
      </w:r>
      <w:proofErr w:type="spellEnd"/>
      <w:r>
        <w:rPr>
          <w:rFonts w:ascii="Courier New" w:eastAsia="Courier New" w:hAnsi="Courier New" w:cs="Courier New"/>
          <w:sz w:val="20"/>
          <w:szCs w:val="20"/>
        </w:rPr>
        <w:t xml:space="preserve"> = new </w:t>
      </w:r>
      <w:proofErr w:type="gramStart"/>
      <w:r>
        <w:rPr>
          <w:rFonts w:ascii="Courier New" w:eastAsia="Courier New" w:hAnsi="Courier New" w:cs="Courier New"/>
          <w:sz w:val="20"/>
          <w:szCs w:val="20"/>
        </w:rPr>
        <w:t>Intent(</w:t>
      </w:r>
      <w:proofErr w:type="spellStart"/>
      <w:proofErr w:type="gramEnd"/>
      <w:r>
        <w:rPr>
          <w:rFonts w:ascii="Courier New" w:eastAsia="Courier New" w:hAnsi="Courier New" w:cs="Courier New"/>
          <w:sz w:val="20"/>
          <w:szCs w:val="20"/>
        </w:rPr>
        <w:t>android.content.Intent.ACTION_VIEW</w:t>
      </w:r>
      <w:proofErr w:type="spellEnd"/>
      <w:r>
        <w:rPr>
          <w:rFonts w:ascii="Courier New" w:eastAsia="Courier New" w:hAnsi="Courier New" w:cs="Courier New"/>
          <w:sz w:val="20"/>
          <w:szCs w:val="20"/>
        </w:rPr>
        <w:t xml:space="preserve">, </w:t>
      </w:r>
    </w:p>
    <w:p w14:paraId="6778A3CD"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Uri.parse</w:t>
      </w:r>
      <w:proofErr w:type="spellEnd"/>
      <w:r>
        <w:rPr>
          <w:rFonts w:ascii="Courier New" w:eastAsia="Courier New" w:hAnsi="Courier New" w:cs="Courier New"/>
          <w:sz w:val="20"/>
          <w:szCs w:val="20"/>
        </w:rPr>
        <w:t>("http://www.example.com"));</w:t>
      </w:r>
    </w:p>
    <w:p w14:paraId="1A30EA22"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startActivity</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i</w:t>
      </w:r>
      <w:proofErr w:type="spellEnd"/>
      <w:r>
        <w:rPr>
          <w:rFonts w:ascii="Courier New" w:eastAsia="Courier New" w:hAnsi="Courier New" w:cs="Courier New"/>
          <w:sz w:val="20"/>
          <w:szCs w:val="20"/>
        </w:rPr>
        <w:t>);</w:t>
      </w:r>
    </w:p>
    <w:p w14:paraId="6192DB16"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
    <w:p w14:paraId="59EBD8CC"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
    <w:p w14:paraId="47E8E2F9" w14:textId="77777777" w:rsidR="007C695C" w:rsidRDefault="007C695C">
      <w:pPr>
        <w:rPr>
          <w:rFonts w:ascii="Courier New" w:eastAsia="Courier New" w:hAnsi="Courier New" w:cs="Courier New"/>
          <w:sz w:val="20"/>
          <w:szCs w:val="20"/>
        </w:rPr>
      </w:pPr>
    </w:p>
    <w:p w14:paraId="4C5854A1"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b2=(Button)</w:t>
      </w:r>
      <w:proofErr w:type="spellStart"/>
      <w:r>
        <w:rPr>
          <w:rFonts w:ascii="Courier New" w:eastAsia="Courier New" w:hAnsi="Courier New" w:cs="Courier New"/>
          <w:sz w:val="20"/>
          <w:szCs w:val="20"/>
        </w:rPr>
        <w:t>findViewById</w:t>
      </w:r>
      <w:proofErr w:type="spellEnd"/>
      <w:r>
        <w:rPr>
          <w:rFonts w:ascii="Courier New" w:eastAsia="Courier New" w:hAnsi="Courier New" w:cs="Courier New"/>
          <w:sz w:val="20"/>
          <w:szCs w:val="20"/>
        </w:rPr>
        <w:t>(R.</w:t>
      </w:r>
      <w:proofErr w:type="gramStart"/>
      <w:r>
        <w:rPr>
          <w:rFonts w:ascii="Courier New" w:eastAsia="Courier New" w:hAnsi="Courier New" w:cs="Courier New"/>
          <w:sz w:val="20"/>
          <w:szCs w:val="20"/>
        </w:rPr>
        <w:t>id.button</w:t>
      </w:r>
      <w:proofErr w:type="gramEnd"/>
      <w:r>
        <w:rPr>
          <w:rFonts w:ascii="Courier New" w:eastAsia="Courier New" w:hAnsi="Courier New" w:cs="Courier New"/>
          <w:sz w:val="20"/>
          <w:szCs w:val="20"/>
        </w:rPr>
        <w:t>2);</w:t>
      </w:r>
    </w:p>
    <w:p w14:paraId="73B38D16"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b</w:t>
      </w:r>
      <w:proofErr w:type="gramStart"/>
      <w:r>
        <w:rPr>
          <w:rFonts w:ascii="Courier New" w:eastAsia="Courier New" w:hAnsi="Courier New" w:cs="Courier New"/>
          <w:sz w:val="20"/>
          <w:szCs w:val="20"/>
        </w:rPr>
        <w:t>2.setOnClickListen</w:t>
      </w:r>
      <w:r>
        <w:rPr>
          <w:rFonts w:ascii="Courier New" w:eastAsia="Courier New" w:hAnsi="Courier New" w:cs="Courier New"/>
          <w:sz w:val="20"/>
          <w:szCs w:val="20"/>
        </w:rPr>
        <w:t>er</w:t>
      </w:r>
      <w:proofErr w:type="gramEnd"/>
      <w:r>
        <w:rPr>
          <w:rFonts w:ascii="Courier New" w:eastAsia="Courier New" w:hAnsi="Courier New" w:cs="Courier New"/>
          <w:sz w:val="20"/>
          <w:szCs w:val="20"/>
        </w:rPr>
        <w:t xml:space="preserve">(new </w:t>
      </w:r>
      <w:proofErr w:type="spellStart"/>
      <w:r>
        <w:rPr>
          <w:rFonts w:ascii="Courier New" w:eastAsia="Courier New" w:hAnsi="Courier New" w:cs="Courier New"/>
          <w:sz w:val="20"/>
          <w:szCs w:val="20"/>
        </w:rPr>
        <w:t>View.OnClickListener</w:t>
      </w:r>
      <w:proofErr w:type="spellEnd"/>
      <w:r>
        <w:rPr>
          <w:rFonts w:ascii="Courier New" w:eastAsia="Courier New" w:hAnsi="Courier New" w:cs="Courier New"/>
          <w:sz w:val="20"/>
          <w:szCs w:val="20"/>
        </w:rPr>
        <w:t>() {</w:t>
      </w:r>
    </w:p>
    <w:p w14:paraId="4A3874B6"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@Override</w:t>
      </w:r>
    </w:p>
    <w:p w14:paraId="72E23D5C"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public void </w:t>
      </w:r>
      <w:proofErr w:type="spellStart"/>
      <w:proofErr w:type="gramStart"/>
      <w:r>
        <w:rPr>
          <w:rFonts w:ascii="Courier New" w:eastAsia="Courier New" w:hAnsi="Courier New" w:cs="Courier New"/>
          <w:sz w:val="20"/>
          <w:szCs w:val="20"/>
        </w:rPr>
        <w:t>onClick</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View v) {</w:t>
      </w:r>
    </w:p>
    <w:p w14:paraId="6C58EB0E"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Intent </w:t>
      </w:r>
      <w:proofErr w:type="spellStart"/>
      <w:r>
        <w:rPr>
          <w:rFonts w:ascii="Courier New" w:eastAsia="Courier New" w:hAnsi="Courier New" w:cs="Courier New"/>
          <w:sz w:val="20"/>
          <w:szCs w:val="20"/>
        </w:rPr>
        <w:t>i</w:t>
      </w:r>
      <w:proofErr w:type="spellEnd"/>
      <w:r>
        <w:rPr>
          <w:rFonts w:ascii="Courier New" w:eastAsia="Courier New" w:hAnsi="Courier New" w:cs="Courier New"/>
          <w:sz w:val="20"/>
          <w:szCs w:val="20"/>
        </w:rPr>
        <w:t xml:space="preserve"> = new </w:t>
      </w:r>
      <w:proofErr w:type="gramStart"/>
      <w:r>
        <w:rPr>
          <w:rFonts w:ascii="Courier New" w:eastAsia="Courier New" w:hAnsi="Courier New" w:cs="Courier New"/>
          <w:sz w:val="20"/>
          <w:szCs w:val="20"/>
        </w:rPr>
        <w:t>Intent(</w:t>
      </w:r>
      <w:proofErr w:type="spellStart"/>
      <w:proofErr w:type="gramEnd"/>
      <w:r>
        <w:rPr>
          <w:rFonts w:ascii="Courier New" w:eastAsia="Courier New" w:hAnsi="Courier New" w:cs="Courier New"/>
          <w:sz w:val="20"/>
          <w:szCs w:val="20"/>
        </w:rPr>
        <w:t>android.content.Intent.ACTION_VIEW</w:t>
      </w:r>
      <w:proofErr w:type="spellEnd"/>
      <w:r>
        <w:rPr>
          <w:rFonts w:ascii="Courier New" w:eastAsia="Courier New" w:hAnsi="Courier New" w:cs="Courier New"/>
          <w:sz w:val="20"/>
          <w:szCs w:val="20"/>
        </w:rPr>
        <w:t>,</w:t>
      </w:r>
    </w:p>
    <w:p w14:paraId="2A3E6303"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Uri.parse</w:t>
      </w:r>
      <w:proofErr w:type="spellEnd"/>
      <w:r>
        <w:rPr>
          <w:rFonts w:ascii="Courier New" w:eastAsia="Courier New" w:hAnsi="Courier New" w:cs="Courier New"/>
          <w:sz w:val="20"/>
          <w:szCs w:val="20"/>
        </w:rPr>
        <w:t>("tel:9510300000"));</w:t>
      </w:r>
    </w:p>
    <w:p w14:paraId="3669255C"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startActivity</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i</w:t>
      </w:r>
      <w:proofErr w:type="spellEnd"/>
      <w:r>
        <w:rPr>
          <w:rFonts w:ascii="Courier New" w:eastAsia="Courier New" w:hAnsi="Courier New" w:cs="Courier New"/>
          <w:sz w:val="20"/>
          <w:szCs w:val="20"/>
        </w:rPr>
        <w:t>);</w:t>
      </w:r>
    </w:p>
    <w:p w14:paraId="7ACB07E5"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
    <w:p w14:paraId="59FAD559"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
    <w:p w14:paraId="06D7AC99"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
    <w:p w14:paraId="1B052753"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w:t>
      </w:r>
    </w:p>
    <w:p w14:paraId="2FC26868" w14:textId="77777777" w:rsidR="007C695C" w:rsidRDefault="007C695C">
      <w:pPr>
        <w:rPr>
          <w:rFonts w:ascii="Courier New" w:eastAsia="Courier New" w:hAnsi="Courier New" w:cs="Courier New"/>
          <w:sz w:val="20"/>
          <w:szCs w:val="20"/>
        </w:rPr>
      </w:pPr>
    </w:p>
    <w:p w14:paraId="502C1BAC" w14:textId="77777777" w:rsidR="007C695C" w:rsidRDefault="00A10EA8">
      <w:pPr>
        <w:rPr>
          <w:rFonts w:ascii="Courier New" w:eastAsia="Courier New" w:hAnsi="Courier New" w:cs="Courier New"/>
          <w:sz w:val="20"/>
          <w:szCs w:val="20"/>
        </w:rPr>
      </w:pPr>
      <w:r>
        <w:rPr>
          <w:rFonts w:ascii="Gungsuh" w:eastAsia="Gungsuh" w:hAnsi="Gungsuh" w:cs="Gungsuh"/>
          <w:sz w:val="20"/>
          <w:szCs w:val="20"/>
        </w:rPr>
        <w:t>Following will be the content of res/layout/activity_main.xml file −</w:t>
      </w:r>
    </w:p>
    <w:p w14:paraId="472E70AC"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&lt;?xml version="1.0" encoding="utf-8"?&gt;</w:t>
      </w:r>
    </w:p>
    <w:p w14:paraId="5BA5527F"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&lt;</w:t>
      </w:r>
      <w:proofErr w:type="spellStart"/>
      <w:r>
        <w:rPr>
          <w:rFonts w:ascii="Courier New" w:eastAsia="Courier New" w:hAnsi="Courier New" w:cs="Courier New"/>
          <w:sz w:val="20"/>
          <w:szCs w:val="20"/>
        </w:rPr>
        <w:t>RelativeLayout</w:t>
      </w:r>
      <w:proofErr w:type="spellEnd"/>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xmlns:android</w:t>
      </w:r>
      <w:proofErr w:type="spellEnd"/>
      <w:proofErr w:type="gramEnd"/>
      <w:r>
        <w:rPr>
          <w:rFonts w:ascii="Courier New" w:eastAsia="Courier New" w:hAnsi="Courier New" w:cs="Courier New"/>
          <w:sz w:val="20"/>
          <w:szCs w:val="20"/>
        </w:rPr>
        <w:t>="http://schemas.android.com/</w:t>
      </w:r>
      <w:proofErr w:type="spellStart"/>
      <w:r>
        <w:rPr>
          <w:rFonts w:ascii="Courier New" w:eastAsia="Courier New" w:hAnsi="Courier New" w:cs="Courier New"/>
          <w:sz w:val="20"/>
          <w:szCs w:val="20"/>
        </w:rPr>
        <w:t>apk</w:t>
      </w:r>
      <w:proofErr w:type="spellEnd"/>
      <w:r>
        <w:rPr>
          <w:rFonts w:ascii="Courier New" w:eastAsia="Courier New" w:hAnsi="Courier New" w:cs="Courier New"/>
          <w:sz w:val="20"/>
          <w:szCs w:val="20"/>
        </w:rPr>
        <w:t>/res/android"</w:t>
      </w:r>
    </w:p>
    <w:p w14:paraId="705AAE12"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xmlns:tools</w:t>
      </w:r>
      <w:proofErr w:type="spellEnd"/>
      <w:proofErr w:type="gramEnd"/>
      <w:r>
        <w:rPr>
          <w:rFonts w:ascii="Courier New" w:eastAsia="Courier New" w:hAnsi="Courier New" w:cs="Courier New"/>
          <w:sz w:val="20"/>
          <w:szCs w:val="20"/>
        </w:rPr>
        <w:t xml:space="preserve">="http://schemas.android.com/tools" </w:t>
      </w:r>
    </w:p>
    <w:p w14:paraId="61D4E3DF"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android:layout</w:t>
      </w:r>
      <w:proofErr w:type="gramEnd"/>
      <w:r>
        <w:rPr>
          <w:rFonts w:ascii="Courier New" w:eastAsia="Courier New" w:hAnsi="Courier New" w:cs="Courier New"/>
          <w:sz w:val="20"/>
          <w:szCs w:val="20"/>
        </w:rPr>
        <w:t>_width</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match_parent</w:t>
      </w:r>
      <w:proofErr w:type="spellEnd"/>
      <w:r>
        <w:rPr>
          <w:rFonts w:ascii="Courier New" w:eastAsia="Courier New" w:hAnsi="Courier New" w:cs="Courier New"/>
          <w:sz w:val="20"/>
          <w:szCs w:val="20"/>
        </w:rPr>
        <w:t>"</w:t>
      </w:r>
    </w:p>
    <w:p w14:paraId="3F36BB40"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android:layout</w:t>
      </w:r>
      <w:proofErr w:type="gramEnd"/>
      <w:r>
        <w:rPr>
          <w:rFonts w:ascii="Courier New" w:eastAsia="Courier New" w:hAnsi="Courier New" w:cs="Courier New"/>
          <w:sz w:val="20"/>
          <w:szCs w:val="20"/>
        </w:rPr>
        <w:t>_height</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match_parent</w:t>
      </w:r>
      <w:proofErr w:type="spellEnd"/>
      <w:r>
        <w:rPr>
          <w:rFonts w:ascii="Courier New" w:eastAsia="Courier New" w:hAnsi="Courier New" w:cs="Courier New"/>
          <w:sz w:val="20"/>
          <w:szCs w:val="20"/>
        </w:rPr>
        <w:t xml:space="preserve">" </w:t>
      </w:r>
    </w:p>
    <w:p w14:paraId="31BA6CE7"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android:paddingLeft</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dimen</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activity_horizontal</w:t>
      </w:r>
      <w:r>
        <w:rPr>
          <w:rFonts w:ascii="Courier New" w:eastAsia="Courier New" w:hAnsi="Courier New" w:cs="Courier New"/>
          <w:sz w:val="20"/>
          <w:szCs w:val="20"/>
        </w:rPr>
        <w:t>_margin</w:t>
      </w:r>
      <w:proofErr w:type="spellEnd"/>
      <w:r>
        <w:rPr>
          <w:rFonts w:ascii="Courier New" w:eastAsia="Courier New" w:hAnsi="Courier New" w:cs="Courier New"/>
          <w:sz w:val="20"/>
          <w:szCs w:val="20"/>
        </w:rPr>
        <w:t>"</w:t>
      </w:r>
    </w:p>
    <w:p w14:paraId="57F0ADE9"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android:paddingRight</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dimen</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activity_horizontal_margin</w:t>
      </w:r>
      <w:proofErr w:type="spellEnd"/>
      <w:r>
        <w:rPr>
          <w:rFonts w:ascii="Courier New" w:eastAsia="Courier New" w:hAnsi="Courier New" w:cs="Courier New"/>
          <w:sz w:val="20"/>
          <w:szCs w:val="20"/>
        </w:rPr>
        <w:t>"</w:t>
      </w:r>
    </w:p>
    <w:p w14:paraId="474CB53C"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android:paddingTop</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dimen</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activity_vertical_margin</w:t>
      </w:r>
      <w:proofErr w:type="spellEnd"/>
      <w:r>
        <w:rPr>
          <w:rFonts w:ascii="Courier New" w:eastAsia="Courier New" w:hAnsi="Courier New" w:cs="Courier New"/>
          <w:sz w:val="20"/>
          <w:szCs w:val="20"/>
        </w:rPr>
        <w:t>"</w:t>
      </w:r>
    </w:p>
    <w:p w14:paraId="64D1A6B8"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android:paddingBottom</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dimen</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activity_vertical_margin</w:t>
      </w:r>
      <w:proofErr w:type="spellEnd"/>
      <w:r>
        <w:rPr>
          <w:rFonts w:ascii="Courier New" w:eastAsia="Courier New" w:hAnsi="Courier New" w:cs="Courier New"/>
          <w:sz w:val="20"/>
          <w:szCs w:val="20"/>
        </w:rPr>
        <w:t xml:space="preserve">" </w:t>
      </w:r>
    </w:p>
    <w:p w14:paraId="59F5DE92"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tools:context</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MainActivity</w:t>
      </w:r>
      <w:proofErr w:type="spellEnd"/>
      <w:r>
        <w:rPr>
          <w:rFonts w:ascii="Courier New" w:eastAsia="Courier New" w:hAnsi="Courier New" w:cs="Courier New"/>
          <w:sz w:val="20"/>
          <w:szCs w:val="20"/>
        </w:rPr>
        <w:t>"&gt;</w:t>
      </w:r>
    </w:p>
    <w:p w14:paraId="48687F4C"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
    <w:p w14:paraId="6BE874E7"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&lt;</w:t>
      </w:r>
      <w:proofErr w:type="spellStart"/>
      <w:r>
        <w:rPr>
          <w:rFonts w:ascii="Courier New" w:eastAsia="Courier New" w:hAnsi="Courier New" w:cs="Courier New"/>
          <w:sz w:val="20"/>
          <w:szCs w:val="20"/>
        </w:rPr>
        <w:t>TextView</w:t>
      </w:r>
      <w:proofErr w:type="spellEnd"/>
    </w:p>
    <w:p w14:paraId="4FD9AA25"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android:id</w:t>
      </w:r>
      <w:proofErr w:type="spellEnd"/>
      <w:r>
        <w:rPr>
          <w:rFonts w:ascii="Courier New" w:eastAsia="Courier New" w:hAnsi="Courier New" w:cs="Courier New"/>
          <w:sz w:val="20"/>
          <w:szCs w:val="20"/>
        </w:rPr>
        <w:t>="@+</w:t>
      </w:r>
      <w:r>
        <w:rPr>
          <w:rFonts w:ascii="Courier New" w:eastAsia="Courier New" w:hAnsi="Courier New" w:cs="Courier New"/>
          <w:sz w:val="20"/>
          <w:szCs w:val="20"/>
        </w:rPr>
        <w:t>id/textView1"</w:t>
      </w:r>
    </w:p>
    <w:p w14:paraId="6C611A64"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android:layout</w:t>
      </w:r>
      <w:proofErr w:type="gramEnd"/>
      <w:r>
        <w:rPr>
          <w:rFonts w:ascii="Courier New" w:eastAsia="Courier New" w:hAnsi="Courier New" w:cs="Courier New"/>
          <w:sz w:val="20"/>
          <w:szCs w:val="20"/>
        </w:rPr>
        <w:t>_width</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wrap_content</w:t>
      </w:r>
      <w:proofErr w:type="spellEnd"/>
      <w:r>
        <w:rPr>
          <w:rFonts w:ascii="Courier New" w:eastAsia="Courier New" w:hAnsi="Courier New" w:cs="Courier New"/>
          <w:sz w:val="20"/>
          <w:szCs w:val="20"/>
        </w:rPr>
        <w:t>"</w:t>
      </w:r>
    </w:p>
    <w:p w14:paraId="643E5D12"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android:layout</w:t>
      </w:r>
      <w:proofErr w:type="gramEnd"/>
      <w:r>
        <w:rPr>
          <w:rFonts w:ascii="Courier New" w:eastAsia="Courier New" w:hAnsi="Courier New" w:cs="Courier New"/>
          <w:sz w:val="20"/>
          <w:szCs w:val="20"/>
        </w:rPr>
        <w:t>_height</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wrap_content</w:t>
      </w:r>
      <w:proofErr w:type="spellEnd"/>
      <w:r>
        <w:rPr>
          <w:rFonts w:ascii="Courier New" w:eastAsia="Courier New" w:hAnsi="Courier New" w:cs="Courier New"/>
          <w:sz w:val="20"/>
          <w:szCs w:val="20"/>
        </w:rPr>
        <w:t>"</w:t>
      </w:r>
    </w:p>
    <w:p w14:paraId="4785675C"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android:text</w:t>
      </w:r>
      <w:proofErr w:type="spellEnd"/>
      <w:r>
        <w:rPr>
          <w:rFonts w:ascii="Courier New" w:eastAsia="Courier New" w:hAnsi="Courier New" w:cs="Courier New"/>
          <w:sz w:val="20"/>
          <w:szCs w:val="20"/>
        </w:rPr>
        <w:t>="Intent Example"</w:t>
      </w:r>
    </w:p>
    <w:p w14:paraId="63DB1CDF"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android:layout</w:t>
      </w:r>
      <w:proofErr w:type="gramEnd"/>
      <w:r>
        <w:rPr>
          <w:rFonts w:ascii="Courier New" w:eastAsia="Courier New" w:hAnsi="Courier New" w:cs="Courier New"/>
          <w:sz w:val="20"/>
          <w:szCs w:val="20"/>
        </w:rPr>
        <w:t>_alignParentTop</w:t>
      </w:r>
      <w:proofErr w:type="spellEnd"/>
      <w:r>
        <w:rPr>
          <w:rFonts w:ascii="Courier New" w:eastAsia="Courier New" w:hAnsi="Courier New" w:cs="Courier New"/>
          <w:sz w:val="20"/>
          <w:szCs w:val="20"/>
        </w:rPr>
        <w:t>="true"</w:t>
      </w:r>
    </w:p>
    <w:p w14:paraId="67EF78CB"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android:layout</w:t>
      </w:r>
      <w:proofErr w:type="gramEnd"/>
      <w:r>
        <w:rPr>
          <w:rFonts w:ascii="Courier New" w:eastAsia="Courier New" w:hAnsi="Courier New" w:cs="Courier New"/>
          <w:sz w:val="20"/>
          <w:szCs w:val="20"/>
        </w:rPr>
        <w:t>_centerHorizontal</w:t>
      </w:r>
      <w:proofErr w:type="spellEnd"/>
      <w:r>
        <w:rPr>
          <w:rFonts w:ascii="Courier New" w:eastAsia="Courier New" w:hAnsi="Courier New" w:cs="Courier New"/>
          <w:sz w:val="20"/>
          <w:szCs w:val="20"/>
        </w:rPr>
        <w:t>="true"</w:t>
      </w:r>
    </w:p>
    <w:p w14:paraId="68F9DF28"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android:textSize</w:t>
      </w:r>
      <w:proofErr w:type="spellEnd"/>
      <w:proofErr w:type="gramEnd"/>
      <w:r>
        <w:rPr>
          <w:rFonts w:ascii="Courier New" w:eastAsia="Courier New" w:hAnsi="Courier New" w:cs="Courier New"/>
          <w:sz w:val="20"/>
          <w:szCs w:val="20"/>
        </w:rPr>
        <w:t>="30dp" /&gt;</w:t>
      </w:r>
    </w:p>
    <w:p w14:paraId="54F2F272"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
    <w:p w14:paraId="074BF55B"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&lt;</w:t>
      </w:r>
      <w:proofErr w:type="spellStart"/>
      <w:r>
        <w:rPr>
          <w:rFonts w:ascii="Courier New" w:eastAsia="Courier New" w:hAnsi="Courier New" w:cs="Courier New"/>
          <w:sz w:val="20"/>
          <w:szCs w:val="20"/>
        </w:rPr>
        <w:t>TextView</w:t>
      </w:r>
      <w:proofErr w:type="spellEnd"/>
    </w:p>
    <w:p w14:paraId="081053CB"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android:id</w:t>
      </w:r>
      <w:proofErr w:type="spellEnd"/>
      <w:r>
        <w:rPr>
          <w:rFonts w:ascii="Courier New" w:eastAsia="Courier New" w:hAnsi="Courier New" w:cs="Courier New"/>
          <w:sz w:val="20"/>
          <w:szCs w:val="20"/>
        </w:rPr>
        <w:t>="@+id/textView2"</w:t>
      </w:r>
    </w:p>
    <w:p w14:paraId="756B3AE8"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android:layout</w:t>
      </w:r>
      <w:proofErr w:type="gramEnd"/>
      <w:r>
        <w:rPr>
          <w:rFonts w:ascii="Courier New" w:eastAsia="Courier New" w:hAnsi="Courier New" w:cs="Courier New"/>
          <w:sz w:val="20"/>
          <w:szCs w:val="20"/>
        </w:rPr>
        <w:t>_width</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wrap_content</w:t>
      </w:r>
      <w:proofErr w:type="spellEnd"/>
      <w:r>
        <w:rPr>
          <w:rFonts w:ascii="Courier New" w:eastAsia="Courier New" w:hAnsi="Courier New" w:cs="Courier New"/>
          <w:sz w:val="20"/>
          <w:szCs w:val="20"/>
        </w:rPr>
        <w:t>"</w:t>
      </w:r>
    </w:p>
    <w:p w14:paraId="2DBFBDE9"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android:layout</w:t>
      </w:r>
      <w:proofErr w:type="gramEnd"/>
      <w:r>
        <w:rPr>
          <w:rFonts w:ascii="Courier New" w:eastAsia="Courier New" w:hAnsi="Courier New" w:cs="Courier New"/>
          <w:sz w:val="20"/>
          <w:szCs w:val="20"/>
        </w:rPr>
        <w:t>_height</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wrap_content</w:t>
      </w:r>
      <w:proofErr w:type="spellEnd"/>
      <w:r>
        <w:rPr>
          <w:rFonts w:ascii="Courier New" w:eastAsia="Courier New" w:hAnsi="Courier New" w:cs="Courier New"/>
          <w:sz w:val="20"/>
          <w:szCs w:val="20"/>
        </w:rPr>
        <w:t>"</w:t>
      </w:r>
    </w:p>
    <w:p w14:paraId="2FE54F37"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android:text</w:t>
      </w:r>
      <w:proofErr w:type="spellEnd"/>
      <w:r>
        <w:rPr>
          <w:rFonts w:ascii="Courier New" w:eastAsia="Courier New" w:hAnsi="Courier New" w:cs="Courier New"/>
          <w:sz w:val="20"/>
          <w:szCs w:val="20"/>
        </w:rPr>
        <w:t>="Tutorials point"</w:t>
      </w:r>
    </w:p>
    <w:p w14:paraId="0B1CB3F8"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android:textColor</w:t>
      </w:r>
      <w:proofErr w:type="spellEnd"/>
      <w:proofErr w:type="gramEnd"/>
      <w:r>
        <w:rPr>
          <w:rFonts w:ascii="Courier New" w:eastAsia="Courier New" w:hAnsi="Courier New" w:cs="Courier New"/>
          <w:sz w:val="20"/>
          <w:szCs w:val="20"/>
        </w:rPr>
        <w:t>="#ff87ff09"</w:t>
      </w:r>
    </w:p>
    <w:p w14:paraId="6730F367"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w:t>
      </w:r>
      <w:r>
        <w:rPr>
          <w:rFonts w:ascii="Courier New" w:eastAsia="Courier New" w:hAnsi="Courier New" w:cs="Courier New"/>
          <w:sz w:val="20"/>
          <w:szCs w:val="20"/>
        </w:rPr>
        <w:t>id:textSize</w:t>
      </w:r>
      <w:proofErr w:type="spellEnd"/>
      <w:proofErr w:type="gramEnd"/>
      <w:r>
        <w:rPr>
          <w:rFonts w:ascii="Courier New" w:eastAsia="Courier New" w:hAnsi="Courier New" w:cs="Courier New"/>
          <w:sz w:val="20"/>
          <w:szCs w:val="20"/>
        </w:rPr>
        <w:t>="30dp"</w:t>
      </w:r>
    </w:p>
    <w:p w14:paraId="5BF6AD1A"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android:layout</w:t>
      </w:r>
      <w:proofErr w:type="gramEnd"/>
      <w:r>
        <w:rPr>
          <w:rFonts w:ascii="Courier New" w:eastAsia="Courier New" w:hAnsi="Courier New" w:cs="Courier New"/>
          <w:sz w:val="20"/>
          <w:szCs w:val="20"/>
        </w:rPr>
        <w:t>_below</w:t>
      </w:r>
      <w:proofErr w:type="spellEnd"/>
      <w:r>
        <w:rPr>
          <w:rFonts w:ascii="Courier New" w:eastAsia="Courier New" w:hAnsi="Courier New" w:cs="Courier New"/>
          <w:sz w:val="20"/>
          <w:szCs w:val="20"/>
        </w:rPr>
        <w:t>="@+id/textView1"</w:t>
      </w:r>
    </w:p>
    <w:p w14:paraId="215BB3DC"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android:layout</w:t>
      </w:r>
      <w:proofErr w:type="gramEnd"/>
      <w:r>
        <w:rPr>
          <w:rFonts w:ascii="Courier New" w:eastAsia="Courier New" w:hAnsi="Courier New" w:cs="Courier New"/>
          <w:sz w:val="20"/>
          <w:szCs w:val="20"/>
        </w:rPr>
        <w:t>_centerHorizontal</w:t>
      </w:r>
      <w:proofErr w:type="spellEnd"/>
      <w:r>
        <w:rPr>
          <w:rFonts w:ascii="Courier New" w:eastAsia="Courier New" w:hAnsi="Courier New" w:cs="Courier New"/>
          <w:sz w:val="20"/>
          <w:szCs w:val="20"/>
        </w:rPr>
        <w:t>="true" /&gt;</w:t>
      </w:r>
    </w:p>
    <w:p w14:paraId="560FCA99"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
    <w:p w14:paraId="36DC3AF5"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&lt;</w:t>
      </w:r>
      <w:proofErr w:type="spellStart"/>
      <w:r>
        <w:rPr>
          <w:rFonts w:ascii="Courier New" w:eastAsia="Courier New" w:hAnsi="Courier New" w:cs="Courier New"/>
          <w:sz w:val="20"/>
          <w:szCs w:val="20"/>
        </w:rPr>
        <w:t>ImageButton</w:t>
      </w:r>
      <w:proofErr w:type="spellEnd"/>
    </w:p>
    <w:p w14:paraId="39CE87A5"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android:layout</w:t>
      </w:r>
      <w:proofErr w:type="gramEnd"/>
      <w:r>
        <w:rPr>
          <w:rFonts w:ascii="Courier New" w:eastAsia="Courier New" w:hAnsi="Courier New" w:cs="Courier New"/>
          <w:sz w:val="20"/>
          <w:szCs w:val="20"/>
        </w:rPr>
        <w:t>_width</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wrap_content</w:t>
      </w:r>
      <w:proofErr w:type="spellEnd"/>
      <w:r>
        <w:rPr>
          <w:rFonts w:ascii="Courier New" w:eastAsia="Courier New" w:hAnsi="Courier New" w:cs="Courier New"/>
          <w:sz w:val="20"/>
          <w:szCs w:val="20"/>
        </w:rPr>
        <w:t>"</w:t>
      </w:r>
    </w:p>
    <w:p w14:paraId="43369916"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android:layout</w:t>
      </w:r>
      <w:proofErr w:type="gramEnd"/>
      <w:r>
        <w:rPr>
          <w:rFonts w:ascii="Courier New" w:eastAsia="Courier New" w:hAnsi="Courier New" w:cs="Courier New"/>
          <w:sz w:val="20"/>
          <w:szCs w:val="20"/>
        </w:rPr>
        <w:t>_height</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wrap_content</w:t>
      </w:r>
      <w:proofErr w:type="spellEnd"/>
      <w:r>
        <w:rPr>
          <w:rFonts w:ascii="Courier New" w:eastAsia="Courier New" w:hAnsi="Courier New" w:cs="Courier New"/>
          <w:sz w:val="20"/>
          <w:szCs w:val="20"/>
        </w:rPr>
        <w:t>"</w:t>
      </w:r>
    </w:p>
    <w:p w14:paraId="209BBA29"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android:id</w:t>
      </w:r>
      <w:proofErr w:type="spellEnd"/>
      <w:r>
        <w:rPr>
          <w:rFonts w:ascii="Courier New" w:eastAsia="Courier New" w:hAnsi="Courier New" w:cs="Courier New"/>
          <w:sz w:val="20"/>
          <w:szCs w:val="20"/>
        </w:rPr>
        <w:t>="@+id/</w:t>
      </w:r>
      <w:proofErr w:type="spellStart"/>
      <w:r>
        <w:rPr>
          <w:rFonts w:ascii="Courier New" w:eastAsia="Courier New" w:hAnsi="Courier New" w:cs="Courier New"/>
          <w:sz w:val="20"/>
          <w:szCs w:val="20"/>
        </w:rPr>
        <w:t>imageButton</w:t>
      </w:r>
      <w:proofErr w:type="spellEnd"/>
      <w:r>
        <w:rPr>
          <w:rFonts w:ascii="Courier New" w:eastAsia="Courier New" w:hAnsi="Courier New" w:cs="Courier New"/>
          <w:sz w:val="20"/>
          <w:szCs w:val="20"/>
        </w:rPr>
        <w:t>"</w:t>
      </w:r>
    </w:p>
    <w:p w14:paraId="11417038"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android:src</w:t>
      </w:r>
      <w:proofErr w:type="spellEnd"/>
      <w:r>
        <w:rPr>
          <w:rFonts w:ascii="Courier New" w:eastAsia="Courier New" w:hAnsi="Courier New" w:cs="Courier New"/>
          <w:sz w:val="20"/>
          <w:szCs w:val="20"/>
        </w:rPr>
        <w:t>="@drawable/</w:t>
      </w:r>
      <w:proofErr w:type="spellStart"/>
      <w:r>
        <w:rPr>
          <w:rFonts w:ascii="Courier New" w:eastAsia="Courier New" w:hAnsi="Courier New" w:cs="Courier New"/>
          <w:sz w:val="20"/>
          <w:szCs w:val="20"/>
        </w:rPr>
        <w:t>abc</w:t>
      </w:r>
      <w:proofErr w:type="spellEnd"/>
      <w:r>
        <w:rPr>
          <w:rFonts w:ascii="Courier New" w:eastAsia="Courier New" w:hAnsi="Courier New" w:cs="Courier New"/>
          <w:sz w:val="20"/>
          <w:szCs w:val="20"/>
        </w:rPr>
        <w:t>"</w:t>
      </w:r>
    </w:p>
    <w:p w14:paraId="167AC619"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android:layout</w:t>
      </w:r>
      <w:proofErr w:type="gramEnd"/>
      <w:r>
        <w:rPr>
          <w:rFonts w:ascii="Courier New" w:eastAsia="Courier New" w:hAnsi="Courier New" w:cs="Courier New"/>
          <w:sz w:val="20"/>
          <w:szCs w:val="20"/>
        </w:rPr>
        <w:t>_below</w:t>
      </w:r>
      <w:proofErr w:type="spellEnd"/>
      <w:r>
        <w:rPr>
          <w:rFonts w:ascii="Courier New" w:eastAsia="Courier New" w:hAnsi="Courier New" w:cs="Courier New"/>
          <w:sz w:val="20"/>
          <w:szCs w:val="20"/>
        </w:rPr>
        <w:t>="@+id/textView2"</w:t>
      </w:r>
    </w:p>
    <w:p w14:paraId="7F0E77EF"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w:t>
      </w:r>
      <w:proofErr w:type="spellStart"/>
      <w:proofErr w:type="gramStart"/>
      <w:r>
        <w:rPr>
          <w:rFonts w:ascii="Courier New" w:eastAsia="Courier New" w:hAnsi="Courier New" w:cs="Courier New"/>
          <w:sz w:val="20"/>
          <w:szCs w:val="20"/>
        </w:rPr>
        <w:t>android:layout</w:t>
      </w:r>
      <w:proofErr w:type="gramEnd"/>
      <w:r>
        <w:rPr>
          <w:rFonts w:ascii="Courier New" w:eastAsia="Courier New" w:hAnsi="Courier New" w:cs="Courier New"/>
          <w:sz w:val="20"/>
          <w:szCs w:val="20"/>
        </w:rPr>
        <w:t>_centerHorizontal</w:t>
      </w:r>
      <w:proofErr w:type="spellEnd"/>
      <w:r>
        <w:rPr>
          <w:rFonts w:ascii="Courier New" w:eastAsia="Courier New" w:hAnsi="Courier New" w:cs="Courier New"/>
          <w:sz w:val="20"/>
          <w:szCs w:val="20"/>
        </w:rPr>
        <w:t>="true" /&gt;</w:t>
      </w:r>
    </w:p>
    <w:p w14:paraId="691BF745"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
    <w:p w14:paraId="70E9FE2F"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&lt;</w:t>
      </w:r>
      <w:proofErr w:type="spellStart"/>
      <w:r>
        <w:rPr>
          <w:rFonts w:ascii="Courier New" w:eastAsia="Courier New" w:hAnsi="Courier New" w:cs="Courier New"/>
          <w:sz w:val="20"/>
          <w:szCs w:val="20"/>
        </w:rPr>
        <w:t>EditText</w:t>
      </w:r>
      <w:proofErr w:type="spellEnd"/>
    </w:p>
    <w:p w14:paraId="5BC95565"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android:layout</w:t>
      </w:r>
      <w:proofErr w:type="gramEnd"/>
      <w:r>
        <w:rPr>
          <w:rFonts w:ascii="Courier New" w:eastAsia="Courier New" w:hAnsi="Courier New" w:cs="Courier New"/>
          <w:sz w:val="20"/>
          <w:szCs w:val="20"/>
        </w:rPr>
        <w:t>_width</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wrap_content</w:t>
      </w:r>
      <w:proofErr w:type="spellEnd"/>
      <w:r>
        <w:rPr>
          <w:rFonts w:ascii="Courier New" w:eastAsia="Courier New" w:hAnsi="Courier New" w:cs="Courier New"/>
          <w:sz w:val="20"/>
          <w:szCs w:val="20"/>
        </w:rPr>
        <w:t>"</w:t>
      </w:r>
    </w:p>
    <w:p w14:paraId="55DDFB80"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android:layout</w:t>
      </w:r>
      <w:proofErr w:type="gramEnd"/>
      <w:r>
        <w:rPr>
          <w:rFonts w:ascii="Courier New" w:eastAsia="Courier New" w:hAnsi="Courier New" w:cs="Courier New"/>
          <w:sz w:val="20"/>
          <w:szCs w:val="20"/>
        </w:rPr>
        <w:t>_height</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wrap_content</w:t>
      </w:r>
      <w:proofErr w:type="spellEnd"/>
      <w:r>
        <w:rPr>
          <w:rFonts w:ascii="Courier New" w:eastAsia="Courier New" w:hAnsi="Courier New" w:cs="Courier New"/>
          <w:sz w:val="20"/>
          <w:szCs w:val="20"/>
        </w:rPr>
        <w:t>"</w:t>
      </w:r>
    </w:p>
    <w:p w14:paraId="40064859"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android:id</w:t>
      </w:r>
      <w:proofErr w:type="spellEnd"/>
      <w:r>
        <w:rPr>
          <w:rFonts w:ascii="Courier New" w:eastAsia="Courier New" w:hAnsi="Courier New" w:cs="Courier New"/>
          <w:sz w:val="20"/>
          <w:szCs w:val="20"/>
        </w:rPr>
        <w:t>="@+id/</w:t>
      </w:r>
      <w:proofErr w:type="spellStart"/>
      <w:r>
        <w:rPr>
          <w:rFonts w:ascii="Courier New" w:eastAsia="Courier New" w:hAnsi="Courier New" w:cs="Courier New"/>
          <w:sz w:val="20"/>
          <w:szCs w:val="20"/>
        </w:rPr>
        <w:t>editText</w:t>
      </w:r>
      <w:proofErr w:type="spellEnd"/>
      <w:r>
        <w:rPr>
          <w:rFonts w:ascii="Courier New" w:eastAsia="Courier New" w:hAnsi="Courier New" w:cs="Courier New"/>
          <w:sz w:val="20"/>
          <w:szCs w:val="20"/>
        </w:rPr>
        <w:t>"</w:t>
      </w:r>
    </w:p>
    <w:p w14:paraId="4C1258EC"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android:layout</w:t>
      </w:r>
      <w:proofErr w:type="gramEnd"/>
      <w:r>
        <w:rPr>
          <w:rFonts w:ascii="Courier New" w:eastAsia="Courier New" w:hAnsi="Courier New" w:cs="Courier New"/>
          <w:sz w:val="20"/>
          <w:szCs w:val="20"/>
        </w:rPr>
        <w:t>_below</w:t>
      </w:r>
      <w:proofErr w:type="spellEnd"/>
      <w:r>
        <w:rPr>
          <w:rFonts w:ascii="Courier New" w:eastAsia="Courier New" w:hAnsi="Courier New" w:cs="Courier New"/>
          <w:sz w:val="20"/>
          <w:szCs w:val="20"/>
        </w:rPr>
        <w:t>="@+id/</w:t>
      </w:r>
      <w:proofErr w:type="spellStart"/>
      <w:r>
        <w:rPr>
          <w:rFonts w:ascii="Courier New" w:eastAsia="Courier New" w:hAnsi="Courier New" w:cs="Courier New"/>
          <w:sz w:val="20"/>
          <w:szCs w:val="20"/>
        </w:rPr>
        <w:t>imagutton</w:t>
      </w:r>
      <w:proofErr w:type="spellEnd"/>
      <w:r>
        <w:rPr>
          <w:rFonts w:ascii="Courier New" w:eastAsia="Courier New" w:hAnsi="Courier New" w:cs="Courier New"/>
          <w:sz w:val="20"/>
          <w:szCs w:val="20"/>
        </w:rPr>
        <w:t>"</w:t>
      </w:r>
    </w:p>
    <w:p w14:paraId="76EA205C"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android:layout</w:t>
      </w:r>
      <w:proofErr w:type="gramEnd"/>
      <w:r>
        <w:rPr>
          <w:rFonts w:ascii="Courier New" w:eastAsia="Courier New" w:hAnsi="Courier New" w:cs="Courier New"/>
          <w:sz w:val="20"/>
          <w:szCs w:val="20"/>
        </w:rPr>
        <w:t>_alignRight</w:t>
      </w:r>
      <w:proofErr w:type="spellEnd"/>
      <w:r>
        <w:rPr>
          <w:rFonts w:ascii="Courier New" w:eastAsia="Courier New" w:hAnsi="Courier New" w:cs="Courier New"/>
          <w:sz w:val="20"/>
          <w:szCs w:val="20"/>
        </w:rPr>
        <w:t>="@+id/</w:t>
      </w:r>
      <w:proofErr w:type="spellStart"/>
      <w:r>
        <w:rPr>
          <w:rFonts w:ascii="Courier New" w:eastAsia="Courier New" w:hAnsi="Courier New" w:cs="Courier New"/>
          <w:sz w:val="20"/>
          <w:szCs w:val="20"/>
        </w:rPr>
        <w:t>imageButton</w:t>
      </w:r>
      <w:proofErr w:type="spellEnd"/>
      <w:r>
        <w:rPr>
          <w:rFonts w:ascii="Courier New" w:eastAsia="Courier New" w:hAnsi="Courier New" w:cs="Courier New"/>
          <w:sz w:val="20"/>
          <w:szCs w:val="20"/>
        </w:rPr>
        <w:t>"</w:t>
      </w:r>
    </w:p>
    <w:p w14:paraId="0EE86655"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android:layout</w:t>
      </w:r>
      <w:proofErr w:type="gramEnd"/>
      <w:r>
        <w:rPr>
          <w:rFonts w:ascii="Courier New" w:eastAsia="Courier New" w:hAnsi="Courier New" w:cs="Courier New"/>
          <w:sz w:val="20"/>
          <w:szCs w:val="20"/>
        </w:rPr>
        <w:t>_alignEnd</w:t>
      </w:r>
      <w:proofErr w:type="spellEnd"/>
      <w:r>
        <w:rPr>
          <w:rFonts w:ascii="Courier New" w:eastAsia="Courier New" w:hAnsi="Courier New" w:cs="Courier New"/>
          <w:sz w:val="20"/>
          <w:szCs w:val="20"/>
        </w:rPr>
        <w:t>="@+id/</w:t>
      </w:r>
      <w:proofErr w:type="spellStart"/>
      <w:r>
        <w:rPr>
          <w:rFonts w:ascii="Courier New" w:eastAsia="Courier New" w:hAnsi="Courier New" w:cs="Courier New"/>
          <w:sz w:val="20"/>
          <w:szCs w:val="20"/>
        </w:rPr>
        <w:t>imageButton</w:t>
      </w:r>
      <w:proofErr w:type="spellEnd"/>
      <w:r>
        <w:rPr>
          <w:rFonts w:ascii="Courier New" w:eastAsia="Courier New" w:hAnsi="Courier New" w:cs="Courier New"/>
          <w:sz w:val="20"/>
          <w:szCs w:val="20"/>
        </w:rPr>
        <w:t>" /&gt;</w:t>
      </w:r>
    </w:p>
    <w:p w14:paraId="04AA7691"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
    <w:p w14:paraId="1A93482F"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&lt;Button</w:t>
      </w:r>
    </w:p>
    <w:p w14:paraId="1F44ECB2"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android:layout</w:t>
      </w:r>
      <w:proofErr w:type="gramEnd"/>
      <w:r>
        <w:rPr>
          <w:rFonts w:ascii="Courier New" w:eastAsia="Courier New" w:hAnsi="Courier New" w:cs="Courier New"/>
          <w:sz w:val="20"/>
          <w:szCs w:val="20"/>
        </w:rPr>
        <w:t>_width</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wrap_content</w:t>
      </w:r>
      <w:proofErr w:type="spellEnd"/>
      <w:r>
        <w:rPr>
          <w:rFonts w:ascii="Courier New" w:eastAsia="Courier New" w:hAnsi="Courier New" w:cs="Courier New"/>
          <w:sz w:val="20"/>
          <w:szCs w:val="20"/>
        </w:rPr>
        <w:t>"</w:t>
      </w:r>
    </w:p>
    <w:p w14:paraId="3239364A"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android:layout</w:t>
      </w:r>
      <w:proofErr w:type="gramEnd"/>
      <w:r>
        <w:rPr>
          <w:rFonts w:ascii="Courier New" w:eastAsia="Courier New" w:hAnsi="Courier New" w:cs="Courier New"/>
          <w:sz w:val="20"/>
          <w:szCs w:val="20"/>
        </w:rPr>
        <w:t>_height</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wrap_content</w:t>
      </w:r>
      <w:proofErr w:type="spellEnd"/>
      <w:r>
        <w:rPr>
          <w:rFonts w:ascii="Courier New" w:eastAsia="Courier New" w:hAnsi="Courier New" w:cs="Courier New"/>
          <w:sz w:val="20"/>
          <w:szCs w:val="20"/>
        </w:rPr>
        <w:t>"</w:t>
      </w:r>
    </w:p>
    <w:p w14:paraId="57E4959D"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android:text</w:t>
      </w:r>
      <w:proofErr w:type="spellEnd"/>
      <w:r>
        <w:rPr>
          <w:rFonts w:ascii="Courier New" w:eastAsia="Courier New" w:hAnsi="Courier New" w:cs="Courier New"/>
          <w:sz w:val="20"/>
          <w:szCs w:val="20"/>
        </w:rPr>
        <w:t>="Start Browser"</w:t>
      </w:r>
    </w:p>
    <w:p w14:paraId="774C94FA"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android:id</w:t>
      </w:r>
      <w:proofErr w:type="spellEnd"/>
      <w:r>
        <w:rPr>
          <w:rFonts w:ascii="Courier New" w:eastAsia="Courier New" w:hAnsi="Courier New" w:cs="Courier New"/>
          <w:sz w:val="20"/>
          <w:szCs w:val="20"/>
        </w:rPr>
        <w:t>="@+id/button"</w:t>
      </w:r>
    </w:p>
    <w:p w14:paraId="4FFC3F11"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android:layout</w:t>
      </w:r>
      <w:proofErr w:type="gramEnd"/>
      <w:r>
        <w:rPr>
          <w:rFonts w:ascii="Courier New" w:eastAsia="Courier New" w:hAnsi="Courier New" w:cs="Courier New"/>
          <w:sz w:val="20"/>
          <w:szCs w:val="20"/>
        </w:rPr>
        <w:t>_alignTop</w:t>
      </w:r>
      <w:proofErr w:type="spellEnd"/>
      <w:r>
        <w:rPr>
          <w:rFonts w:ascii="Courier New" w:eastAsia="Courier New" w:hAnsi="Courier New" w:cs="Courier New"/>
          <w:sz w:val="20"/>
          <w:szCs w:val="20"/>
        </w:rPr>
        <w:t>="@+id/</w:t>
      </w:r>
      <w:proofErr w:type="spellStart"/>
      <w:r>
        <w:rPr>
          <w:rFonts w:ascii="Courier New" w:eastAsia="Courier New" w:hAnsi="Courier New" w:cs="Courier New"/>
          <w:sz w:val="20"/>
          <w:szCs w:val="20"/>
        </w:rPr>
        <w:t>editText</w:t>
      </w:r>
      <w:proofErr w:type="spellEnd"/>
      <w:r>
        <w:rPr>
          <w:rFonts w:ascii="Courier New" w:eastAsia="Courier New" w:hAnsi="Courier New" w:cs="Courier New"/>
          <w:sz w:val="20"/>
          <w:szCs w:val="20"/>
        </w:rPr>
        <w:t>"</w:t>
      </w:r>
    </w:p>
    <w:p w14:paraId="1B0C5FF2"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android:layout</w:t>
      </w:r>
      <w:proofErr w:type="gramEnd"/>
      <w:r>
        <w:rPr>
          <w:rFonts w:ascii="Courier New" w:eastAsia="Courier New" w:hAnsi="Courier New" w:cs="Courier New"/>
          <w:sz w:val="20"/>
          <w:szCs w:val="20"/>
        </w:rPr>
        <w:t>_alignRight</w:t>
      </w:r>
      <w:proofErr w:type="spellEnd"/>
      <w:r>
        <w:rPr>
          <w:rFonts w:ascii="Courier New" w:eastAsia="Courier New" w:hAnsi="Courier New" w:cs="Courier New"/>
          <w:sz w:val="20"/>
          <w:szCs w:val="20"/>
        </w:rPr>
        <w:t>="@+id/textView1"</w:t>
      </w:r>
    </w:p>
    <w:p w14:paraId="44C9888D"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w:t>
      </w:r>
      <w:r>
        <w:rPr>
          <w:rFonts w:ascii="Courier New" w:eastAsia="Courier New" w:hAnsi="Courier New" w:cs="Courier New"/>
          <w:sz w:val="20"/>
          <w:szCs w:val="20"/>
        </w:rPr>
        <w:t>oid:layout</w:t>
      </w:r>
      <w:proofErr w:type="gramEnd"/>
      <w:r>
        <w:rPr>
          <w:rFonts w:ascii="Courier New" w:eastAsia="Courier New" w:hAnsi="Courier New" w:cs="Courier New"/>
          <w:sz w:val="20"/>
          <w:szCs w:val="20"/>
        </w:rPr>
        <w:t>_alignEnd</w:t>
      </w:r>
      <w:proofErr w:type="spellEnd"/>
      <w:r>
        <w:rPr>
          <w:rFonts w:ascii="Courier New" w:eastAsia="Courier New" w:hAnsi="Courier New" w:cs="Courier New"/>
          <w:sz w:val="20"/>
          <w:szCs w:val="20"/>
        </w:rPr>
        <w:t>="@+id/textView1"</w:t>
      </w:r>
    </w:p>
    <w:p w14:paraId="02886790"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android:layout</w:t>
      </w:r>
      <w:proofErr w:type="gramEnd"/>
      <w:r>
        <w:rPr>
          <w:rFonts w:ascii="Courier New" w:eastAsia="Courier New" w:hAnsi="Courier New" w:cs="Courier New"/>
          <w:sz w:val="20"/>
          <w:szCs w:val="20"/>
        </w:rPr>
        <w:t>_alignLeft</w:t>
      </w:r>
      <w:proofErr w:type="spellEnd"/>
      <w:r>
        <w:rPr>
          <w:rFonts w:ascii="Courier New" w:eastAsia="Courier New" w:hAnsi="Courier New" w:cs="Courier New"/>
          <w:sz w:val="20"/>
          <w:szCs w:val="20"/>
        </w:rPr>
        <w:t>="@+id/</w:t>
      </w:r>
      <w:proofErr w:type="spellStart"/>
      <w:r>
        <w:rPr>
          <w:rFonts w:ascii="Courier New" w:eastAsia="Courier New" w:hAnsi="Courier New" w:cs="Courier New"/>
          <w:sz w:val="20"/>
          <w:szCs w:val="20"/>
        </w:rPr>
        <w:t>imageButton</w:t>
      </w:r>
      <w:proofErr w:type="spellEnd"/>
      <w:r>
        <w:rPr>
          <w:rFonts w:ascii="Courier New" w:eastAsia="Courier New" w:hAnsi="Courier New" w:cs="Courier New"/>
          <w:sz w:val="20"/>
          <w:szCs w:val="20"/>
        </w:rPr>
        <w:t>"</w:t>
      </w:r>
    </w:p>
    <w:p w14:paraId="45F9A6BA"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android:layout</w:t>
      </w:r>
      <w:proofErr w:type="gramEnd"/>
      <w:r>
        <w:rPr>
          <w:rFonts w:ascii="Courier New" w:eastAsia="Courier New" w:hAnsi="Courier New" w:cs="Courier New"/>
          <w:sz w:val="20"/>
          <w:szCs w:val="20"/>
        </w:rPr>
        <w:t>_alignStart</w:t>
      </w:r>
      <w:proofErr w:type="spellEnd"/>
      <w:r>
        <w:rPr>
          <w:rFonts w:ascii="Courier New" w:eastAsia="Courier New" w:hAnsi="Courier New" w:cs="Courier New"/>
          <w:sz w:val="20"/>
          <w:szCs w:val="20"/>
        </w:rPr>
        <w:t>="@+id/</w:t>
      </w:r>
      <w:proofErr w:type="spellStart"/>
      <w:r>
        <w:rPr>
          <w:rFonts w:ascii="Courier New" w:eastAsia="Courier New" w:hAnsi="Courier New" w:cs="Courier New"/>
          <w:sz w:val="20"/>
          <w:szCs w:val="20"/>
        </w:rPr>
        <w:t>imageButton</w:t>
      </w:r>
      <w:proofErr w:type="spellEnd"/>
      <w:r>
        <w:rPr>
          <w:rFonts w:ascii="Courier New" w:eastAsia="Courier New" w:hAnsi="Courier New" w:cs="Courier New"/>
          <w:sz w:val="20"/>
          <w:szCs w:val="20"/>
        </w:rPr>
        <w:t>" /&gt;</w:t>
      </w:r>
    </w:p>
    <w:p w14:paraId="157DF5E2"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
    <w:p w14:paraId="1C4E8E16"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&lt;Button</w:t>
      </w:r>
    </w:p>
    <w:p w14:paraId="0CAD9133"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android:layout</w:t>
      </w:r>
      <w:proofErr w:type="gramEnd"/>
      <w:r>
        <w:rPr>
          <w:rFonts w:ascii="Courier New" w:eastAsia="Courier New" w:hAnsi="Courier New" w:cs="Courier New"/>
          <w:sz w:val="20"/>
          <w:szCs w:val="20"/>
        </w:rPr>
        <w:t>_width</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wrap_content</w:t>
      </w:r>
      <w:proofErr w:type="spellEnd"/>
      <w:r>
        <w:rPr>
          <w:rFonts w:ascii="Courier New" w:eastAsia="Courier New" w:hAnsi="Courier New" w:cs="Courier New"/>
          <w:sz w:val="20"/>
          <w:szCs w:val="20"/>
        </w:rPr>
        <w:t>"</w:t>
      </w:r>
    </w:p>
    <w:p w14:paraId="79A815A2"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android:layout</w:t>
      </w:r>
      <w:proofErr w:type="gramEnd"/>
      <w:r>
        <w:rPr>
          <w:rFonts w:ascii="Courier New" w:eastAsia="Courier New" w:hAnsi="Courier New" w:cs="Courier New"/>
          <w:sz w:val="20"/>
          <w:szCs w:val="20"/>
        </w:rPr>
        <w:t>_height</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wrap_content</w:t>
      </w:r>
      <w:proofErr w:type="spellEnd"/>
      <w:r>
        <w:rPr>
          <w:rFonts w:ascii="Courier New" w:eastAsia="Courier New" w:hAnsi="Courier New" w:cs="Courier New"/>
          <w:sz w:val="20"/>
          <w:szCs w:val="20"/>
        </w:rPr>
        <w:t>"</w:t>
      </w:r>
    </w:p>
    <w:p w14:paraId="4052EC53"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androi</w:t>
      </w:r>
      <w:r>
        <w:rPr>
          <w:rFonts w:ascii="Courier New" w:eastAsia="Courier New" w:hAnsi="Courier New" w:cs="Courier New"/>
          <w:sz w:val="20"/>
          <w:szCs w:val="20"/>
        </w:rPr>
        <w:t>d:text</w:t>
      </w:r>
      <w:proofErr w:type="spellEnd"/>
      <w:r>
        <w:rPr>
          <w:rFonts w:ascii="Courier New" w:eastAsia="Courier New" w:hAnsi="Courier New" w:cs="Courier New"/>
          <w:sz w:val="20"/>
          <w:szCs w:val="20"/>
        </w:rPr>
        <w:t>="Start Phone"</w:t>
      </w:r>
    </w:p>
    <w:p w14:paraId="48410B63"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android:id</w:t>
      </w:r>
      <w:proofErr w:type="spellEnd"/>
      <w:r>
        <w:rPr>
          <w:rFonts w:ascii="Courier New" w:eastAsia="Courier New" w:hAnsi="Courier New" w:cs="Courier New"/>
          <w:sz w:val="20"/>
          <w:szCs w:val="20"/>
        </w:rPr>
        <w:t>="@+id/button2"</w:t>
      </w:r>
    </w:p>
    <w:p w14:paraId="025EA9A3"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android:layout</w:t>
      </w:r>
      <w:proofErr w:type="gramEnd"/>
      <w:r>
        <w:rPr>
          <w:rFonts w:ascii="Courier New" w:eastAsia="Courier New" w:hAnsi="Courier New" w:cs="Courier New"/>
          <w:sz w:val="20"/>
          <w:szCs w:val="20"/>
        </w:rPr>
        <w:t>_below</w:t>
      </w:r>
      <w:proofErr w:type="spellEnd"/>
      <w:r>
        <w:rPr>
          <w:rFonts w:ascii="Courier New" w:eastAsia="Courier New" w:hAnsi="Courier New" w:cs="Courier New"/>
          <w:sz w:val="20"/>
          <w:szCs w:val="20"/>
        </w:rPr>
        <w:t>="@+id/button"</w:t>
      </w:r>
    </w:p>
    <w:p w14:paraId="049E8F6F"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android:layout</w:t>
      </w:r>
      <w:proofErr w:type="gramEnd"/>
      <w:r>
        <w:rPr>
          <w:rFonts w:ascii="Courier New" w:eastAsia="Courier New" w:hAnsi="Courier New" w:cs="Courier New"/>
          <w:sz w:val="20"/>
          <w:szCs w:val="20"/>
        </w:rPr>
        <w:t>_alignLeft</w:t>
      </w:r>
      <w:proofErr w:type="spellEnd"/>
      <w:r>
        <w:rPr>
          <w:rFonts w:ascii="Courier New" w:eastAsia="Courier New" w:hAnsi="Courier New" w:cs="Courier New"/>
          <w:sz w:val="20"/>
          <w:szCs w:val="20"/>
        </w:rPr>
        <w:t>="@+id/button"</w:t>
      </w:r>
    </w:p>
    <w:p w14:paraId="51F15829"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android:layout</w:t>
      </w:r>
      <w:proofErr w:type="gramEnd"/>
      <w:r>
        <w:rPr>
          <w:rFonts w:ascii="Courier New" w:eastAsia="Courier New" w:hAnsi="Courier New" w:cs="Courier New"/>
          <w:sz w:val="20"/>
          <w:szCs w:val="20"/>
        </w:rPr>
        <w:t>_alignStart</w:t>
      </w:r>
      <w:proofErr w:type="spellEnd"/>
      <w:r>
        <w:rPr>
          <w:rFonts w:ascii="Courier New" w:eastAsia="Courier New" w:hAnsi="Courier New" w:cs="Courier New"/>
          <w:sz w:val="20"/>
          <w:szCs w:val="20"/>
        </w:rPr>
        <w:t>="@+id/button"</w:t>
      </w:r>
    </w:p>
    <w:p w14:paraId="32D00EA1"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android:layout</w:t>
      </w:r>
      <w:proofErr w:type="gramEnd"/>
      <w:r>
        <w:rPr>
          <w:rFonts w:ascii="Courier New" w:eastAsia="Courier New" w:hAnsi="Courier New" w:cs="Courier New"/>
          <w:sz w:val="20"/>
          <w:szCs w:val="20"/>
        </w:rPr>
        <w:t>_alignRight</w:t>
      </w:r>
      <w:proofErr w:type="spellEnd"/>
      <w:r>
        <w:rPr>
          <w:rFonts w:ascii="Courier New" w:eastAsia="Courier New" w:hAnsi="Courier New" w:cs="Courier New"/>
          <w:sz w:val="20"/>
          <w:szCs w:val="20"/>
        </w:rPr>
        <w:t>="@+id/textView2"</w:t>
      </w:r>
    </w:p>
    <w:p w14:paraId="72CDF6B3"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android:layout</w:t>
      </w:r>
      <w:proofErr w:type="gramEnd"/>
      <w:r>
        <w:rPr>
          <w:rFonts w:ascii="Courier New" w:eastAsia="Courier New" w:hAnsi="Courier New" w:cs="Courier New"/>
          <w:sz w:val="20"/>
          <w:szCs w:val="20"/>
        </w:rPr>
        <w:t>_a</w:t>
      </w:r>
      <w:r>
        <w:rPr>
          <w:rFonts w:ascii="Courier New" w:eastAsia="Courier New" w:hAnsi="Courier New" w:cs="Courier New"/>
          <w:sz w:val="20"/>
          <w:szCs w:val="20"/>
        </w:rPr>
        <w:t>lignEnd</w:t>
      </w:r>
      <w:proofErr w:type="spellEnd"/>
      <w:r>
        <w:rPr>
          <w:rFonts w:ascii="Courier New" w:eastAsia="Courier New" w:hAnsi="Courier New" w:cs="Courier New"/>
          <w:sz w:val="20"/>
          <w:szCs w:val="20"/>
        </w:rPr>
        <w:t>="@+id/textView2" /&gt;</w:t>
      </w:r>
    </w:p>
    <w:p w14:paraId="627E246A"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&lt;/</w:t>
      </w:r>
      <w:proofErr w:type="spellStart"/>
      <w:r>
        <w:rPr>
          <w:rFonts w:ascii="Courier New" w:eastAsia="Courier New" w:hAnsi="Courier New" w:cs="Courier New"/>
          <w:sz w:val="20"/>
          <w:szCs w:val="20"/>
        </w:rPr>
        <w:t>RelativeLayout</w:t>
      </w:r>
      <w:proofErr w:type="spellEnd"/>
      <w:r>
        <w:rPr>
          <w:rFonts w:ascii="Courier New" w:eastAsia="Courier New" w:hAnsi="Courier New" w:cs="Courier New"/>
          <w:sz w:val="20"/>
          <w:szCs w:val="20"/>
        </w:rPr>
        <w:t>&gt;</w:t>
      </w:r>
    </w:p>
    <w:p w14:paraId="1C47EC39" w14:textId="77777777" w:rsidR="007C695C" w:rsidRDefault="007C695C">
      <w:pPr>
        <w:rPr>
          <w:rFonts w:ascii="Courier New" w:eastAsia="Courier New" w:hAnsi="Courier New" w:cs="Courier New"/>
          <w:sz w:val="20"/>
          <w:szCs w:val="20"/>
        </w:rPr>
      </w:pPr>
    </w:p>
    <w:p w14:paraId="0E3E07E6" w14:textId="77777777" w:rsidR="007C695C" w:rsidRDefault="00A10EA8">
      <w:pPr>
        <w:rPr>
          <w:rFonts w:ascii="Courier New" w:eastAsia="Courier New" w:hAnsi="Courier New" w:cs="Courier New"/>
          <w:sz w:val="20"/>
          <w:szCs w:val="20"/>
        </w:rPr>
      </w:pPr>
      <w:r>
        <w:rPr>
          <w:rFonts w:ascii="Gungsuh" w:eastAsia="Gungsuh" w:hAnsi="Gungsuh" w:cs="Gungsuh"/>
          <w:sz w:val="20"/>
          <w:szCs w:val="20"/>
        </w:rPr>
        <w:t>Following will be the content of res/values/strings.xml to define two new constants −</w:t>
      </w:r>
    </w:p>
    <w:p w14:paraId="7CC1B713"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&lt;?xml version="1.0" encoding="utf-8"?&gt;</w:t>
      </w:r>
    </w:p>
    <w:p w14:paraId="2E9960C5"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&lt;resources&gt;</w:t>
      </w:r>
    </w:p>
    <w:p w14:paraId="4D222BA0"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&lt;string name="</w:t>
      </w:r>
      <w:proofErr w:type="spellStart"/>
      <w:r>
        <w:rPr>
          <w:rFonts w:ascii="Courier New" w:eastAsia="Courier New" w:hAnsi="Courier New" w:cs="Courier New"/>
          <w:sz w:val="20"/>
          <w:szCs w:val="20"/>
        </w:rPr>
        <w:t>app_name</w:t>
      </w:r>
      <w:proofErr w:type="spellEnd"/>
      <w:r>
        <w:rPr>
          <w:rFonts w:ascii="Courier New" w:eastAsia="Courier New" w:hAnsi="Courier New" w:cs="Courier New"/>
          <w:sz w:val="20"/>
          <w:szCs w:val="20"/>
        </w:rPr>
        <w:t>"&gt;My Application&lt;/string&gt;</w:t>
      </w:r>
    </w:p>
    <w:p w14:paraId="32F06C99"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&lt;/resources&gt;</w:t>
      </w:r>
    </w:p>
    <w:p w14:paraId="4C82EA65" w14:textId="77777777" w:rsidR="007C695C" w:rsidRDefault="00A10EA8">
      <w:pPr>
        <w:rPr>
          <w:rFonts w:ascii="Courier New" w:eastAsia="Courier New" w:hAnsi="Courier New" w:cs="Courier New"/>
          <w:sz w:val="20"/>
          <w:szCs w:val="20"/>
        </w:rPr>
      </w:pPr>
      <w:r>
        <w:rPr>
          <w:rFonts w:ascii="Gungsuh" w:eastAsia="Gungsuh" w:hAnsi="Gungsuh" w:cs="Gungsuh"/>
          <w:sz w:val="20"/>
          <w:szCs w:val="20"/>
        </w:rPr>
        <w:t>Followin</w:t>
      </w:r>
      <w:r>
        <w:rPr>
          <w:rFonts w:ascii="Gungsuh" w:eastAsia="Gungsuh" w:hAnsi="Gungsuh" w:cs="Gungsuh"/>
          <w:sz w:val="20"/>
          <w:szCs w:val="20"/>
        </w:rPr>
        <w:t>g is the default content of AndroidManifest.xml −</w:t>
      </w:r>
    </w:p>
    <w:p w14:paraId="5567031A"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&lt;?xml version="1.0" encoding="utf-8"?&gt;</w:t>
      </w:r>
    </w:p>
    <w:p w14:paraId="6BEED130"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&lt;manifest </w:t>
      </w:r>
      <w:proofErr w:type="spellStart"/>
      <w:proofErr w:type="gramStart"/>
      <w:r>
        <w:rPr>
          <w:rFonts w:ascii="Courier New" w:eastAsia="Courier New" w:hAnsi="Courier New" w:cs="Courier New"/>
          <w:sz w:val="20"/>
          <w:szCs w:val="20"/>
        </w:rPr>
        <w:t>xmlns:android</w:t>
      </w:r>
      <w:proofErr w:type="spellEnd"/>
      <w:proofErr w:type="gramEnd"/>
      <w:r>
        <w:rPr>
          <w:rFonts w:ascii="Courier New" w:eastAsia="Courier New" w:hAnsi="Courier New" w:cs="Courier New"/>
          <w:sz w:val="20"/>
          <w:szCs w:val="20"/>
        </w:rPr>
        <w:t>="http://schemas.android.com/</w:t>
      </w:r>
      <w:proofErr w:type="spellStart"/>
      <w:r>
        <w:rPr>
          <w:rFonts w:ascii="Courier New" w:eastAsia="Courier New" w:hAnsi="Courier New" w:cs="Courier New"/>
          <w:sz w:val="20"/>
          <w:szCs w:val="20"/>
        </w:rPr>
        <w:t>apk</w:t>
      </w:r>
      <w:proofErr w:type="spellEnd"/>
      <w:r>
        <w:rPr>
          <w:rFonts w:ascii="Courier New" w:eastAsia="Courier New" w:hAnsi="Courier New" w:cs="Courier New"/>
          <w:sz w:val="20"/>
          <w:szCs w:val="20"/>
        </w:rPr>
        <w:t>/res/android"</w:t>
      </w:r>
    </w:p>
    <w:p w14:paraId="43DC08FC"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package="com.</w:t>
      </w:r>
      <w:proofErr w:type="gramStart"/>
      <w:r>
        <w:rPr>
          <w:rFonts w:ascii="Courier New" w:eastAsia="Courier New" w:hAnsi="Courier New" w:cs="Courier New"/>
          <w:sz w:val="20"/>
          <w:szCs w:val="20"/>
        </w:rPr>
        <w:t>example.saira</w:t>
      </w:r>
      <w:proofErr w:type="gramEnd"/>
      <w:r>
        <w:rPr>
          <w:rFonts w:ascii="Courier New" w:eastAsia="Courier New" w:hAnsi="Courier New" w:cs="Courier New"/>
          <w:sz w:val="20"/>
          <w:szCs w:val="20"/>
        </w:rPr>
        <w:t>_000.myapplication"&gt;</w:t>
      </w:r>
    </w:p>
    <w:p w14:paraId="6B5190C6" w14:textId="77777777" w:rsidR="007C695C" w:rsidRDefault="007C695C">
      <w:pPr>
        <w:rPr>
          <w:rFonts w:ascii="Courier New" w:eastAsia="Courier New" w:hAnsi="Courier New" w:cs="Courier New"/>
          <w:sz w:val="20"/>
          <w:szCs w:val="20"/>
        </w:rPr>
      </w:pPr>
    </w:p>
    <w:p w14:paraId="332BE4FB"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&lt;application</w:t>
      </w:r>
    </w:p>
    <w:p w14:paraId="35FC3E23"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android:allowBackup</w:t>
      </w:r>
      <w:proofErr w:type="spellEnd"/>
      <w:proofErr w:type="gramEnd"/>
      <w:r>
        <w:rPr>
          <w:rFonts w:ascii="Courier New" w:eastAsia="Courier New" w:hAnsi="Courier New" w:cs="Courier New"/>
          <w:sz w:val="20"/>
          <w:szCs w:val="20"/>
        </w:rPr>
        <w:t>="true"</w:t>
      </w:r>
    </w:p>
    <w:p w14:paraId="28E88D19"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android:icon</w:t>
      </w:r>
      <w:proofErr w:type="spellEnd"/>
      <w:proofErr w:type="gramEnd"/>
      <w:r>
        <w:rPr>
          <w:rFonts w:ascii="Courier New" w:eastAsia="Courier New" w:hAnsi="Courier New" w:cs="Courier New"/>
          <w:sz w:val="20"/>
          <w:szCs w:val="20"/>
        </w:rPr>
        <w:t>="@mipmap/</w:t>
      </w:r>
      <w:proofErr w:type="spellStart"/>
      <w:r>
        <w:rPr>
          <w:rFonts w:ascii="Courier New" w:eastAsia="Courier New" w:hAnsi="Courier New" w:cs="Courier New"/>
          <w:sz w:val="20"/>
          <w:szCs w:val="20"/>
        </w:rPr>
        <w:t>ic_launcher</w:t>
      </w:r>
      <w:proofErr w:type="spellEnd"/>
      <w:r>
        <w:rPr>
          <w:rFonts w:ascii="Courier New" w:eastAsia="Courier New" w:hAnsi="Courier New" w:cs="Courier New"/>
          <w:sz w:val="20"/>
          <w:szCs w:val="20"/>
        </w:rPr>
        <w:t>"</w:t>
      </w:r>
    </w:p>
    <w:p w14:paraId="7C79BD63"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android:label</w:t>
      </w:r>
      <w:proofErr w:type="spellEnd"/>
      <w:proofErr w:type="gramEnd"/>
      <w:r>
        <w:rPr>
          <w:rFonts w:ascii="Courier New" w:eastAsia="Courier New" w:hAnsi="Courier New" w:cs="Courier New"/>
          <w:sz w:val="20"/>
          <w:szCs w:val="20"/>
        </w:rPr>
        <w:t>="@string/</w:t>
      </w:r>
      <w:proofErr w:type="spellStart"/>
      <w:r>
        <w:rPr>
          <w:rFonts w:ascii="Courier New" w:eastAsia="Courier New" w:hAnsi="Courier New" w:cs="Courier New"/>
          <w:sz w:val="20"/>
          <w:szCs w:val="20"/>
        </w:rPr>
        <w:t>app_name</w:t>
      </w:r>
      <w:proofErr w:type="spellEnd"/>
      <w:r>
        <w:rPr>
          <w:rFonts w:ascii="Courier New" w:eastAsia="Courier New" w:hAnsi="Courier New" w:cs="Courier New"/>
          <w:sz w:val="20"/>
          <w:szCs w:val="20"/>
        </w:rPr>
        <w:t>"</w:t>
      </w:r>
    </w:p>
    <w:p w14:paraId="65637FD7"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android:supportsRtl</w:t>
      </w:r>
      <w:proofErr w:type="spellEnd"/>
      <w:proofErr w:type="gramEnd"/>
      <w:r>
        <w:rPr>
          <w:rFonts w:ascii="Courier New" w:eastAsia="Courier New" w:hAnsi="Courier New" w:cs="Courier New"/>
          <w:sz w:val="20"/>
          <w:szCs w:val="20"/>
        </w:rPr>
        <w:t>="true"</w:t>
      </w:r>
    </w:p>
    <w:p w14:paraId="352C4521"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w:t>
      </w:r>
      <w:proofErr w:type="spellStart"/>
      <w:proofErr w:type="gramStart"/>
      <w:r>
        <w:rPr>
          <w:rFonts w:ascii="Courier New" w:eastAsia="Courier New" w:hAnsi="Courier New" w:cs="Courier New"/>
          <w:sz w:val="20"/>
          <w:szCs w:val="20"/>
        </w:rPr>
        <w:t>android:theme</w:t>
      </w:r>
      <w:proofErr w:type="spellEnd"/>
      <w:proofErr w:type="gramEnd"/>
      <w:r>
        <w:rPr>
          <w:rFonts w:ascii="Courier New" w:eastAsia="Courier New" w:hAnsi="Courier New" w:cs="Courier New"/>
          <w:sz w:val="20"/>
          <w:szCs w:val="20"/>
        </w:rPr>
        <w:t>="@style/</w:t>
      </w:r>
      <w:proofErr w:type="spellStart"/>
      <w:r>
        <w:rPr>
          <w:rFonts w:ascii="Courier New" w:eastAsia="Courier New" w:hAnsi="Courier New" w:cs="Courier New"/>
          <w:sz w:val="20"/>
          <w:szCs w:val="20"/>
        </w:rPr>
        <w:t>AppTheme</w:t>
      </w:r>
      <w:proofErr w:type="spellEnd"/>
      <w:r>
        <w:rPr>
          <w:rFonts w:ascii="Courier New" w:eastAsia="Courier New" w:hAnsi="Courier New" w:cs="Courier New"/>
          <w:sz w:val="20"/>
          <w:szCs w:val="20"/>
        </w:rPr>
        <w:t>"&gt;</w:t>
      </w:r>
    </w:p>
    <w:p w14:paraId="7E64DDA6"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&lt;activity </w:t>
      </w:r>
      <w:proofErr w:type="spellStart"/>
      <w:r>
        <w:rPr>
          <w:rFonts w:ascii="Courier New" w:eastAsia="Courier New" w:hAnsi="Courier New" w:cs="Courier New"/>
          <w:sz w:val="20"/>
          <w:szCs w:val="20"/>
        </w:rPr>
        <w:t>android:name</w:t>
      </w:r>
      <w:proofErr w:type="spellEnd"/>
      <w:r>
        <w:rPr>
          <w:rFonts w:ascii="Courier New" w:eastAsia="Courier New" w:hAnsi="Courier New" w:cs="Courier New"/>
          <w:sz w:val="20"/>
          <w:szCs w:val="20"/>
        </w:rPr>
        <w:t>=</w:t>
      </w:r>
      <w:proofErr w:type="gramStart"/>
      <w:r>
        <w:rPr>
          <w:rFonts w:ascii="Courier New" w:eastAsia="Courier New" w:hAnsi="Courier New" w:cs="Courier New"/>
          <w:sz w:val="20"/>
          <w:szCs w:val="20"/>
        </w:rPr>
        <w:t>".</w:t>
      </w:r>
      <w:proofErr w:type="spellStart"/>
      <w:r>
        <w:rPr>
          <w:rFonts w:ascii="Courier New" w:eastAsia="Courier New" w:hAnsi="Courier New" w:cs="Courier New"/>
          <w:sz w:val="20"/>
          <w:szCs w:val="20"/>
        </w:rPr>
        <w:t>MainActivity</w:t>
      </w:r>
      <w:proofErr w:type="spellEnd"/>
      <w:proofErr w:type="gramEnd"/>
      <w:r>
        <w:rPr>
          <w:rFonts w:ascii="Courier New" w:eastAsia="Courier New" w:hAnsi="Courier New" w:cs="Courier New"/>
          <w:sz w:val="20"/>
          <w:szCs w:val="20"/>
        </w:rPr>
        <w:t>"&gt;</w:t>
      </w:r>
    </w:p>
    <w:p w14:paraId="7E982143"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&lt;intent-filter&gt;</w:t>
      </w:r>
    </w:p>
    <w:p w14:paraId="2D410033"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&lt;action </w:t>
      </w:r>
      <w:proofErr w:type="spellStart"/>
      <w:r>
        <w:rPr>
          <w:rFonts w:ascii="Courier New" w:eastAsia="Courier New" w:hAnsi="Courier New" w:cs="Courier New"/>
          <w:sz w:val="20"/>
          <w:szCs w:val="20"/>
        </w:rPr>
        <w:t>android:name</w:t>
      </w:r>
      <w:proofErr w:type="spellEnd"/>
      <w:r>
        <w:rPr>
          <w:rFonts w:ascii="Courier New" w:eastAsia="Courier New" w:hAnsi="Courier New" w:cs="Courier New"/>
          <w:sz w:val="20"/>
          <w:szCs w:val="20"/>
        </w:rPr>
        <w:t>="</w:t>
      </w:r>
      <w:proofErr w:type="spellStart"/>
      <w:proofErr w:type="gramStart"/>
      <w:r>
        <w:rPr>
          <w:rFonts w:ascii="Courier New" w:eastAsia="Courier New" w:hAnsi="Courier New" w:cs="Courier New"/>
          <w:sz w:val="20"/>
          <w:szCs w:val="20"/>
        </w:rPr>
        <w:t>android.intent</w:t>
      </w:r>
      <w:proofErr w:type="gramEnd"/>
      <w:r>
        <w:rPr>
          <w:rFonts w:ascii="Courier New" w:eastAsia="Courier New" w:hAnsi="Courier New" w:cs="Courier New"/>
          <w:sz w:val="20"/>
          <w:szCs w:val="20"/>
        </w:rPr>
        <w:t>.action.MAIN</w:t>
      </w:r>
      <w:proofErr w:type="spellEnd"/>
      <w:r>
        <w:rPr>
          <w:rFonts w:ascii="Courier New" w:eastAsia="Courier New" w:hAnsi="Courier New" w:cs="Courier New"/>
          <w:sz w:val="20"/>
          <w:szCs w:val="20"/>
        </w:rPr>
        <w:t>" /&gt;</w:t>
      </w:r>
    </w:p>
    <w:p w14:paraId="31B17DEB"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&lt;category </w:t>
      </w:r>
      <w:proofErr w:type="spellStart"/>
      <w:r>
        <w:rPr>
          <w:rFonts w:ascii="Courier New" w:eastAsia="Courier New" w:hAnsi="Courier New" w:cs="Courier New"/>
          <w:sz w:val="20"/>
          <w:szCs w:val="20"/>
        </w:rPr>
        <w:t>android:name</w:t>
      </w:r>
      <w:proofErr w:type="spellEnd"/>
      <w:r>
        <w:rPr>
          <w:rFonts w:ascii="Courier New" w:eastAsia="Courier New" w:hAnsi="Courier New" w:cs="Courier New"/>
          <w:sz w:val="20"/>
          <w:szCs w:val="20"/>
        </w:rPr>
        <w:t>="</w:t>
      </w:r>
      <w:proofErr w:type="spellStart"/>
      <w:proofErr w:type="gramStart"/>
      <w:r>
        <w:rPr>
          <w:rFonts w:ascii="Courier New" w:eastAsia="Courier New" w:hAnsi="Courier New" w:cs="Courier New"/>
          <w:sz w:val="20"/>
          <w:szCs w:val="20"/>
        </w:rPr>
        <w:t>android.intent</w:t>
      </w:r>
      <w:proofErr w:type="gramEnd"/>
      <w:r>
        <w:rPr>
          <w:rFonts w:ascii="Courier New" w:eastAsia="Courier New" w:hAnsi="Courier New" w:cs="Courier New"/>
          <w:sz w:val="20"/>
          <w:szCs w:val="20"/>
        </w:rPr>
        <w:t>.category.LAUNCHER</w:t>
      </w:r>
      <w:proofErr w:type="spellEnd"/>
      <w:r>
        <w:rPr>
          <w:rFonts w:ascii="Courier New" w:eastAsia="Courier New" w:hAnsi="Courier New" w:cs="Courier New"/>
          <w:sz w:val="20"/>
          <w:szCs w:val="20"/>
        </w:rPr>
        <w:t>" /&gt;</w:t>
      </w:r>
    </w:p>
    <w:p w14:paraId="01386E9A"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&lt;/intent-filter&gt;</w:t>
      </w:r>
    </w:p>
    <w:p w14:paraId="6CF7AF55"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&lt;/activity&gt;</w:t>
      </w:r>
    </w:p>
    <w:p w14:paraId="750E4238"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&lt;/application&gt;</w:t>
      </w:r>
    </w:p>
    <w:p w14:paraId="3F0F4AC4"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&lt;/manifest&gt;</w:t>
      </w:r>
    </w:p>
    <w:p w14:paraId="48B414BF" w14:textId="77777777" w:rsidR="007C695C" w:rsidRDefault="007C695C">
      <w:pPr>
        <w:rPr>
          <w:sz w:val="20"/>
          <w:szCs w:val="20"/>
        </w:rPr>
      </w:pPr>
    </w:p>
    <w:p w14:paraId="3F8CD188" w14:textId="77777777" w:rsidR="007C695C" w:rsidRDefault="00A10EA8">
      <w:pPr>
        <w:rPr>
          <w:sz w:val="20"/>
          <w:szCs w:val="20"/>
        </w:rPr>
      </w:pPr>
      <w:r>
        <w:rPr>
          <w:sz w:val="20"/>
          <w:szCs w:val="20"/>
        </w:rPr>
        <w:t>run your My Applic</w:t>
      </w:r>
      <w:r>
        <w:rPr>
          <w:sz w:val="20"/>
          <w:szCs w:val="20"/>
        </w:rPr>
        <w:t xml:space="preserve">ation </w:t>
      </w:r>
      <w:proofErr w:type="spellStart"/>
      <w:r>
        <w:rPr>
          <w:sz w:val="20"/>
          <w:szCs w:val="20"/>
        </w:rPr>
        <w:t>application</w:t>
      </w:r>
      <w:proofErr w:type="spellEnd"/>
      <w:r>
        <w:rPr>
          <w:sz w:val="20"/>
          <w:szCs w:val="20"/>
        </w:rPr>
        <w:t xml:space="preserve">. I assume you had created your AVD while doing environment setup. To run the app from Android Studio, open one of your project's activity files and click Run Eclipse Run Icon </w:t>
      </w:r>
      <w:proofErr w:type="spellStart"/>
      <w:r>
        <w:rPr>
          <w:sz w:val="20"/>
          <w:szCs w:val="20"/>
        </w:rPr>
        <w:t>icon</w:t>
      </w:r>
      <w:proofErr w:type="spellEnd"/>
      <w:r>
        <w:rPr>
          <w:sz w:val="20"/>
          <w:szCs w:val="20"/>
        </w:rPr>
        <w:t xml:space="preserve"> from the </w:t>
      </w:r>
      <w:proofErr w:type="spellStart"/>
      <w:proofErr w:type="gramStart"/>
      <w:r>
        <w:rPr>
          <w:sz w:val="20"/>
          <w:szCs w:val="20"/>
        </w:rPr>
        <w:t>toolbar.Android</w:t>
      </w:r>
      <w:proofErr w:type="spellEnd"/>
      <w:proofErr w:type="gramEnd"/>
      <w:r>
        <w:rPr>
          <w:sz w:val="20"/>
          <w:szCs w:val="20"/>
        </w:rPr>
        <w:t xml:space="preserve"> Studio installs the app on your A</w:t>
      </w:r>
      <w:r>
        <w:rPr>
          <w:sz w:val="20"/>
          <w:szCs w:val="20"/>
        </w:rPr>
        <w:t>VD and starts it and if everything is fine with your setup and application, it will display following Emulator window:</w:t>
      </w:r>
    </w:p>
    <w:p w14:paraId="184F28B3" w14:textId="77777777" w:rsidR="007C695C" w:rsidRDefault="007C695C">
      <w:pPr>
        <w:rPr>
          <w:sz w:val="20"/>
          <w:szCs w:val="20"/>
        </w:rPr>
      </w:pPr>
    </w:p>
    <w:p w14:paraId="2FD909C9" w14:textId="77777777" w:rsidR="007C695C" w:rsidRDefault="00A10EA8">
      <w:pPr>
        <w:rPr>
          <w:sz w:val="20"/>
          <w:szCs w:val="20"/>
        </w:rPr>
      </w:pPr>
      <w:r>
        <w:rPr>
          <w:noProof/>
          <w:sz w:val="20"/>
          <w:szCs w:val="20"/>
        </w:rPr>
        <w:drawing>
          <wp:inline distT="114300" distB="114300" distL="114300" distR="114300" wp14:anchorId="1FE6933D" wp14:editId="6BAB4620">
            <wp:extent cx="1887550" cy="2490788"/>
            <wp:effectExtent l="0" t="0" r="0" b="0"/>
            <wp:docPr id="2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9"/>
                    <a:srcRect/>
                    <a:stretch>
                      <a:fillRect/>
                    </a:stretch>
                  </pic:blipFill>
                  <pic:spPr>
                    <a:xfrm>
                      <a:off x="0" y="0"/>
                      <a:ext cx="1887550" cy="2490788"/>
                    </a:xfrm>
                    <a:prstGeom prst="rect">
                      <a:avLst/>
                    </a:prstGeom>
                    <a:ln/>
                  </pic:spPr>
                </pic:pic>
              </a:graphicData>
            </a:graphic>
          </wp:inline>
        </w:drawing>
      </w:r>
    </w:p>
    <w:p w14:paraId="345924AF" w14:textId="77777777" w:rsidR="007C695C" w:rsidRDefault="00A10EA8">
      <w:pPr>
        <w:rPr>
          <w:sz w:val="20"/>
          <w:szCs w:val="20"/>
        </w:rPr>
      </w:pPr>
      <w:r>
        <w:rPr>
          <w:rFonts w:ascii="Arial Unicode MS" w:eastAsia="Arial Unicode MS" w:hAnsi="Arial Unicode MS" w:cs="Arial Unicode MS"/>
          <w:sz w:val="20"/>
          <w:szCs w:val="20"/>
        </w:rPr>
        <w:t>Now click on Start Browser button, which will start a browser configured and display http://www.example.com as shown below −</w:t>
      </w:r>
    </w:p>
    <w:p w14:paraId="5AE11E0C" w14:textId="77777777" w:rsidR="007C695C" w:rsidRDefault="007C695C">
      <w:pPr>
        <w:rPr>
          <w:sz w:val="20"/>
          <w:szCs w:val="20"/>
        </w:rPr>
      </w:pPr>
    </w:p>
    <w:p w14:paraId="094A8F59" w14:textId="77777777" w:rsidR="007C695C" w:rsidRDefault="00A10EA8">
      <w:pPr>
        <w:rPr>
          <w:sz w:val="20"/>
          <w:szCs w:val="20"/>
        </w:rPr>
      </w:pPr>
      <w:r>
        <w:rPr>
          <w:noProof/>
          <w:sz w:val="20"/>
          <w:szCs w:val="20"/>
        </w:rPr>
        <w:drawing>
          <wp:inline distT="114300" distB="114300" distL="114300" distR="114300" wp14:anchorId="24AE37F5" wp14:editId="4AA56F12">
            <wp:extent cx="2043113" cy="1820733"/>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0"/>
                    <a:srcRect b="32124"/>
                    <a:stretch>
                      <a:fillRect/>
                    </a:stretch>
                  </pic:blipFill>
                  <pic:spPr>
                    <a:xfrm>
                      <a:off x="0" y="0"/>
                      <a:ext cx="2043113" cy="1820733"/>
                    </a:xfrm>
                    <a:prstGeom prst="rect">
                      <a:avLst/>
                    </a:prstGeom>
                    <a:ln/>
                  </pic:spPr>
                </pic:pic>
              </a:graphicData>
            </a:graphic>
          </wp:inline>
        </w:drawing>
      </w:r>
    </w:p>
    <w:p w14:paraId="0C6A0CC5" w14:textId="77777777" w:rsidR="007C695C" w:rsidRDefault="007C695C">
      <w:pPr>
        <w:rPr>
          <w:sz w:val="20"/>
          <w:szCs w:val="20"/>
        </w:rPr>
      </w:pPr>
    </w:p>
    <w:p w14:paraId="5B78A753" w14:textId="77777777" w:rsidR="007C695C" w:rsidRDefault="00A10EA8">
      <w:pPr>
        <w:rPr>
          <w:b/>
          <w:sz w:val="24"/>
          <w:szCs w:val="24"/>
        </w:rPr>
      </w:pPr>
      <w:r>
        <w:rPr>
          <w:b/>
          <w:sz w:val="24"/>
          <w:szCs w:val="24"/>
        </w:rPr>
        <w:t>Progr</w:t>
      </w:r>
      <w:r>
        <w:rPr>
          <w:b/>
          <w:sz w:val="24"/>
          <w:szCs w:val="24"/>
        </w:rPr>
        <w:t>am on events and event listener:</w:t>
      </w:r>
    </w:p>
    <w:p w14:paraId="3EB7F91D" w14:textId="77777777" w:rsidR="007C695C" w:rsidRDefault="007C695C">
      <w:pPr>
        <w:rPr>
          <w:sz w:val="20"/>
          <w:szCs w:val="20"/>
        </w:rPr>
      </w:pPr>
    </w:p>
    <w:p w14:paraId="32DC9ED5" w14:textId="77777777" w:rsidR="007C695C" w:rsidRDefault="00A10EA8">
      <w:pPr>
        <w:spacing w:before="120" w:after="140"/>
        <w:ind w:left="40" w:right="40"/>
        <w:jc w:val="both"/>
        <w:rPr>
          <w:sz w:val="20"/>
          <w:szCs w:val="20"/>
        </w:rPr>
      </w:pPr>
      <w:r>
        <w:rPr>
          <w:sz w:val="20"/>
          <w:szCs w:val="20"/>
        </w:rPr>
        <w:lastRenderedPageBreak/>
        <w:t xml:space="preserve">Following is the content of the modified main activity file </w:t>
      </w:r>
      <w:proofErr w:type="spellStart"/>
      <w:r>
        <w:rPr>
          <w:sz w:val="20"/>
          <w:szCs w:val="20"/>
        </w:rPr>
        <w:t>src</w:t>
      </w:r>
      <w:proofErr w:type="spellEnd"/>
      <w:r>
        <w:rPr>
          <w:sz w:val="20"/>
          <w:szCs w:val="20"/>
        </w:rPr>
        <w:t>/</w:t>
      </w:r>
      <w:proofErr w:type="spellStart"/>
      <w:r>
        <w:rPr>
          <w:sz w:val="20"/>
          <w:szCs w:val="20"/>
        </w:rPr>
        <w:t>com.example.myapplication</w:t>
      </w:r>
      <w:proofErr w:type="spellEnd"/>
      <w:r>
        <w:rPr>
          <w:sz w:val="20"/>
          <w:szCs w:val="20"/>
        </w:rPr>
        <w:t>/MainActivity.java. This file can include each of the fundamental lifecycle methods.</w:t>
      </w:r>
    </w:p>
    <w:p w14:paraId="54C62E4A" w14:textId="77777777" w:rsidR="007C695C" w:rsidRDefault="00A10EA8">
      <w:pPr>
        <w:rPr>
          <w:rFonts w:ascii="Courier New" w:eastAsia="Courier New" w:hAnsi="Courier New" w:cs="Courier New"/>
          <w:color w:val="333333"/>
          <w:sz w:val="20"/>
          <w:szCs w:val="20"/>
        </w:rPr>
      </w:pPr>
      <w:r>
        <w:rPr>
          <w:rFonts w:ascii="Courier New" w:eastAsia="Courier New" w:hAnsi="Courier New" w:cs="Courier New"/>
          <w:color w:val="333333"/>
          <w:sz w:val="20"/>
          <w:szCs w:val="20"/>
        </w:rPr>
        <w:t xml:space="preserve">package </w:t>
      </w:r>
      <w:proofErr w:type="spellStart"/>
      <w:r>
        <w:rPr>
          <w:rFonts w:ascii="Courier New" w:eastAsia="Courier New" w:hAnsi="Courier New" w:cs="Courier New"/>
          <w:color w:val="333333"/>
          <w:sz w:val="20"/>
          <w:szCs w:val="20"/>
        </w:rPr>
        <w:t>com.</w:t>
      </w:r>
      <w:proofErr w:type="gramStart"/>
      <w:r>
        <w:rPr>
          <w:rFonts w:ascii="Courier New" w:eastAsia="Courier New" w:hAnsi="Courier New" w:cs="Courier New"/>
          <w:color w:val="333333"/>
          <w:sz w:val="20"/>
          <w:szCs w:val="20"/>
        </w:rPr>
        <w:t>example.myapplication</w:t>
      </w:r>
      <w:proofErr w:type="spellEnd"/>
      <w:proofErr w:type="gramEnd"/>
      <w:r>
        <w:rPr>
          <w:rFonts w:ascii="Courier New" w:eastAsia="Courier New" w:hAnsi="Courier New" w:cs="Courier New"/>
          <w:color w:val="333333"/>
          <w:sz w:val="20"/>
          <w:szCs w:val="20"/>
        </w:rPr>
        <w:t>;</w:t>
      </w:r>
    </w:p>
    <w:p w14:paraId="51EAAFB6" w14:textId="77777777" w:rsidR="007C695C" w:rsidRDefault="007C695C">
      <w:pPr>
        <w:rPr>
          <w:rFonts w:ascii="Courier New" w:eastAsia="Courier New" w:hAnsi="Courier New" w:cs="Courier New"/>
          <w:color w:val="333333"/>
          <w:sz w:val="20"/>
          <w:szCs w:val="20"/>
        </w:rPr>
      </w:pPr>
    </w:p>
    <w:p w14:paraId="3363C95C" w14:textId="77777777" w:rsidR="007C695C" w:rsidRDefault="00A10EA8">
      <w:pPr>
        <w:rPr>
          <w:rFonts w:ascii="Courier New" w:eastAsia="Courier New" w:hAnsi="Courier New" w:cs="Courier New"/>
          <w:color w:val="333333"/>
          <w:sz w:val="20"/>
          <w:szCs w:val="20"/>
        </w:rPr>
      </w:pPr>
      <w:r>
        <w:rPr>
          <w:rFonts w:ascii="Courier New" w:eastAsia="Courier New" w:hAnsi="Courier New" w:cs="Courier New"/>
          <w:color w:val="333333"/>
          <w:sz w:val="20"/>
          <w:szCs w:val="20"/>
        </w:rPr>
        <w:t xml:space="preserve">import </w:t>
      </w:r>
      <w:proofErr w:type="spellStart"/>
      <w:proofErr w:type="gramStart"/>
      <w:r>
        <w:rPr>
          <w:rFonts w:ascii="Courier New" w:eastAsia="Courier New" w:hAnsi="Courier New" w:cs="Courier New"/>
          <w:color w:val="333333"/>
          <w:sz w:val="20"/>
          <w:szCs w:val="20"/>
        </w:rPr>
        <w:t>android.app.ProgressDialog</w:t>
      </w:r>
      <w:proofErr w:type="spellEnd"/>
      <w:proofErr w:type="gramEnd"/>
      <w:r>
        <w:rPr>
          <w:rFonts w:ascii="Courier New" w:eastAsia="Courier New" w:hAnsi="Courier New" w:cs="Courier New"/>
          <w:color w:val="333333"/>
          <w:sz w:val="20"/>
          <w:szCs w:val="20"/>
        </w:rPr>
        <w:t>;</w:t>
      </w:r>
    </w:p>
    <w:p w14:paraId="1630AC03" w14:textId="77777777" w:rsidR="007C695C" w:rsidRDefault="00A10EA8">
      <w:pPr>
        <w:rPr>
          <w:rFonts w:ascii="Courier New" w:eastAsia="Courier New" w:hAnsi="Courier New" w:cs="Courier New"/>
          <w:color w:val="333333"/>
          <w:sz w:val="20"/>
          <w:szCs w:val="20"/>
        </w:rPr>
      </w:pPr>
      <w:r>
        <w:rPr>
          <w:rFonts w:ascii="Courier New" w:eastAsia="Courier New" w:hAnsi="Courier New" w:cs="Courier New"/>
          <w:color w:val="333333"/>
          <w:sz w:val="20"/>
          <w:szCs w:val="20"/>
        </w:rPr>
        <w:t xml:space="preserve">import </w:t>
      </w:r>
      <w:proofErr w:type="spellStart"/>
      <w:r>
        <w:rPr>
          <w:rFonts w:ascii="Courier New" w:eastAsia="Courier New" w:hAnsi="Courier New" w:cs="Courier New"/>
          <w:color w:val="333333"/>
          <w:sz w:val="20"/>
          <w:szCs w:val="20"/>
        </w:rPr>
        <w:t>andr</w:t>
      </w:r>
      <w:r>
        <w:rPr>
          <w:rFonts w:ascii="Courier New" w:eastAsia="Courier New" w:hAnsi="Courier New" w:cs="Courier New"/>
          <w:color w:val="333333"/>
          <w:sz w:val="20"/>
          <w:szCs w:val="20"/>
        </w:rPr>
        <w:t>oid.</w:t>
      </w:r>
      <w:proofErr w:type="gramStart"/>
      <w:r>
        <w:rPr>
          <w:rFonts w:ascii="Courier New" w:eastAsia="Courier New" w:hAnsi="Courier New" w:cs="Courier New"/>
          <w:color w:val="333333"/>
          <w:sz w:val="20"/>
          <w:szCs w:val="20"/>
        </w:rPr>
        <w:t>os.Bundle</w:t>
      </w:r>
      <w:proofErr w:type="spellEnd"/>
      <w:proofErr w:type="gramEnd"/>
      <w:r>
        <w:rPr>
          <w:rFonts w:ascii="Courier New" w:eastAsia="Courier New" w:hAnsi="Courier New" w:cs="Courier New"/>
          <w:color w:val="333333"/>
          <w:sz w:val="20"/>
          <w:szCs w:val="20"/>
        </w:rPr>
        <w:t>;</w:t>
      </w:r>
    </w:p>
    <w:p w14:paraId="64439D8B" w14:textId="77777777" w:rsidR="007C695C" w:rsidRDefault="00A10EA8">
      <w:pPr>
        <w:rPr>
          <w:rFonts w:ascii="Courier New" w:eastAsia="Courier New" w:hAnsi="Courier New" w:cs="Courier New"/>
          <w:color w:val="333333"/>
          <w:sz w:val="20"/>
          <w:szCs w:val="20"/>
        </w:rPr>
      </w:pPr>
      <w:r>
        <w:rPr>
          <w:rFonts w:ascii="Courier New" w:eastAsia="Courier New" w:hAnsi="Courier New" w:cs="Courier New"/>
          <w:color w:val="333333"/>
          <w:sz w:val="20"/>
          <w:szCs w:val="20"/>
        </w:rPr>
        <w:t>import android.support.v7.app.ActionBarActivity;</w:t>
      </w:r>
    </w:p>
    <w:p w14:paraId="10FFCF04" w14:textId="77777777" w:rsidR="007C695C" w:rsidRDefault="00A10EA8">
      <w:pPr>
        <w:rPr>
          <w:rFonts w:ascii="Courier New" w:eastAsia="Courier New" w:hAnsi="Courier New" w:cs="Courier New"/>
          <w:color w:val="333333"/>
          <w:sz w:val="20"/>
          <w:szCs w:val="20"/>
        </w:rPr>
      </w:pPr>
      <w:r>
        <w:rPr>
          <w:rFonts w:ascii="Courier New" w:eastAsia="Courier New" w:hAnsi="Courier New" w:cs="Courier New"/>
          <w:color w:val="333333"/>
          <w:sz w:val="20"/>
          <w:szCs w:val="20"/>
        </w:rPr>
        <w:t xml:space="preserve">import </w:t>
      </w:r>
      <w:proofErr w:type="spellStart"/>
      <w:proofErr w:type="gramStart"/>
      <w:r>
        <w:rPr>
          <w:rFonts w:ascii="Courier New" w:eastAsia="Courier New" w:hAnsi="Courier New" w:cs="Courier New"/>
          <w:color w:val="333333"/>
          <w:sz w:val="20"/>
          <w:szCs w:val="20"/>
        </w:rPr>
        <w:t>android.view</w:t>
      </w:r>
      <w:proofErr w:type="gramEnd"/>
      <w:r>
        <w:rPr>
          <w:rFonts w:ascii="Courier New" w:eastAsia="Courier New" w:hAnsi="Courier New" w:cs="Courier New"/>
          <w:color w:val="333333"/>
          <w:sz w:val="20"/>
          <w:szCs w:val="20"/>
        </w:rPr>
        <w:t>.View</w:t>
      </w:r>
      <w:proofErr w:type="spellEnd"/>
      <w:r>
        <w:rPr>
          <w:rFonts w:ascii="Courier New" w:eastAsia="Courier New" w:hAnsi="Courier New" w:cs="Courier New"/>
          <w:color w:val="333333"/>
          <w:sz w:val="20"/>
          <w:szCs w:val="20"/>
        </w:rPr>
        <w:t>;</w:t>
      </w:r>
    </w:p>
    <w:p w14:paraId="40B5870C" w14:textId="77777777" w:rsidR="007C695C" w:rsidRDefault="00A10EA8">
      <w:pPr>
        <w:rPr>
          <w:rFonts w:ascii="Courier New" w:eastAsia="Courier New" w:hAnsi="Courier New" w:cs="Courier New"/>
          <w:color w:val="333333"/>
          <w:sz w:val="20"/>
          <w:szCs w:val="20"/>
        </w:rPr>
      </w:pPr>
      <w:r>
        <w:rPr>
          <w:rFonts w:ascii="Courier New" w:eastAsia="Courier New" w:hAnsi="Courier New" w:cs="Courier New"/>
          <w:color w:val="333333"/>
          <w:sz w:val="20"/>
          <w:szCs w:val="20"/>
        </w:rPr>
        <w:t xml:space="preserve">import </w:t>
      </w:r>
      <w:proofErr w:type="spellStart"/>
      <w:proofErr w:type="gramStart"/>
      <w:r>
        <w:rPr>
          <w:rFonts w:ascii="Courier New" w:eastAsia="Courier New" w:hAnsi="Courier New" w:cs="Courier New"/>
          <w:color w:val="333333"/>
          <w:sz w:val="20"/>
          <w:szCs w:val="20"/>
        </w:rPr>
        <w:t>android.widget</w:t>
      </w:r>
      <w:proofErr w:type="gramEnd"/>
      <w:r>
        <w:rPr>
          <w:rFonts w:ascii="Courier New" w:eastAsia="Courier New" w:hAnsi="Courier New" w:cs="Courier New"/>
          <w:color w:val="333333"/>
          <w:sz w:val="20"/>
          <w:szCs w:val="20"/>
        </w:rPr>
        <w:t>.Button</w:t>
      </w:r>
      <w:proofErr w:type="spellEnd"/>
      <w:r>
        <w:rPr>
          <w:rFonts w:ascii="Courier New" w:eastAsia="Courier New" w:hAnsi="Courier New" w:cs="Courier New"/>
          <w:color w:val="333333"/>
          <w:sz w:val="20"/>
          <w:szCs w:val="20"/>
        </w:rPr>
        <w:t>;</w:t>
      </w:r>
    </w:p>
    <w:p w14:paraId="0F0AB2DA" w14:textId="77777777" w:rsidR="007C695C" w:rsidRDefault="00A10EA8">
      <w:pPr>
        <w:rPr>
          <w:rFonts w:ascii="Courier New" w:eastAsia="Courier New" w:hAnsi="Courier New" w:cs="Courier New"/>
          <w:color w:val="333333"/>
          <w:sz w:val="20"/>
          <w:szCs w:val="20"/>
        </w:rPr>
      </w:pPr>
      <w:r>
        <w:rPr>
          <w:rFonts w:ascii="Courier New" w:eastAsia="Courier New" w:hAnsi="Courier New" w:cs="Courier New"/>
          <w:color w:val="333333"/>
          <w:sz w:val="20"/>
          <w:szCs w:val="20"/>
        </w:rPr>
        <w:t xml:space="preserve">import </w:t>
      </w:r>
      <w:proofErr w:type="spellStart"/>
      <w:proofErr w:type="gramStart"/>
      <w:r>
        <w:rPr>
          <w:rFonts w:ascii="Courier New" w:eastAsia="Courier New" w:hAnsi="Courier New" w:cs="Courier New"/>
          <w:color w:val="333333"/>
          <w:sz w:val="20"/>
          <w:szCs w:val="20"/>
        </w:rPr>
        <w:t>android.widget</w:t>
      </w:r>
      <w:proofErr w:type="gramEnd"/>
      <w:r>
        <w:rPr>
          <w:rFonts w:ascii="Courier New" w:eastAsia="Courier New" w:hAnsi="Courier New" w:cs="Courier New"/>
          <w:color w:val="333333"/>
          <w:sz w:val="20"/>
          <w:szCs w:val="20"/>
        </w:rPr>
        <w:t>.TextView</w:t>
      </w:r>
      <w:proofErr w:type="spellEnd"/>
      <w:r>
        <w:rPr>
          <w:rFonts w:ascii="Courier New" w:eastAsia="Courier New" w:hAnsi="Courier New" w:cs="Courier New"/>
          <w:color w:val="333333"/>
          <w:sz w:val="20"/>
          <w:szCs w:val="20"/>
        </w:rPr>
        <w:t>;</w:t>
      </w:r>
    </w:p>
    <w:p w14:paraId="287C005B" w14:textId="77777777" w:rsidR="007C695C" w:rsidRDefault="007C695C">
      <w:pPr>
        <w:rPr>
          <w:rFonts w:ascii="Courier New" w:eastAsia="Courier New" w:hAnsi="Courier New" w:cs="Courier New"/>
          <w:color w:val="333333"/>
          <w:sz w:val="20"/>
          <w:szCs w:val="20"/>
        </w:rPr>
      </w:pPr>
    </w:p>
    <w:p w14:paraId="38266E83" w14:textId="77777777" w:rsidR="007C695C" w:rsidRDefault="00A10EA8">
      <w:pPr>
        <w:rPr>
          <w:rFonts w:ascii="Courier New" w:eastAsia="Courier New" w:hAnsi="Courier New" w:cs="Courier New"/>
          <w:color w:val="333333"/>
          <w:sz w:val="20"/>
          <w:szCs w:val="20"/>
        </w:rPr>
      </w:pPr>
      <w:r>
        <w:rPr>
          <w:rFonts w:ascii="Courier New" w:eastAsia="Courier New" w:hAnsi="Courier New" w:cs="Courier New"/>
          <w:color w:val="333333"/>
          <w:sz w:val="20"/>
          <w:szCs w:val="20"/>
        </w:rPr>
        <w:t xml:space="preserve">public class </w:t>
      </w:r>
      <w:proofErr w:type="spellStart"/>
      <w:r>
        <w:rPr>
          <w:rFonts w:ascii="Courier New" w:eastAsia="Courier New" w:hAnsi="Courier New" w:cs="Courier New"/>
          <w:color w:val="333333"/>
          <w:sz w:val="20"/>
          <w:szCs w:val="20"/>
        </w:rPr>
        <w:t>MainActivity</w:t>
      </w:r>
      <w:proofErr w:type="spellEnd"/>
      <w:r>
        <w:rPr>
          <w:rFonts w:ascii="Courier New" w:eastAsia="Courier New" w:hAnsi="Courier New" w:cs="Courier New"/>
          <w:color w:val="333333"/>
          <w:sz w:val="20"/>
          <w:szCs w:val="20"/>
        </w:rPr>
        <w:t xml:space="preserve"> extends </w:t>
      </w:r>
      <w:proofErr w:type="spellStart"/>
      <w:r>
        <w:rPr>
          <w:rFonts w:ascii="Courier New" w:eastAsia="Courier New" w:hAnsi="Courier New" w:cs="Courier New"/>
          <w:color w:val="333333"/>
          <w:sz w:val="20"/>
          <w:szCs w:val="20"/>
        </w:rPr>
        <w:t>ActionBarActivity</w:t>
      </w:r>
      <w:proofErr w:type="spellEnd"/>
      <w:r>
        <w:rPr>
          <w:rFonts w:ascii="Courier New" w:eastAsia="Courier New" w:hAnsi="Courier New" w:cs="Courier New"/>
          <w:color w:val="333333"/>
          <w:sz w:val="20"/>
          <w:szCs w:val="20"/>
        </w:rPr>
        <w:t xml:space="preserve"> {</w:t>
      </w:r>
    </w:p>
    <w:p w14:paraId="356A6E0F" w14:textId="77777777" w:rsidR="007C695C" w:rsidRDefault="00A10EA8">
      <w:pPr>
        <w:rPr>
          <w:rFonts w:ascii="Courier New" w:eastAsia="Courier New" w:hAnsi="Courier New" w:cs="Courier New"/>
          <w:color w:val="333333"/>
          <w:sz w:val="20"/>
          <w:szCs w:val="20"/>
        </w:rPr>
      </w:pPr>
      <w:r>
        <w:rPr>
          <w:rFonts w:ascii="Courier New" w:eastAsia="Courier New" w:hAnsi="Courier New" w:cs="Courier New"/>
          <w:color w:val="333333"/>
          <w:sz w:val="20"/>
          <w:szCs w:val="20"/>
        </w:rPr>
        <w:t xml:space="preserve">   private </w:t>
      </w:r>
      <w:proofErr w:type="spellStart"/>
      <w:r>
        <w:rPr>
          <w:rFonts w:ascii="Courier New" w:eastAsia="Courier New" w:hAnsi="Courier New" w:cs="Courier New"/>
          <w:color w:val="333333"/>
          <w:sz w:val="20"/>
          <w:szCs w:val="20"/>
        </w:rPr>
        <w:t>ProgressDialog</w:t>
      </w:r>
      <w:proofErr w:type="spellEnd"/>
      <w:r>
        <w:rPr>
          <w:rFonts w:ascii="Courier New" w:eastAsia="Courier New" w:hAnsi="Courier New" w:cs="Courier New"/>
          <w:color w:val="333333"/>
          <w:sz w:val="20"/>
          <w:szCs w:val="20"/>
        </w:rPr>
        <w:t xml:space="preserve"> progress;</w:t>
      </w:r>
    </w:p>
    <w:p w14:paraId="4F0D0074" w14:textId="77777777" w:rsidR="007C695C" w:rsidRDefault="00A10EA8">
      <w:pPr>
        <w:rPr>
          <w:rFonts w:ascii="Courier New" w:eastAsia="Courier New" w:hAnsi="Courier New" w:cs="Courier New"/>
          <w:color w:val="333333"/>
          <w:sz w:val="20"/>
          <w:szCs w:val="20"/>
        </w:rPr>
      </w:pPr>
      <w:r>
        <w:rPr>
          <w:rFonts w:ascii="Courier New" w:eastAsia="Courier New" w:hAnsi="Courier New" w:cs="Courier New"/>
          <w:color w:val="333333"/>
          <w:sz w:val="20"/>
          <w:szCs w:val="20"/>
        </w:rPr>
        <w:t xml:space="preserve">   Button b</w:t>
      </w:r>
      <w:proofErr w:type="gramStart"/>
      <w:r>
        <w:rPr>
          <w:rFonts w:ascii="Courier New" w:eastAsia="Courier New" w:hAnsi="Courier New" w:cs="Courier New"/>
          <w:color w:val="333333"/>
          <w:sz w:val="20"/>
          <w:szCs w:val="20"/>
        </w:rPr>
        <w:t>1,</w:t>
      </w:r>
      <w:r>
        <w:rPr>
          <w:rFonts w:ascii="Courier New" w:eastAsia="Courier New" w:hAnsi="Courier New" w:cs="Courier New"/>
          <w:color w:val="333333"/>
          <w:sz w:val="20"/>
          <w:szCs w:val="20"/>
        </w:rPr>
        <w:t>b</w:t>
      </w:r>
      <w:proofErr w:type="gramEnd"/>
      <w:r>
        <w:rPr>
          <w:rFonts w:ascii="Courier New" w:eastAsia="Courier New" w:hAnsi="Courier New" w:cs="Courier New"/>
          <w:color w:val="333333"/>
          <w:sz w:val="20"/>
          <w:szCs w:val="20"/>
        </w:rPr>
        <w:t>2;</w:t>
      </w:r>
    </w:p>
    <w:p w14:paraId="40D73529" w14:textId="77777777" w:rsidR="007C695C" w:rsidRDefault="007C695C">
      <w:pPr>
        <w:rPr>
          <w:rFonts w:ascii="Courier New" w:eastAsia="Courier New" w:hAnsi="Courier New" w:cs="Courier New"/>
          <w:color w:val="333333"/>
          <w:sz w:val="20"/>
          <w:szCs w:val="20"/>
        </w:rPr>
      </w:pPr>
    </w:p>
    <w:p w14:paraId="1B1F49A0" w14:textId="77777777" w:rsidR="007C695C" w:rsidRDefault="00A10EA8">
      <w:pPr>
        <w:rPr>
          <w:rFonts w:ascii="Courier New" w:eastAsia="Courier New" w:hAnsi="Courier New" w:cs="Courier New"/>
          <w:color w:val="333333"/>
          <w:sz w:val="20"/>
          <w:szCs w:val="20"/>
        </w:rPr>
      </w:pPr>
      <w:r>
        <w:rPr>
          <w:rFonts w:ascii="Courier New" w:eastAsia="Courier New" w:hAnsi="Courier New" w:cs="Courier New"/>
          <w:color w:val="333333"/>
          <w:sz w:val="20"/>
          <w:szCs w:val="20"/>
        </w:rPr>
        <w:t xml:space="preserve">   @Override</w:t>
      </w:r>
    </w:p>
    <w:p w14:paraId="1A584FE6" w14:textId="77777777" w:rsidR="007C695C" w:rsidRDefault="00A10EA8">
      <w:pPr>
        <w:rPr>
          <w:rFonts w:ascii="Courier New" w:eastAsia="Courier New" w:hAnsi="Courier New" w:cs="Courier New"/>
          <w:color w:val="333333"/>
          <w:sz w:val="20"/>
          <w:szCs w:val="20"/>
        </w:rPr>
      </w:pPr>
      <w:r>
        <w:rPr>
          <w:rFonts w:ascii="Courier New" w:eastAsia="Courier New" w:hAnsi="Courier New" w:cs="Courier New"/>
          <w:color w:val="333333"/>
          <w:sz w:val="20"/>
          <w:szCs w:val="20"/>
        </w:rPr>
        <w:t xml:space="preserve">   protected void </w:t>
      </w:r>
      <w:proofErr w:type="spellStart"/>
      <w:proofErr w:type="gramStart"/>
      <w:r>
        <w:rPr>
          <w:rFonts w:ascii="Courier New" w:eastAsia="Courier New" w:hAnsi="Courier New" w:cs="Courier New"/>
          <w:color w:val="333333"/>
          <w:sz w:val="20"/>
          <w:szCs w:val="20"/>
        </w:rPr>
        <w:t>onCreate</w:t>
      </w:r>
      <w:proofErr w:type="spellEnd"/>
      <w:r>
        <w:rPr>
          <w:rFonts w:ascii="Courier New" w:eastAsia="Courier New" w:hAnsi="Courier New" w:cs="Courier New"/>
          <w:color w:val="333333"/>
          <w:sz w:val="20"/>
          <w:szCs w:val="20"/>
        </w:rPr>
        <w:t>(</w:t>
      </w:r>
      <w:proofErr w:type="gramEnd"/>
      <w:r>
        <w:rPr>
          <w:rFonts w:ascii="Courier New" w:eastAsia="Courier New" w:hAnsi="Courier New" w:cs="Courier New"/>
          <w:color w:val="333333"/>
          <w:sz w:val="20"/>
          <w:szCs w:val="20"/>
        </w:rPr>
        <w:t xml:space="preserve">Bundle </w:t>
      </w:r>
      <w:proofErr w:type="spellStart"/>
      <w:r>
        <w:rPr>
          <w:rFonts w:ascii="Courier New" w:eastAsia="Courier New" w:hAnsi="Courier New" w:cs="Courier New"/>
          <w:color w:val="333333"/>
          <w:sz w:val="20"/>
          <w:szCs w:val="20"/>
        </w:rPr>
        <w:t>savedInstanceState</w:t>
      </w:r>
      <w:proofErr w:type="spellEnd"/>
      <w:r>
        <w:rPr>
          <w:rFonts w:ascii="Courier New" w:eastAsia="Courier New" w:hAnsi="Courier New" w:cs="Courier New"/>
          <w:color w:val="333333"/>
          <w:sz w:val="20"/>
          <w:szCs w:val="20"/>
        </w:rPr>
        <w:t>) {</w:t>
      </w:r>
    </w:p>
    <w:p w14:paraId="48FDFD0D" w14:textId="77777777" w:rsidR="007C695C" w:rsidRDefault="00A10EA8">
      <w:pPr>
        <w:rPr>
          <w:rFonts w:ascii="Courier New" w:eastAsia="Courier New" w:hAnsi="Courier New" w:cs="Courier New"/>
          <w:color w:val="333333"/>
          <w:sz w:val="20"/>
          <w:szCs w:val="20"/>
        </w:rPr>
      </w:pPr>
      <w:r>
        <w:rPr>
          <w:rFonts w:ascii="Courier New" w:eastAsia="Courier New" w:hAnsi="Courier New" w:cs="Courier New"/>
          <w:color w:val="333333"/>
          <w:sz w:val="20"/>
          <w:szCs w:val="20"/>
        </w:rPr>
        <w:t xml:space="preserve">      </w:t>
      </w:r>
      <w:proofErr w:type="spellStart"/>
      <w:proofErr w:type="gramStart"/>
      <w:r>
        <w:rPr>
          <w:rFonts w:ascii="Courier New" w:eastAsia="Courier New" w:hAnsi="Courier New" w:cs="Courier New"/>
          <w:color w:val="333333"/>
          <w:sz w:val="20"/>
          <w:szCs w:val="20"/>
        </w:rPr>
        <w:t>super.onCreate</w:t>
      </w:r>
      <w:proofErr w:type="spellEnd"/>
      <w:proofErr w:type="gramEnd"/>
      <w:r>
        <w:rPr>
          <w:rFonts w:ascii="Courier New" w:eastAsia="Courier New" w:hAnsi="Courier New" w:cs="Courier New"/>
          <w:color w:val="333333"/>
          <w:sz w:val="20"/>
          <w:szCs w:val="20"/>
        </w:rPr>
        <w:t>(</w:t>
      </w:r>
      <w:proofErr w:type="spellStart"/>
      <w:r>
        <w:rPr>
          <w:rFonts w:ascii="Courier New" w:eastAsia="Courier New" w:hAnsi="Courier New" w:cs="Courier New"/>
          <w:color w:val="333333"/>
          <w:sz w:val="20"/>
          <w:szCs w:val="20"/>
        </w:rPr>
        <w:t>savedInstanceState</w:t>
      </w:r>
      <w:proofErr w:type="spellEnd"/>
      <w:r>
        <w:rPr>
          <w:rFonts w:ascii="Courier New" w:eastAsia="Courier New" w:hAnsi="Courier New" w:cs="Courier New"/>
          <w:color w:val="333333"/>
          <w:sz w:val="20"/>
          <w:szCs w:val="20"/>
        </w:rPr>
        <w:t>);</w:t>
      </w:r>
    </w:p>
    <w:p w14:paraId="52E1B509" w14:textId="77777777" w:rsidR="007C695C" w:rsidRDefault="00A10EA8">
      <w:pPr>
        <w:rPr>
          <w:rFonts w:ascii="Courier New" w:eastAsia="Courier New" w:hAnsi="Courier New" w:cs="Courier New"/>
          <w:color w:val="333333"/>
          <w:sz w:val="20"/>
          <w:szCs w:val="20"/>
        </w:rPr>
      </w:pPr>
      <w:r>
        <w:rPr>
          <w:rFonts w:ascii="Courier New" w:eastAsia="Courier New" w:hAnsi="Courier New" w:cs="Courier New"/>
          <w:color w:val="333333"/>
          <w:sz w:val="20"/>
          <w:szCs w:val="20"/>
        </w:rPr>
        <w:t xml:space="preserve">      </w:t>
      </w:r>
      <w:proofErr w:type="spellStart"/>
      <w:r>
        <w:rPr>
          <w:rFonts w:ascii="Courier New" w:eastAsia="Courier New" w:hAnsi="Courier New" w:cs="Courier New"/>
          <w:color w:val="333333"/>
          <w:sz w:val="20"/>
          <w:szCs w:val="20"/>
        </w:rPr>
        <w:t>setContentView</w:t>
      </w:r>
      <w:proofErr w:type="spellEnd"/>
      <w:r>
        <w:rPr>
          <w:rFonts w:ascii="Courier New" w:eastAsia="Courier New" w:hAnsi="Courier New" w:cs="Courier New"/>
          <w:color w:val="333333"/>
          <w:sz w:val="20"/>
          <w:szCs w:val="20"/>
        </w:rPr>
        <w:t>(</w:t>
      </w:r>
      <w:proofErr w:type="spellStart"/>
      <w:proofErr w:type="gramStart"/>
      <w:r>
        <w:rPr>
          <w:rFonts w:ascii="Courier New" w:eastAsia="Courier New" w:hAnsi="Courier New" w:cs="Courier New"/>
          <w:color w:val="333333"/>
          <w:sz w:val="20"/>
          <w:szCs w:val="20"/>
        </w:rPr>
        <w:t>R.layout</w:t>
      </w:r>
      <w:proofErr w:type="gramEnd"/>
      <w:r>
        <w:rPr>
          <w:rFonts w:ascii="Courier New" w:eastAsia="Courier New" w:hAnsi="Courier New" w:cs="Courier New"/>
          <w:color w:val="333333"/>
          <w:sz w:val="20"/>
          <w:szCs w:val="20"/>
        </w:rPr>
        <w:t>.activity_main</w:t>
      </w:r>
      <w:proofErr w:type="spellEnd"/>
      <w:r>
        <w:rPr>
          <w:rFonts w:ascii="Courier New" w:eastAsia="Courier New" w:hAnsi="Courier New" w:cs="Courier New"/>
          <w:color w:val="333333"/>
          <w:sz w:val="20"/>
          <w:szCs w:val="20"/>
        </w:rPr>
        <w:t>);</w:t>
      </w:r>
    </w:p>
    <w:p w14:paraId="37EB07E4" w14:textId="77777777" w:rsidR="007C695C" w:rsidRDefault="00A10EA8">
      <w:pPr>
        <w:rPr>
          <w:rFonts w:ascii="Courier New" w:eastAsia="Courier New" w:hAnsi="Courier New" w:cs="Courier New"/>
          <w:color w:val="333333"/>
          <w:sz w:val="20"/>
          <w:szCs w:val="20"/>
        </w:rPr>
      </w:pPr>
      <w:r>
        <w:rPr>
          <w:rFonts w:ascii="Courier New" w:eastAsia="Courier New" w:hAnsi="Courier New" w:cs="Courier New"/>
          <w:color w:val="333333"/>
          <w:sz w:val="20"/>
          <w:szCs w:val="20"/>
        </w:rPr>
        <w:t xml:space="preserve">      progress = new </w:t>
      </w:r>
      <w:proofErr w:type="spellStart"/>
      <w:r>
        <w:rPr>
          <w:rFonts w:ascii="Courier New" w:eastAsia="Courier New" w:hAnsi="Courier New" w:cs="Courier New"/>
          <w:color w:val="333333"/>
          <w:sz w:val="20"/>
          <w:szCs w:val="20"/>
        </w:rPr>
        <w:t>ProgressDialog</w:t>
      </w:r>
      <w:proofErr w:type="spellEnd"/>
      <w:r>
        <w:rPr>
          <w:rFonts w:ascii="Courier New" w:eastAsia="Courier New" w:hAnsi="Courier New" w:cs="Courier New"/>
          <w:color w:val="333333"/>
          <w:sz w:val="20"/>
          <w:szCs w:val="20"/>
        </w:rPr>
        <w:t>(this);</w:t>
      </w:r>
    </w:p>
    <w:p w14:paraId="4E9A85B3" w14:textId="77777777" w:rsidR="007C695C" w:rsidRDefault="007C695C">
      <w:pPr>
        <w:rPr>
          <w:rFonts w:ascii="Courier New" w:eastAsia="Courier New" w:hAnsi="Courier New" w:cs="Courier New"/>
          <w:color w:val="333333"/>
          <w:sz w:val="20"/>
          <w:szCs w:val="20"/>
        </w:rPr>
      </w:pPr>
    </w:p>
    <w:p w14:paraId="190815FF" w14:textId="77777777" w:rsidR="007C695C" w:rsidRDefault="00A10EA8">
      <w:pPr>
        <w:rPr>
          <w:rFonts w:ascii="Courier New" w:eastAsia="Courier New" w:hAnsi="Courier New" w:cs="Courier New"/>
          <w:color w:val="333333"/>
          <w:sz w:val="20"/>
          <w:szCs w:val="20"/>
        </w:rPr>
      </w:pPr>
      <w:r>
        <w:rPr>
          <w:rFonts w:ascii="Courier New" w:eastAsia="Courier New" w:hAnsi="Courier New" w:cs="Courier New"/>
          <w:color w:val="333333"/>
          <w:sz w:val="20"/>
          <w:szCs w:val="20"/>
        </w:rPr>
        <w:t xml:space="preserve">      b1=(Button)</w:t>
      </w:r>
      <w:proofErr w:type="spellStart"/>
      <w:r>
        <w:rPr>
          <w:rFonts w:ascii="Courier New" w:eastAsia="Courier New" w:hAnsi="Courier New" w:cs="Courier New"/>
          <w:color w:val="333333"/>
          <w:sz w:val="20"/>
          <w:szCs w:val="20"/>
        </w:rPr>
        <w:t>findViewById</w:t>
      </w:r>
      <w:proofErr w:type="spellEnd"/>
      <w:r>
        <w:rPr>
          <w:rFonts w:ascii="Courier New" w:eastAsia="Courier New" w:hAnsi="Courier New" w:cs="Courier New"/>
          <w:color w:val="333333"/>
          <w:sz w:val="20"/>
          <w:szCs w:val="20"/>
        </w:rPr>
        <w:t>(</w:t>
      </w:r>
      <w:proofErr w:type="spellStart"/>
      <w:r>
        <w:rPr>
          <w:rFonts w:ascii="Courier New" w:eastAsia="Courier New" w:hAnsi="Courier New" w:cs="Courier New"/>
          <w:color w:val="333333"/>
          <w:sz w:val="20"/>
          <w:szCs w:val="20"/>
        </w:rPr>
        <w:t>R.</w:t>
      </w:r>
      <w:proofErr w:type="gramStart"/>
      <w:r>
        <w:rPr>
          <w:rFonts w:ascii="Courier New" w:eastAsia="Courier New" w:hAnsi="Courier New" w:cs="Courier New"/>
          <w:color w:val="333333"/>
          <w:sz w:val="20"/>
          <w:szCs w:val="20"/>
        </w:rPr>
        <w:t>id.button</w:t>
      </w:r>
      <w:proofErr w:type="spellEnd"/>
      <w:proofErr w:type="gramEnd"/>
      <w:r>
        <w:rPr>
          <w:rFonts w:ascii="Courier New" w:eastAsia="Courier New" w:hAnsi="Courier New" w:cs="Courier New"/>
          <w:color w:val="333333"/>
          <w:sz w:val="20"/>
          <w:szCs w:val="20"/>
        </w:rPr>
        <w:t>);</w:t>
      </w:r>
    </w:p>
    <w:p w14:paraId="664095AD" w14:textId="77777777" w:rsidR="007C695C" w:rsidRDefault="00A10EA8">
      <w:pPr>
        <w:rPr>
          <w:rFonts w:ascii="Courier New" w:eastAsia="Courier New" w:hAnsi="Courier New" w:cs="Courier New"/>
          <w:color w:val="333333"/>
          <w:sz w:val="20"/>
          <w:szCs w:val="20"/>
        </w:rPr>
      </w:pPr>
      <w:r>
        <w:rPr>
          <w:rFonts w:ascii="Courier New" w:eastAsia="Courier New" w:hAnsi="Courier New" w:cs="Courier New"/>
          <w:color w:val="333333"/>
          <w:sz w:val="20"/>
          <w:szCs w:val="20"/>
        </w:rPr>
        <w:t xml:space="preserve">      b2=(Button)</w:t>
      </w:r>
      <w:proofErr w:type="spellStart"/>
      <w:r>
        <w:rPr>
          <w:rFonts w:ascii="Courier New" w:eastAsia="Courier New" w:hAnsi="Courier New" w:cs="Courier New"/>
          <w:color w:val="333333"/>
          <w:sz w:val="20"/>
          <w:szCs w:val="20"/>
        </w:rPr>
        <w:t>findViewById</w:t>
      </w:r>
      <w:proofErr w:type="spellEnd"/>
      <w:r>
        <w:rPr>
          <w:rFonts w:ascii="Courier New" w:eastAsia="Courier New" w:hAnsi="Courier New" w:cs="Courier New"/>
          <w:color w:val="333333"/>
          <w:sz w:val="20"/>
          <w:szCs w:val="20"/>
        </w:rPr>
        <w:t>(R.</w:t>
      </w:r>
      <w:proofErr w:type="gramStart"/>
      <w:r>
        <w:rPr>
          <w:rFonts w:ascii="Courier New" w:eastAsia="Courier New" w:hAnsi="Courier New" w:cs="Courier New"/>
          <w:color w:val="333333"/>
          <w:sz w:val="20"/>
          <w:szCs w:val="20"/>
        </w:rPr>
        <w:t>id.button</w:t>
      </w:r>
      <w:proofErr w:type="gramEnd"/>
      <w:r>
        <w:rPr>
          <w:rFonts w:ascii="Courier New" w:eastAsia="Courier New" w:hAnsi="Courier New" w:cs="Courier New"/>
          <w:color w:val="333333"/>
          <w:sz w:val="20"/>
          <w:szCs w:val="20"/>
        </w:rPr>
        <w:t>2);</w:t>
      </w:r>
    </w:p>
    <w:p w14:paraId="56BAF6F9" w14:textId="77777777" w:rsidR="007C695C" w:rsidRDefault="00A10EA8">
      <w:pPr>
        <w:rPr>
          <w:rFonts w:ascii="Courier New" w:eastAsia="Courier New" w:hAnsi="Courier New" w:cs="Courier New"/>
          <w:color w:val="333333"/>
          <w:sz w:val="20"/>
          <w:szCs w:val="20"/>
        </w:rPr>
      </w:pPr>
      <w:r>
        <w:rPr>
          <w:rFonts w:ascii="Courier New" w:eastAsia="Courier New" w:hAnsi="Courier New" w:cs="Courier New"/>
          <w:color w:val="333333"/>
          <w:sz w:val="20"/>
          <w:szCs w:val="20"/>
        </w:rPr>
        <w:t xml:space="preserve">      b</w:t>
      </w:r>
      <w:proofErr w:type="gramStart"/>
      <w:r>
        <w:rPr>
          <w:rFonts w:ascii="Courier New" w:eastAsia="Courier New" w:hAnsi="Courier New" w:cs="Courier New"/>
          <w:color w:val="333333"/>
          <w:sz w:val="20"/>
          <w:szCs w:val="20"/>
        </w:rPr>
        <w:t>1.setOnClickListener</w:t>
      </w:r>
      <w:proofErr w:type="gramEnd"/>
      <w:r>
        <w:rPr>
          <w:rFonts w:ascii="Courier New" w:eastAsia="Courier New" w:hAnsi="Courier New" w:cs="Courier New"/>
          <w:color w:val="333333"/>
          <w:sz w:val="20"/>
          <w:szCs w:val="20"/>
        </w:rPr>
        <w:t xml:space="preserve">(new </w:t>
      </w:r>
      <w:proofErr w:type="spellStart"/>
      <w:r>
        <w:rPr>
          <w:rFonts w:ascii="Courier New" w:eastAsia="Courier New" w:hAnsi="Courier New" w:cs="Courier New"/>
          <w:color w:val="333333"/>
          <w:sz w:val="20"/>
          <w:szCs w:val="20"/>
        </w:rPr>
        <w:t>View.OnClickListener</w:t>
      </w:r>
      <w:proofErr w:type="spellEnd"/>
      <w:r>
        <w:rPr>
          <w:rFonts w:ascii="Courier New" w:eastAsia="Courier New" w:hAnsi="Courier New" w:cs="Courier New"/>
          <w:color w:val="333333"/>
          <w:sz w:val="20"/>
          <w:szCs w:val="20"/>
        </w:rPr>
        <w:t>() {</w:t>
      </w:r>
    </w:p>
    <w:p w14:paraId="5DA1823A" w14:textId="77777777" w:rsidR="007C695C" w:rsidRDefault="00A10EA8">
      <w:pPr>
        <w:rPr>
          <w:rFonts w:ascii="Courier New" w:eastAsia="Courier New" w:hAnsi="Courier New" w:cs="Courier New"/>
          <w:color w:val="333333"/>
          <w:sz w:val="20"/>
          <w:szCs w:val="20"/>
        </w:rPr>
      </w:pPr>
      <w:r>
        <w:rPr>
          <w:rFonts w:ascii="Courier New" w:eastAsia="Courier New" w:hAnsi="Courier New" w:cs="Courier New"/>
          <w:color w:val="333333"/>
          <w:sz w:val="20"/>
          <w:szCs w:val="20"/>
        </w:rPr>
        <w:t xml:space="preserve">         </w:t>
      </w:r>
    </w:p>
    <w:p w14:paraId="180DC7C2" w14:textId="77777777" w:rsidR="007C695C" w:rsidRDefault="00A10EA8">
      <w:pPr>
        <w:rPr>
          <w:rFonts w:ascii="Courier New" w:eastAsia="Courier New" w:hAnsi="Courier New" w:cs="Courier New"/>
          <w:color w:val="333333"/>
          <w:sz w:val="20"/>
          <w:szCs w:val="20"/>
        </w:rPr>
      </w:pPr>
      <w:r>
        <w:rPr>
          <w:rFonts w:ascii="Courier New" w:eastAsia="Courier New" w:hAnsi="Courier New" w:cs="Courier New"/>
          <w:color w:val="333333"/>
          <w:sz w:val="20"/>
          <w:szCs w:val="20"/>
        </w:rPr>
        <w:t xml:space="preserve">         @Override</w:t>
      </w:r>
    </w:p>
    <w:p w14:paraId="63B52B66" w14:textId="77777777" w:rsidR="007C695C" w:rsidRDefault="00A10EA8">
      <w:pPr>
        <w:rPr>
          <w:rFonts w:ascii="Courier New" w:eastAsia="Courier New" w:hAnsi="Courier New" w:cs="Courier New"/>
          <w:color w:val="333333"/>
          <w:sz w:val="20"/>
          <w:szCs w:val="20"/>
        </w:rPr>
      </w:pPr>
      <w:r>
        <w:rPr>
          <w:rFonts w:ascii="Courier New" w:eastAsia="Courier New" w:hAnsi="Courier New" w:cs="Courier New"/>
          <w:color w:val="333333"/>
          <w:sz w:val="20"/>
          <w:szCs w:val="20"/>
        </w:rPr>
        <w:t xml:space="preserve">         public void </w:t>
      </w:r>
      <w:proofErr w:type="spellStart"/>
      <w:proofErr w:type="gramStart"/>
      <w:r>
        <w:rPr>
          <w:rFonts w:ascii="Courier New" w:eastAsia="Courier New" w:hAnsi="Courier New" w:cs="Courier New"/>
          <w:color w:val="333333"/>
          <w:sz w:val="20"/>
          <w:szCs w:val="20"/>
        </w:rPr>
        <w:t>onClick</w:t>
      </w:r>
      <w:proofErr w:type="spellEnd"/>
      <w:r>
        <w:rPr>
          <w:rFonts w:ascii="Courier New" w:eastAsia="Courier New" w:hAnsi="Courier New" w:cs="Courier New"/>
          <w:color w:val="333333"/>
          <w:sz w:val="20"/>
          <w:szCs w:val="20"/>
        </w:rPr>
        <w:t>(</w:t>
      </w:r>
      <w:proofErr w:type="gramEnd"/>
      <w:r>
        <w:rPr>
          <w:rFonts w:ascii="Courier New" w:eastAsia="Courier New" w:hAnsi="Courier New" w:cs="Courier New"/>
          <w:color w:val="333333"/>
          <w:sz w:val="20"/>
          <w:szCs w:val="20"/>
        </w:rPr>
        <w:t>View v) {</w:t>
      </w:r>
    </w:p>
    <w:p w14:paraId="384EE4A9" w14:textId="77777777" w:rsidR="007C695C" w:rsidRDefault="00A10EA8">
      <w:pPr>
        <w:rPr>
          <w:rFonts w:ascii="Courier New" w:eastAsia="Courier New" w:hAnsi="Courier New" w:cs="Courier New"/>
          <w:color w:val="333333"/>
          <w:sz w:val="20"/>
          <w:szCs w:val="20"/>
        </w:rPr>
      </w:pPr>
      <w:r>
        <w:rPr>
          <w:rFonts w:ascii="Courier New" w:eastAsia="Courier New" w:hAnsi="Courier New" w:cs="Courier New"/>
          <w:color w:val="333333"/>
          <w:sz w:val="20"/>
          <w:szCs w:val="20"/>
        </w:rPr>
        <w:t xml:space="preserve">            </w:t>
      </w:r>
      <w:proofErr w:type="spellStart"/>
      <w:r>
        <w:rPr>
          <w:rFonts w:ascii="Courier New" w:eastAsia="Courier New" w:hAnsi="Courier New" w:cs="Courier New"/>
          <w:color w:val="333333"/>
          <w:sz w:val="20"/>
          <w:szCs w:val="20"/>
        </w:rPr>
        <w:t>TextView</w:t>
      </w:r>
      <w:proofErr w:type="spellEnd"/>
      <w:r>
        <w:rPr>
          <w:rFonts w:ascii="Courier New" w:eastAsia="Courier New" w:hAnsi="Courier New" w:cs="Courier New"/>
          <w:color w:val="333333"/>
          <w:sz w:val="20"/>
          <w:szCs w:val="20"/>
        </w:rPr>
        <w:t xml:space="preserve"> </w:t>
      </w:r>
      <w:proofErr w:type="spellStart"/>
      <w:r>
        <w:rPr>
          <w:rFonts w:ascii="Courier New" w:eastAsia="Courier New" w:hAnsi="Courier New" w:cs="Courier New"/>
          <w:color w:val="333333"/>
          <w:sz w:val="20"/>
          <w:szCs w:val="20"/>
        </w:rPr>
        <w:t>txtView</w:t>
      </w:r>
      <w:proofErr w:type="spellEnd"/>
      <w:r>
        <w:rPr>
          <w:rFonts w:ascii="Courier New" w:eastAsia="Courier New" w:hAnsi="Courier New" w:cs="Courier New"/>
          <w:color w:val="333333"/>
          <w:sz w:val="20"/>
          <w:szCs w:val="20"/>
        </w:rPr>
        <w:t xml:space="preserve"> = (</w:t>
      </w:r>
      <w:proofErr w:type="spellStart"/>
      <w:r>
        <w:rPr>
          <w:rFonts w:ascii="Courier New" w:eastAsia="Courier New" w:hAnsi="Courier New" w:cs="Courier New"/>
          <w:color w:val="333333"/>
          <w:sz w:val="20"/>
          <w:szCs w:val="20"/>
        </w:rPr>
        <w:t>TextView</w:t>
      </w:r>
      <w:proofErr w:type="spellEnd"/>
      <w:r>
        <w:rPr>
          <w:rFonts w:ascii="Courier New" w:eastAsia="Courier New" w:hAnsi="Courier New" w:cs="Courier New"/>
          <w:color w:val="333333"/>
          <w:sz w:val="20"/>
          <w:szCs w:val="20"/>
        </w:rPr>
        <w:t xml:space="preserve">) </w:t>
      </w:r>
      <w:proofErr w:type="spellStart"/>
      <w:r>
        <w:rPr>
          <w:rFonts w:ascii="Courier New" w:eastAsia="Courier New" w:hAnsi="Courier New" w:cs="Courier New"/>
          <w:color w:val="333333"/>
          <w:sz w:val="20"/>
          <w:szCs w:val="20"/>
        </w:rPr>
        <w:t>findViewById</w:t>
      </w:r>
      <w:proofErr w:type="spellEnd"/>
      <w:r>
        <w:rPr>
          <w:rFonts w:ascii="Courier New" w:eastAsia="Courier New" w:hAnsi="Courier New" w:cs="Courier New"/>
          <w:color w:val="333333"/>
          <w:sz w:val="20"/>
          <w:szCs w:val="20"/>
        </w:rPr>
        <w:t>(</w:t>
      </w:r>
      <w:proofErr w:type="spellStart"/>
      <w:r>
        <w:rPr>
          <w:rFonts w:ascii="Courier New" w:eastAsia="Courier New" w:hAnsi="Courier New" w:cs="Courier New"/>
          <w:color w:val="333333"/>
          <w:sz w:val="20"/>
          <w:szCs w:val="20"/>
        </w:rPr>
        <w:t>R.</w:t>
      </w:r>
      <w:proofErr w:type="gramStart"/>
      <w:r>
        <w:rPr>
          <w:rFonts w:ascii="Courier New" w:eastAsia="Courier New" w:hAnsi="Courier New" w:cs="Courier New"/>
          <w:color w:val="333333"/>
          <w:sz w:val="20"/>
          <w:szCs w:val="20"/>
        </w:rPr>
        <w:t>id.textView</w:t>
      </w:r>
      <w:proofErr w:type="spellEnd"/>
      <w:proofErr w:type="gramEnd"/>
      <w:r>
        <w:rPr>
          <w:rFonts w:ascii="Courier New" w:eastAsia="Courier New" w:hAnsi="Courier New" w:cs="Courier New"/>
          <w:color w:val="333333"/>
          <w:sz w:val="20"/>
          <w:szCs w:val="20"/>
        </w:rPr>
        <w:t>);</w:t>
      </w:r>
    </w:p>
    <w:p w14:paraId="45A703DB" w14:textId="77777777" w:rsidR="007C695C" w:rsidRDefault="00A10EA8">
      <w:pPr>
        <w:rPr>
          <w:rFonts w:ascii="Courier New" w:eastAsia="Courier New" w:hAnsi="Courier New" w:cs="Courier New"/>
          <w:color w:val="333333"/>
          <w:sz w:val="20"/>
          <w:szCs w:val="20"/>
        </w:rPr>
      </w:pPr>
      <w:r>
        <w:rPr>
          <w:rFonts w:ascii="Courier New" w:eastAsia="Courier New" w:hAnsi="Courier New" w:cs="Courier New"/>
          <w:color w:val="333333"/>
          <w:sz w:val="20"/>
          <w:szCs w:val="20"/>
        </w:rPr>
        <w:t xml:space="preserve">            </w:t>
      </w:r>
      <w:proofErr w:type="spellStart"/>
      <w:r>
        <w:rPr>
          <w:rFonts w:ascii="Courier New" w:eastAsia="Courier New" w:hAnsi="Courier New" w:cs="Courier New"/>
          <w:color w:val="333333"/>
          <w:sz w:val="20"/>
          <w:szCs w:val="20"/>
        </w:rPr>
        <w:t>txtView.setTextSize</w:t>
      </w:r>
      <w:proofErr w:type="spellEnd"/>
      <w:r>
        <w:rPr>
          <w:rFonts w:ascii="Courier New" w:eastAsia="Courier New" w:hAnsi="Courier New" w:cs="Courier New"/>
          <w:color w:val="333333"/>
          <w:sz w:val="20"/>
          <w:szCs w:val="20"/>
        </w:rPr>
        <w:t>(25);</w:t>
      </w:r>
    </w:p>
    <w:p w14:paraId="334BC7F2" w14:textId="77777777" w:rsidR="007C695C" w:rsidRDefault="00A10EA8">
      <w:pPr>
        <w:rPr>
          <w:rFonts w:ascii="Courier New" w:eastAsia="Courier New" w:hAnsi="Courier New" w:cs="Courier New"/>
          <w:color w:val="333333"/>
          <w:sz w:val="20"/>
          <w:szCs w:val="20"/>
        </w:rPr>
      </w:pPr>
      <w:r>
        <w:rPr>
          <w:rFonts w:ascii="Courier New" w:eastAsia="Courier New" w:hAnsi="Courier New" w:cs="Courier New"/>
          <w:color w:val="333333"/>
          <w:sz w:val="20"/>
          <w:szCs w:val="20"/>
        </w:rPr>
        <w:t xml:space="preserve">         }</w:t>
      </w:r>
    </w:p>
    <w:p w14:paraId="7D424B27" w14:textId="77777777" w:rsidR="007C695C" w:rsidRDefault="00A10EA8">
      <w:pPr>
        <w:rPr>
          <w:rFonts w:ascii="Courier New" w:eastAsia="Courier New" w:hAnsi="Courier New" w:cs="Courier New"/>
          <w:color w:val="333333"/>
          <w:sz w:val="20"/>
          <w:szCs w:val="20"/>
        </w:rPr>
      </w:pPr>
      <w:r>
        <w:rPr>
          <w:rFonts w:ascii="Courier New" w:eastAsia="Courier New" w:hAnsi="Courier New" w:cs="Courier New"/>
          <w:color w:val="333333"/>
          <w:sz w:val="20"/>
          <w:szCs w:val="20"/>
        </w:rPr>
        <w:t xml:space="preserve">      });</w:t>
      </w:r>
    </w:p>
    <w:p w14:paraId="734A18DE" w14:textId="77777777" w:rsidR="007C695C" w:rsidRDefault="007C695C">
      <w:pPr>
        <w:rPr>
          <w:rFonts w:ascii="Courier New" w:eastAsia="Courier New" w:hAnsi="Courier New" w:cs="Courier New"/>
          <w:color w:val="333333"/>
          <w:sz w:val="20"/>
          <w:szCs w:val="20"/>
        </w:rPr>
      </w:pPr>
    </w:p>
    <w:p w14:paraId="7CA8E6AB" w14:textId="77777777" w:rsidR="007C695C" w:rsidRDefault="00A10EA8">
      <w:pPr>
        <w:rPr>
          <w:rFonts w:ascii="Courier New" w:eastAsia="Courier New" w:hAnsi="Courier New" w:cs="Courier New"/>
          <w:color w:val="333333"/>
          <w:sz w:val="20"/>
          <w:szCs w:val="20"/>
        </w:rPr>
      </w:pPr>
      <w:r>
        <w:rPr>
          <w:rFonts w:ascii="Courier New" w:eastAsia="Courier New" w:hAnsi="Courier New" w:cs="Courier New"/>
          <w:color w:val="333333"/>
          <w:sz w:val="20"/>
          <w:szCs w:val="20"/>
        </w:rPr>
        <w:t xml:space="preserve">      b</w:t>
      </w:r>
      <w:proofErr w:type="gramStart"/>
      <w:r>
        <w:rPr>
          <w:rFonts w:ascii="Courier New" w:eastAsia="Courier New" w:hAnsi="Courier New" w:cs="Courier New"/>
          <w:color w:val="333333"/>
          <w:sz w:val="20"/>
          <w:szCs w:val="20"/>
        </w:rPr>
        <w:t>2.setOnClickListener</w:t>
      </w:r>
      <w:proofErr w:type="gramEnd"/>
      <w:r>
        <w:rPr>
          <w:rFonts w:ascii="Courier New" w:eastAsia="Courier New" w:hAnsi="Courier New" w:cs="Courier New"/>
          <w:color w:val="333333"/>
          <w:sz w:val="20"/>
          <w:szCs w:val="20"/>
        </w:rPr>
        <w:t xml:space="preserve">(new </w:t>
      </w:r>
      <w:proofErr w:type="spellStart"/>
      <w:r>
        <w:rPr>
          <w:rFonts w:ascii="Courier New" w:eastAsia="Courier New" w:hAnsi="Courier New" w:cs="Courier New"/>
          <w:color w:val="333333"/>
          <w:sz w:val="20"/>
          <w:szCs w:val="20"/>
        </w:rPr>
        <w:t>View.OnClickListener</w:t>
      </w:r>
      <w:proofErr w:type="spellEnd"/>
      <w:r>
        <w:rPr>
          <w:rFonts w:ascii="Courier New" w:eastAsia="Courier New" w:hAnsi="Courier New" w:cs="Courier New"/>
          <w:color w:val="333333"/>
          <w:sz w:val="20"/>
          <w:szCs w:val="20"/>
        </w:rPr>
        <w:t>() {</w:t>
      </w:r>
    </w:p>
    <w:p w14:paraId="76A62F38" w14:textId="77777777" w:rsidR="007C695C" w:rsidRDefault="00A10EA8">
      <w:pPr>
        <w:rPr>
          <w:rFonts w:ascii="Courier New" w:eastAsia="Courier New" w:hAnsi="Courier New" w:cs="Courier New"/>
          <w:color w:val="333333"/>
          <w:sz w:val="20"/>
          <w:szCs w:val="20"/>
        </w:rPr>
      </w:pPr>
      <w:r>
        <w:rPr>
          <w:rFonts w:ascii="Courier New" w:eastAsia="Courier New" w:hAnsi="Courier New" w:cs="Courier New"/>
          <w:color w:val="333333"/>
          <w:sz w:val="20"/>
          <w:szCs w:val="20"/>
        </w:rPr>
        <w:t xml:space="preserve">         </w:t>
      </w:r>
    </w:p>
    <w:p w14:paraId="606E7658" w14:textId="77777777" w:rsidR="007C695C" w:rsidRDefault="00A10EA8">
      <w:pPr>
        <w:rPr>
          <w:rFonts w:ascii="Courier New" w:eastAsia="Courier New" w:hAnsi="Courier New" w:cs="Courier New"/>
          <w:color w:val="333333"/>
          <w:sz w:val="20"/>
          <w:szCs w:val="20"/>
        </w:rPr>
      </w:pPr>
      <w:r>
        <w:rPr>
          <w:rFonts w:ascii="Courier New" w:eastAsia="Courier New" w:hAnsi="Courier New" w:cs="Courier New"/>
          <w:color w:val="333333"/>
          <w:sz w:val="20"/>
          <w:szCs w:val="20"/>
        </w:rPr>
        <w:t xml:space="preserve">         @Override</w:t>
      </w:r>
    </w:p>
    <w:p w14:paraId="08BF09AE" w14:textId="77777777" w:rsidR="007C695C" w:rsidRDefault="00A10EA8">
      <w:pPr>
        <w:rPr>
          <w:rFonts w:ascii="Courier New" w:eastAsia="Courier New" w:hAnsi="Courier New" w:cs="Courier New"/>
          <w:color w:val="333333"/>
          <w:sz w:val="20"/>
          <w:szCs w:val="20"/>
        </w:rPr>
      </w:pPr>
      <w:r>
        <w:rPr>
          <w:rFonts w:ascii="Courier New" w:eastAsia="Courier New" w:hAnsi="Courier New" w:cs="Courier New"/>
          <w:color w:val="333333"/>
          <w:sz w:val="20"/>
          <w:szCs w:val="20"/>
        </w:rPr>
        <w:t xml:space="preserve">         public void </w:t>
      </w:r>
      <w:proofErr w:type="spellStart"/>
      <w:proofErr w:type="gramStart"/>
      <w:r>
        <w:rPr>
          <w:rFonts w:ascii="Courier New" w:eastAsia="Courier New" w:hAnsi="Courier New" w:cs="Courier New"/>
          <w:color w:val="333333"/>
          <w:sz w:val="20"/>
          <w:szCs w:val="20"/>
        </w:rPr>
        <w:t>onClick</w:t>
      </w:r>
      <w:proofErr w:type="spellEnd"/>
      <w:r>
        <w:rPr>
          <w:rFonts w:ascii="Courier New" w:eastAsia="Courier New" w:hAnsi="Courier New" w:cs="Courier New"/>
          <w:color w:val="333333"/>
          <w:sz w:val="20"/>
          <w:szCs w:val="20"/>
        </w:rPr>
        <w:t>(</w:t>
      </w:r>
      <w:proofErr w:type="gramEnd"/>
      <w:r>
        <w:rPr>
          <w:rFonts w:ascii="Courier New" w:eastAsia="Courier New" w:hAnsi="Courier New" w:cs="Courier New"/>
          <w:color w:val="333333"/>
          <w:sz w:val="20"/>
          <w:szCs w:val="20"/>
        </w:rPr>
        <w:t>View v) {</w:t>
      </w:r>
    </w:p>
    <w:p w14:paraId="23E3076B" w14:textId="77777777" w:rsidR="007C695C" w:rsidRDefault="00A10EA8">
      <w:pPr>
        <w:rPr>
          <w:rFonts w:ascii="Courier New" w:eastAsia="Courier New" w:hAnsi="Courier New" w:cs="Courier New"/>
          <w:color w:val="333333"/>
          <w:sz w:val="20"/>
          <w:szCs w:val="20"/>
        </w:rPr>
      </w:pPr>
      <w:r>
        <w:rPr>
          <w:rFonts w:ascii="Courier New" w:eastAsia="Courier New" w:hAnsi="Courier New" w:cs="Courier New"/>
          <w:color w:val="333333"/>
          <w:sz w:val="20"/>
          <w:szCs w:val="20"/>
        </w:rPr>
        <w:t xml:space="preserve">            </w:t>
      </w:r>
      <w:proofErr w:type="spellStart"/>
      <w:r>
        <w:rPr>
          <w:rFonts w:ascii="Courier New" w:eastAsia="Courier New" w:hAnsi="Courier New" w:cs="Courier New"/>
          <w:color w:val="333333"/>
          <w:sz w:val="20"/>
          <w:szCs w:val="20"/>
        </w:rPr>
        <w:t>TextView</w:t>
      </w:r>
      <w:proofErr w:type="spellEnd"/>
      <w:r>
        <w:rPr>
          <w:rFonts w:ascii="Courier New" w:eastAsia="Courier New" w:hAnsi="Courier New" w:cs="Courier New"/>
          <w:color w:val="333333"/>
          <w:sz w:val="20"/>
          <w:szCs w:val="20"/>
        </w:rPr>
        <w:t xml:space="preserve"> </w:t>
      </w:r>
      <w:proofErr w:type="spellStart"/>
      <w:r>
        <w:rPr>
          <w:rFonts w:ascii="Courier New" w:eastAsia="Courier New" w:hAnsi="Courier New" w:cs="Courier New"/>
          <w:color w:val="333333"/>
          <w:sz w:val="20"/>
          <w:szCs w:val="20"/>
        </w:rPr>
        <w:t>txtView</w:t>
      </w:r>
      <w:proofErr w:type="spellEnd"/>
      <w:r>
        <w:rPr>
          <w:rFonts w:ascii="Courier New" w:eastAsia="Courier New" w:hAnsi="Courier New" w:cs="Courier New"/>
          <w:color w:val="333333"/>
          <w:sz w:val="20"/>
          <w:szCs w:val="20"/>
        </w:rPr>
        <w:t xml:space="preserve"> = (</w:t>
      </w:r>
      <w:proofErr w:type="spellStart"/>
      <w:r>
        <w:rPr>
          <w:rFonts w:ascii="Courier New" w:eastAsia="Courier New" w:hAnsi="Courier New" w:cs="Courier New"/>
          <w:color w:val="333333"/>
          <w:sz w:val="20"/>
          <w:szCs w:val="20"/>
        </w:rPr>
        <w:t>TextView</w:t>
      </w:r>
      <w:proofErr w:type="spellEnd"/>
      <w:r>
        <w:rPr>
          <w:rFonts w:ascii="Courier New" w:eastAsia="Courier New" w:hAnsi="Courier New" w:cs="Courier New"/>
          <w:color w:val="333333"/>
          <w:sz w:val="20"/>
          <w:szCs w:val="20"/>
        </w:rPr>
        <w:t xml:space="preserve">) </w:t>
      </w:r>
      <w:proofErr w:type="spellStart"/>
      <w:r>
        <w:rPr>
          <w:rFonts w:ascii="Courier New" w:eastAsia="Courier New" w:hAnsi="Courier New" w:cs="Courier New"/>
          <w:color w:val="333333"/>
          <w:sz w:val="20"/>
          <w:szCs w:val="20"/>
        </w:rPr>
        <w:t>findViewById</w:t>
      </w:r>
      <w:proofErr w:type="spellEnd"/>
      <w:r>
        <w:rPr>
          <w:rFonts w:ascii="Courier New" w:eastAsia="Courier New" w:hAnsi="Courier New" w:cs="Courier New"/>
          <w:color w:val="333333"/>
          <w:sz w:val="20"/>
          <w:szCs w:val="20"/>
        </w:rPr>
        <w:t>(</w:t>
      </w:r>
      <w:proofErr w:type="spellStart"/>
      <w:r>
        <w:rPr>
          <w:rFonts w:ascii="Courier New" w:eastAsia="Courier New" w:hAnsi="Courier New" w:cs="Courier New"/>
          <w:color w:val="333333"/>
          <w:sz w:val="20"/>
          <w:szCs w:val="20"/>
        </w:rPr>
        <w:t>R.</w:t>
      </w:r>
      <w:proofErr w:type="gramStart"/>
      <w:r>
        <w:rPr>
          <w:rFonts w:ascii="Courier New" w:eastAsia="Courier New" w:hAnsi="Courier New" w:cs="Courier New"/>
          <w:color w:val="333333"/>
          <w:sz w:val="20"/>
          <w:szCs w:val="20"/>
        </w:rPr>
        <w:t>id.textView</w:t>
      </w:r>
      <w:proofErr w:type="spellEnd"/>
      <w:proofErr w:type="gramEnd"/>
      <w:r>
        <w:rPr>
          <w:rFonts w:ascii="Courier New" w:eastAsia="Courier New" w:hAnsi="Courier New" w:cs="Courier New"/>
          <w:color w:val="333333"/>
          <w:sz w:val="20"/>
          <w:szCs w:val="20"/>
        </w:rPr>
        <w:t>);</w:t>
      </w:r>
    </w:p>
    <w:p w14:paraId="57A057FB" w14:textId="77777777" w:rsidR="007C695C" w:rsidRDefault="00A10EA8">
      <w:pPr>
        <w:rPr>
          <w:rFonts w:ascii="Courier New" w:eastAsia="Courier New" w:hAnsi="Courier New" w:cs="Courier New"/>
          <w:color w:val="333333"/>
          <w:sz w:val="20"/>
          <w:szCs w:val="20"/>
        </w:rPr>
      </w:pPr>
      <w:r>
        <w:rPr>
          <w:rFonts w:ascii="Courier New" w:eastAsia="Courier New" w:hAnsi="Courier New" w:cs="Courier New"/>
          <w:color w:val="333333"/>
          <w:sz w:val="20"/>
          <w:szCs w:val="20"/>
        </w:rPr>
        <w:t xml:space="preserve">            </w:t>
      </w:r>
      <w:proofErr w:type="spellStart"/>
      <w:r>
        <w:rPr>
          <w:rFonts w:ascii="Courier New" w:eastAsia="Courier New" w:hAnsi="Courier New" w:cs="Courier New"/>
          <w:color w:val="333333"/>
          <w:sz w:val="20"/>
          <w:szCs w:val="20"/>
        </w:rPr>
        <w:t>txtView.setTextSize</w:t>
      </w:r>
      <w:proofErr w:type="spellEnd"/>
      <w:r>
        <w:rPr>
          <w:rFonts w:ascii="Courier New" w:eastAsia="Courier New" w:hAnsi="Courier New" w:cs="Courier New"/>
          <w:color w:val="333333"/>
          <w:sz w:val="20"/>
          <w:szCs w:val="20"/>
        </w:rPr>
        <w:t>(55);</w:t>
      </w:r>
    </w:p>
    <w:p w14:paraId="3D5C164B" w14:textId="77777777" w:rsidR="007C695C" w:rsidRDefault="00A10EA8">
      <w:pPr>
        <w:rPr>
          <w:rFonts w:ascii="Courier New" w:eastAsia="Courier New" w:hAnsi="Courier New" w:cs="Courier New"/>
          <w:color w:val="333333"/>
          <w:sz w:val="20"/>
          <w:szCs w:val="20"/>
        </w:rPr>
      </w:pPr>
      <w:r>
        <w:rPr>
          <w:rFonts w:ascii="Courier New" w:eastAsia="Courier New" w:hAnsi="Courier New" w:cs="Courier New"/>
          <w:color w:val="333333"/>
          <w:sz w:val="20"/>
          <w:szCs w:val="20"/>
        </w:rPr>
        <w:t xml:space="preserve">         }</w:t>
      </w:r>
    </w:p>
    <w:p w14:paraId="10D01A7C" w14:textId="77777777" w:rsidR="007C695C" w:rsidRDefault="00A10EA8">
      <w:pPr>
        <w:rPr>
          <w:rFonts w:ascii="Courier New" w:eastAsia="Courier New" w:hAnsi="Courier New" w:cs="Courier New"/>
          <w:color w:val="333333"/>
          <w:sz w:val="20"/>
          <w:szCs w:val="20"/>
        </w:rPr>
      </w:pPr>
      <w:r>
        <w:rPr>
          <w:rFonts w:ascii="Courier New" w:eastAsia="Courier New" w:hAnsi="Courier New" w:cs="Courier New"/>
          <w:color w:val="333333"/>
          <w:sz w:val="20"/>
          <w:szCs w:val="20"/>
        </w:rPr>
        <w:t xml:space="preserve">      });</w:t>
      </w:r>
    </w:p>
    <w:p w14:paraId="1A94B55B" w14:textId="77777777" w:rsidR="007C695C" w:rsidRDefault="00A10EA8">
      <w:pPr>
        <w:rPr>
          <w:rFonts w:ascii="Courier New" w:eastAsia="Courier New" w:hAnsi="Courier New" w:cs="Courier New"/>
          <w:color w:val="333333"/>
          <w:sz w:val="20"/>
          <w:szCs w:val="20"/>
        </w:rPr>
      </w:pPr>
      <w:r>
        <w:rPr>
          <w:rFonts w:ascii="Courier New" w:eastAsia="Courier New" w:hAnsi="Courier New" w:cs="Courier New"/>
          <w:color w:val="333333"/>
          <w:sz w:val="20"/>
          <w:szCs w:val="20"/>
        </w:rPr>
        <w:t xml:space="preserve">   }</w:t>
      </w:r>
    </w:p>
    <w:p w14:paraId="55FE2146" w14:textId="77777777" w:rsidR="007C695C" w:rsidRDefault="00A10EA8">
      <w:pPr>
        <w:rPr>
          <w:rFonts w:ascii="Courier New" w:eastAsia="Courier New" w:hAnsi="Courier New" w:cs="Courier New"/>
          <w:color w:val="333333"/>
          <w:sz w:val="20"/>
          <w:szCs w:val="20"/>
        </w:rPr>
      </w:pPr>
      <w:r>
        <w:rPr>
          <w:rFonts w:ascii="Courier New" w:eastAsia="Courier New" w:hAnsi="Courier New" w:cs="Courier New"/>
          <w:color w:val="333333"/>
          <w:sz w:val="20"/>
          <w:szCs w:val="20"/>
        </w:rPr>
        <w:t>}</w:t>
      </w:r>
    </w:p>
    <w:p w14:paraId="114F63A2" w14:textId="77777777" w:rsidR="007C695C" w:rsidRDefault="00A10EA8">
      <w:pPr>
        <w:spacing w:before="120" w:after="140"/>
        <w:ind w:left="40" w:right="40"/>
        <w:jc w:val="both"/>
        <w:rPr>
          <w:sz w:val="20"/>
          <w:szCs w:val="20"/>
        </w:rPr>
      </w:pPr>
      <w:r>
        <w:rPr>
          <w:rFonts w:ascii="Arial Unicode MS" w:eastAsia="Arial Unicode MS" w:hAnsi="Arial Unicode MS" w:cs="Arial Unicode MS"/>
          <w:sz w:val="20"/>
          <w:szCs w:val="20"/>
        </w:rPr>
        <w:t>Following will be the content of res/layout/activity_main.xml file −</w:t>
      </w:r>
    </w:p>
    <w:p w14:paraId="2DADF23A" w14:textId="77777777" w:rsidR="007C695C" w:rsidRDefault="00A10EA8">
      <w:pPr>
        <w:spacing w:before="220" w:after="300"/>
        <w:rPr>
          <w:sz w:val="20"/>
          <w:szCs w:val="20"/>
          <w:shd w:val="clear" w:color="auto" w:fill="F9F9F9"/>
        </w:rPr>
      </w:pPr>
      <w:r>
        <w:rPr>
          <w:sz w:val="20"/>
          <w:szCs w:val="20"/>
          <w:shd w:val="clear" w:color="auto" w:fill="F9F9F9"/>
        </w:rPr>
        <w:t xml:space="preserve">Here </w:t>
      </w:r>
      <w:proofErr w:type="spellStart"/>
      <w:r>
        <w:rPr>
          <w:sz w:val="20"/>
          <w:szCs w:val="20"/>
          <w:shd w:val="clear" w:color="auto" w:fill="F9F9F9"/>
        </w:rPr>
        <w:t>abc</w:t>
      </w:r>
      <w:proofErr w:type="spellEnd"/>
      <w:r>
        <w:rPr>
          <w:sz w:val="20"/>
          <w:szCs w:val="20"/>
          <w:shd w:val="clear" w:color="auto" w:fill="F9F9F9"/>
        </w:rPr>
        <w:t xml:space="preserve"> indicates about </w:t>
      </w:r>
      <w:proofErr w:type="spellStart"/>
      <w:r>
        <w:rPr>
          <w:sz w:val="20"/>
          <w:szCs w:val="20"/>
          <w:shd w:val="clear" w:color="auto" w:fill="F9F9F9"/>
        </w:rPr>
        <w:t>tutorialspoint</w:t>
      </w:r>
      <w:proofErr w:type="spellEnd"/>
      <w:r>
        <w:rPr>
          <w:sz w:val="20"/>
          <w:szCs w:val="20"/>
          <w:shd w:val="clear" w:color="auto" w:fill="F9F9F9"/>
        </w:rPr>
        <w:t xml:space="preserve"> logo</w:t>
      </w:r>
    </w:p>
    <w:p w14:paraId="053273A4"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&lt;?xml </w:t>
      </w:r>
      <w:r>
        <w:rPr>
          <w:rFonts w:ascii="Courier New" w:eastAsia="Courier New" w:hAnsi="Courier New" w:cs="Courier New"/>
          <w:sz w:val="20"/>
          <w:szCs w:val="20"/>
        </w:rPr>
        <w:t>version="1.0" encoding="utf-8"?&gt;</w:t>
      </w:r>
    </w:p>
    <w:p w14:paraId="7B8B0283"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&lt;</w:t>
      </w:r>
      <w:proofErr w:type="spellStart"/>
      <w:r>
        <w:rPr>
          <w:rFonts w:ascii="Courier New" w:eastAsia="Courier New" w:hAnsi="Courier New" w:cs="Courier New"/>
          <w:sz w:val="20"/>
          <w:szCs w:val="20"/>
        </w:rPr>
        <w:t>RelativeLayout</w:t>
      </w:r>
      <w:proofErr w:type="spellEnd"/>
      <w:r>
        <w:rPr>
          <w:rFonts w:ascii="Courier New" w:eastAsia="Courier New" w:hAnsi="Courier New" w:cs="Courier New"/>
          <w:sz w:val="20"/>
          <w:szCs w:val="20"/>
        </w:rPr>
        <w:t xml:space="preserve"> </w:t>
      </w:r>
    </w:p>
    <w:p w14:paraId="1EEC54AD"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w:t>
      </w:r>
      <w:proofErr w:type="spellStart"/>
      <w:proofErr w:type="gramStart"/>
      <w:r>
        <w:rPr>
          <w:rFonts w:ascii="Courier New" w:eastAsia="Courier New" w:hAnsi="Courier New" w:cs="Courier New"/>
          <w:sz w:val="20"/>
          <w:szCs w:val="20"/>
        </w:rPr>
        <w:t>xmlns:android</w:t>
      </w:r>
      <w:proofErr w:type="spellEnd"/>
      <w:proofErr w:type="gramEnd"/>
      <w:r>
        <w:rPr>
          <w:rFonts w:ascii="Courier New" w:eastAsia="Courier New" w:hAnsi="Courier New" w:cs="Courier New"/>
          <w:sz w:val="20"/>
          <w:szCs w:val="20"/>
        </w:rPr>
        <w:t>="http://schemas.android.com/</w:t>
      </w:r>
      <w:proofErr w:type="spellStart"/>
      <w:r>
        <w:rPr>
          <w:rFonts w:ascii="Courier New" w:eastAsia="Courier New" w:hAnsi="Courier New" w:cs="Courier New"/>
          <w:sz w:val="20"/>
          <w:szCs w:val="20"/>
        </w:rPr>
        <w:t>apk</w:t>
      </w:r>
      <w:proofErr w:type="spellEnd"/>
      <w:r>
        <w:rPr>
          <w:rFonts w:ascii="Courier New" w:eastAsia="Courier New" w:hAnsi="Courier New" w:cs="Courier New"/>
          <w:sz w:val="20"/>
          <w:szCs w:val="20"/>
        </w:rPr>
        <w:t>/res/android"</w:t>
      </w:r>
    </w:p>
    <w:p w14:paraId="6B7938B4"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xmlns:tools</w:t>
      </w:r>
      <w:proofErr w:type="spellEnd"/>
      <w:proofErr w:type="gramEnd"/>
      <w:r>
        <w:rPr>
          <w:rFonts w:ascii="Courier New" w:eastAsia="Courier New" w:hAnsi="Courier New" w:cs="Courier New"/>
          <w:sz w:val="20"/>
          <w:szCs w:val="20"/>
        </w:rPr>
        <w:t>="http://schemas.android.com/tools"</w:t>
      </w:r>
    </w:p>
    <w:p w14:paraId="248132A6"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android:layout</w:t>
      </w:r>
      <w:proofErr w:type="gramEnd"/>
      <w:r>
        <w:rPr>
          <w:rFonts w:ascii="Courier New" w:eastAsia="Courier New" w:hAnsi="Courier New" w:cs="Courier New"/>
          <w:sz w:val="20"/>
          <w:szCs w:val="20"/>
        </w:rPr>
        <w:t>_width</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match_parent</w:t>
      </w:r>
      <w:proofErr w:type="spellEnd"/>
      <w:r>
        <w:rPr>
          <w:rFonts w:ascii="Courier New" w:eastAsia="Courier New" w:hAnsi="Courier New" w:cs="Courier New"/>
          <w:sz w:val="20"/>
          <w:szCs w:val="20"/>
        </w:rPr>
        <w:t>"</w:t>
      </w:r>
    </w:p>
    <w:p w14:paraId="0B80DB75"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android:layout</w:t>
      </w:r>
      <w:proofErr w:type="gramEnd"/>
      <w:r>
        <w:rPr>
          <w:rFonts w:ascii="Courier New" w:eastAsia="Courier New" w:hAnsi="Courier New" w:cs="Courier New"/>
          <w:sz w:val="20"/>
          <w:szCs w:val="20"/>
        </w:rPr>
        <w:t>_height</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match_parent</w:t>
      </w:r>
      <w:proofErr w:type="spellEnd"/>
      <w:r>
        <w:rPr>
          <w:rFonts w:ascii="Courier New" w:eastAsia="Courier New" w:hAnsi="Courier New" w:cs="Courier New"/>
          <w:sz w:val="20"/>
          <w:szCs w:val="20"/>
        </w:rPr>
        <w:t>"</w:t>
      </w:r>
    </w:p>
    <w:p w14:paraId="696FC01D"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android:paddingBottom</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dimen</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activity_vertical_margin</w:t>
      </w:r>
      <w:proofErr w:type="spellEnd"/>
      <w:r>
        <w:rPr>
          <w:rFonts w:ascii="Courier New" w:eastAsia="Courier New" w:hAnsi="Courier New" w:cs="Courier New"/>
          <w:sz w:val="20"/>
          <w:szCs w:val="20"/>
        </w:rPr>
        <w:t>"</w:t>
      </w:r>
    </w:p>
    <w:p w14:paraId="7F2A039B"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android:paddingLeft</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dimen</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activity_horizontal_margin</w:t>
      </w:r>
      <w:proofErr w:type="spellEnd"/>
      <w:r>
        <w:rPr>
          <w:rFonts w:ascii="Courier New" w:eastAsia="Courier New" w:hAnsi="Courier New" w:cs="Courier New"/>
          <w:sz w:val="20"/>
          <w:szCs w:val="20"/>
        </w:rPr>
        <w:t>"</w:t>
      </w:r>
    </w:p>
    <w:p w14:paraId="09D940CE"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android:paddingRight</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dimen</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activity_horizontal_margin</w:t>
      </w:r>
      <w:proofErr w:type="spellEnd"/>
      <w:r>
        <w:rPr>
          <w:rFonts w:ascii="Courier New" w:eastAsia="Courier New" w:hAnsi="Courier New" w:cs="Courier New"/>
          <w:sz w:val="20"/>
          <w:szCs w:val="20"/>
        </w:rPr>
        <w:t>"</w:t>
      </w:r>
    </w:p>
    <w:p w14:paraId="6E97DD19"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android:paddingTop</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dimen</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activity_vertical_margin</w:t>
      </w:r>
      <w:proofErr w:type="spellEnd"/>
      <w:r>
        <w:rPr>
          <w:rFonts w:ascii="Courier New" w:eastAsia="Courier New" w:hAnsi="Courier New" w:cs="Courier New"/>
          <w:sz w:val="20"/>
          <w:szCs w:val="20"/>
        </w:rPr>
        <w:t>"</w:t>
      </w:r>
    </w:p>
    <w:p w14:paraId="530A061C"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tools:context</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MainActivity</w:t>
      </w:r>
      <w:proofErr w:type="spellEnd"/>
      <w:r>
        <w:rPr>
          <w:rFonts w:ascii="Courier New" w:eastAsia="Courier New" w:hAnsi="Courier New" w:cs="Courier New"/>
          <w:sz w:val="20"/>
          <w:szCs w:val="20"/>
        </w:rPr>
        <w:t>"&gt;</w:t>
      </w:r>
    </w:p>
    <w:p w14:paraId="42994E18"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
    <w:p w14:paraId="0E55B41B"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&lt;</w:t>
      </w:r>
      <w:proofErr w:type="spellStart"/>
      <w:r>
        <w:rPr>
          <w:rFonts w:ascii="Courier New" w:eastAsia="Courier New" w:hAnsi="Courier New" w:cs="Courier New"/>
          <w:sz w:val="20"/>
          <w:szCs w:val="20"/>
        </w:rPr>
        <w:t>TextView</w:t>
      </w:r>
      <w:proofErr w:type="spellEnd"/>
    </w:p>
    <w:p w14:paraId="08EB2AEE"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android:id</w:t>
      </w:r>
      <w:proofErr w:type="spellEnd"/>
      <w:r>
        <w:rPr>
          <w:rFonts w:ascii="Courier New" w:eastAsia="Courier New" w:hAnsi="Courier New" w:cs="Courier New"/>
          <w:sz w:val="20"/>
          <w:szCs w:val="20"/>
        </w:rPr>
        <w:t>="@+id/textView1"</w:t>
      </w:r>
    </w:p>
    <w:p w14:paraId="40DAAC00"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android:layout</w:t>
      </w:r>
      <w:proofErr w:type="gramEnd"/>
      <w:r>
        <w:rPr>
          <w:rFonts w:ascii="Courier New" w:eastAsia="Courier New" w:hAnsi="Courier New" w:cs="Courier New"/>
          <w:sz w:val="20"/>
          <w:szCs w:val="20"/>
        </w:rPr>
        <w:t>_width</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wrap_content</w:t>
      </w:r>
      <w:proofErr w:type="spellEnd"/>
      <w:r>
        <w:rPr>
          <w:rFonts w:ascii="Courier New" w:eastAsia="Courier New" w:hAnsi="Courier New" w:cs="Courier New"/>
          <w:sz w:val="20"/>
          <w:szCs w:val="20"/>
        </w:rPr>
        <w:t>"</w:t>
      </w:r>
    </w:p>
    <w:p w14:paraId="2005570A"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android:layout</w:t>
      </w:r>
      <w:proofErr w:type="gramEnd"/>
      <w:r>
        <w:rPr>
          <w:rFonts w:ascii="Courier New" w:eastAsia="Courier New" w:hAnsi="Courier New" w:cs="Courier New"/>
          <w:sz w:val="20"/>
          <w:szCs w:val="20"/>
        </w:rPr>
        <w:t>_height</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wrap_content</w:t>
      </w:r>
      <w:proofErr w:type="spellEnd"/>
      <w:r>
        <w:rPr>
          <w:rFonts w:ascii="Courier New" w:eastAsia="Courier New" w:hAnsi="Courier New" w:cs="Courier New"/>
          <w:sz w:val="20"/>
          <w:szCs w:val="20"/>
        </w:rPr>
        <w:t>"</w:t>
      </w:r>
    </w:p>
    <w:p w14:paraId="07E8E8B6"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android:text</w:t>
      </w:r>
      <w:proofErr w:type="spellEnd"/>
      <w:r>
        <w:rPr>
          <w:rFonts w:ascii="Courier New" w:eastAsia="Courier New" w:hAnsi="Courier New" w:cs="Courier New"/>
          <w:sz w:val="20"/>
          <w:szCs w:val="20"/>
        </w:rPr>
        <w:t>="Event Handling "</w:t>
      </w:r>
    </w:p>
    <w:p w14:paraId="0D344BF0"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android:layout</w:t>
      </w:r>
      <w:proofErr w:type="gramEnd"/>
      <w:r>
        <w:rPr>
          <w:rFonts w:ascii="Courier New" w:eastAsia="Courier New" w:hAnsi="Courier New" w:cs="Courier New"/>
          <w:sz w:val="20"/>
          <w:szCs w:val="20"/>
        </w:rPr>
        <w:t>_alignParentTop</w:t>
      </w:r>
      <w:proofErr w:type="spellEnd"/>
      <w:r>
        <w:rPr>
          <w:rFonts w:ascii="Courier New" w:eastAsia="Courier New" w:hAnsi="Courier New" w:cs="Courier New"/>
          <w:sz w:val="20"/>
          <w:szCs w:val="20"/>
        </w:rPr>
        <w:t>="true"</w:t>
      </w:r>
    </w:p>
    <w:p w14:paraId="2A51E40C"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w:t>
      </w:r>
      <w:r>
        <w:rPr>
          <w:rFonts w:ascii="Courier New" w:eastAsia="Courier New" w:hAnsi="Courier New" w:cs="Courier New"/>
          <w:sz w:val="20"/>
          <w:szCs w:val="20"/>
        </w:rPr>
        <w:t>roid:layout</w:t>
      </w:r>
      <w:proofErr w:type="gramEnd"/>
      <w:r>
        <w:rPr>
          <w:rFonts w:ascii="Courier New" w:eastAsia="Courier New" w:hAnsi="Courier New" w:cs="Courier New"/>
          <w:sz w:val="20"/>
          <w:szCs w:val="20"/>
        </w:rPr>
        <w:t>_centerHorizontal</w:t>
      </w:r>
      <w:proofErr w:type="spellEnd"/>
      <w:r>
        <w:rPr>
          <w:rFonts w:ascii="Courier New" w:eastAsia="Courier New" w:hAnsi="Courier New" w:cs="Courier New"/>
          <w:sz w:val="20"/>
          <w:szCs w:val="20"/>
        </w:rPr>
        <w:t>="true"</w:t>
      </w:r>
    </w:p>
    <w:p w14:paraId="22A65A22"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android:textSize</w:t>
      </w:r>
      <w:proofErr w:type="spellEnd"/>
      <w:proofErr w:type="gramEnd"/>
      <w:r>
        <w:rPr>
          <w:rFonts w:ascii="Courier New" w:eastAsia="Courier New" w:hAnsi="Courier New" w:cs="Courier New"/>
          <w:sz w:val="20"/>
          <w:szCs w:val="20"/>
        </w:rPr>
        <w:t>="30dp"/&gt;</w:t>
      </w:r>
    </w:p>
    <w:p w14:paraId="62DC7F8D"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
    <w:p w14:paraId="40161CB7"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&lt;</w:t>
      </w:r>
      <w:proofErr w:type="spellStart"/>
      <w:r>
        <w:rPr>
          <w:rFonts w:ascii="Courier New" w:eastAsia="Courier New" w:hAnsi="Courier New" w:cs="Courier New"/>
          <w:sz w:val="20"/>
          <w:szCs w:val="20"/>
        </w:rPr>
        <w:t>TextView</w:t>
      </w:r>
      <w:proofErr w:type="spellEnd"/>
    </w:p>
    <w:p w14:paraId="2B585FD0"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android:id</w:t>
      </w:r>
      <w:proofErr w:type="spellEnd"/>
      <w:r>
        <w:rPr>
          <w:rFonts w:ascii="Courier New" w:eastAsia="Courier New" w:hAnsi="Courier New" w:cs="Courier New"/>
          <w:sz w:val="20"/>
          <w:szCs w:val="20"/>
        </w:rPr>
        <w:t>="@+id/textView2"</w:t>
      </w:r>
    </w:p>
    <w:p w14:paraId="78608567"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android:layout</w:t>
      </w:r>
      <w:proofErr w:type="gramEnd"/>
      <w:r>
        <w:rPr>
          <w:rFonts w:ascii="Courier New" w:eastAsia="Courier New" w:hAnsi="Courier New" w:cs="Courier New"/>
          <w:sz w:val="20"/>
          <w:szCs w:val="20"/>
        </w:rPr>
        <w:t>_width</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wrap_content</w:t>
      </w:r>
      <w:proofErr w:type="spellEnd"/>
      <w:r>
        <w:rPr>
          <w:rFonts w:ascii="Courier New" w:eastAsia="Courier New" w:hAnsi="Courier New" w:cs="Courier New"/>
          <w:sz w:val="20"/>
          <w:szCs w:val="20"/>
        </w:rPr>
        <w:t>"</w:t>
      </w:r>
    </w:p>
    <w:p w14:paraId="29EAAE44"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android:layout</w:t>
      </w:r>
      <w:proofErr w:type="gramEnd"/>
      <w:r>
        <w:rPr>
          <w:rFonts w:ascii="Courier New" w:eastAsia="Courier New" w:hAnsi="Courier New" w:cs="Courier New"/>
          <w:sz w:val="20"/>
          <w:szCs w:val="20"/>
        </w:rPr>
        <w:t>_height</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wrap_content</w:t>
      </w:r>
      <w:proofErr w:type="spellEnd"/>
      <w:r>
        <w:rPr>
          <w:rFonts w:ascii="Courier New" w:eastAsia="Courier New" w:hAnsi="Courier New" w:cs="Courier New"/>
          <w:sz w:val="20"/>
          <w:szCs w:val="20"/>
        </w:rPr>
        <w:t>"</w:t>
      </w:r>
    </w:p>
    <w:p w14:paraId="2B2C2545"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android:text</w:t>
      </w:r>
      <w:proofErr w:type="spellEnd"/>
      <w:r>
        <w:rPr>
          <w:rFonts w:ascii="Courier New" w:eastAsia="Courier New" w:hAnsi="Courier New" w:cs="Courier New"/>
          <w:sz w:val="20"/>
          <w:szCs w:val="20"/>
        </w:rPr>
        <w:t>="Tutorials point "</w:t>
      </w:r>
    </w:p>
    <w:p w14:paraId="579E953E"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w:t>
      </w:r>
      <w:r>
        <w:rPr>
          <w:rFonts w:ascii="Courier New" w:eastAsia="Courier New" w:hAnsi="Courier New" w:cs="Courier New"/>
          <w:sz w:val="20"/>
          <w:szCs w:val="20"/>
        </w:rPr>
        <w:t>id:textColor</w:t>
      </w:r>
      <w:proofErr w:type="spellEnd"/>
      <w:proofErr w:type="gramEnd"/>
      <w:r>
        <w:rPr>
          <w:rFonts w:ascii="Courier New" w:eastAsia="Courier New" w:hAnsi="Courier New" w:cs="Courier New"/>
          <w:sz w:val="20"/>
          <w:szCs w:val="20"/>
        </w:rPr>
        <w:t>="#ff87ff09"</w:t>
      </w:r>
    </w:p>
    <w:p w14:paraId="79D048CE"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android:textSize</w:t>
      </w:r>
      <w:proofErr w:type="spellEnd"/>
      <w:proofErr w:type="gramEnd"/>
      <w:r>
        <w:rPr>
          <w:rFonts w:ascii="Courier New" w:eastAsia="Courier New" w:hAnsi="Courier New" w:cs="Courier New"/>
          <w:sz w:val="20"/>
          <w:szCs w:val="20"/>
        </w:rPr>
        <w:t>="30dp"</w:t>
      </w:r>
    </w:p>
    <w:p w14:paraId="46860C82"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android:layout</w:t>
      </w:r>
      <w:proofErr w:type="gramEnd"/>
      <w:r>
        <w:rPr>
          <w:rFonts w:ascii="Courier New" w:eastAsia="Courier New" w:hAnsi="Courier New" w:cs="Courier New"/>
          <w:sz w:val="20"/>
          <w:szCs w:val="20"/>
        </w:rPr>
        <w:t>_above</w:t>
      </w:r>
      <w:proofErr w:type="spellEnd"/>
      <w:r>
        <w:rPr>
          <w:rFonts w:ascii="Courier New" w:eastAsia="Courier New" w:hAnsi="Courier New" w:cs="Courier New"/>
          <w:sz w:val="20"/>
          <w:szCs w:val="20"/>
        </w:rPr>
        <w:t>="@+id/</w:t>
      </w:r>
      <w:proofErr w:type="spellStart"/>
      <w:r>
        <w:rPr>
          <w:rFonts w:ascii="Courier New" w:eastAsia="Courier New" w:hAnsi="Courier New" w:cs="Courier New"/>
          <w:sz w:val="20"/>
          <w:szCs w:val="20"/>
        </w:rPr>
        <w:t>imageButton</w:t>
      </w:r>
      <w:proofErr w:type="spellEnd"/>
      <w:r>
        <w:rPr>
          <w:rFonts w:ascii="Courier New" w:eastAsia="Courier New" w:hAnsi="Courier New" w:cs="Courier New"/>
          <w:sz w:val="20"/>
          <w:szCs w:val="20"/>
        </w:rPr>
        <w:t>"</w:t>
      </w:r>
    </w:p>
    <w:p w14:paraId="1F9AB2DE"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android:layout</w:t>
      </w:r>
      <w:proofErr w:type="gramEnd"/>
      <w:r>
        <w:rPr>
          <w:rFonts w:ascii="Courier New" w:eastAsia="Courier New" w:hAnsi="Courier New" w:cs="Courier New"/>
          <w:sz w:val="20"/>
          <w:szCs w:val="20"/>
        </w:rPr>
        <w:t>_centerHorizontal</w:t>
      </w:r>
      <w:proofErr w:type="spellEnd"/>
      <w:r>
        <w:rPr>
          <w:rFonts w:ascii="Courier New" w:eastAsia="Courier New" w:hAnsi="Courier New" w:cs="Courier New"/>
          <w:sz w:val="20"/>
          <w:szCs w:val="20"/>
        </w:rPr>
        <w:t>="true"</w:t>
      </w:r>
    </w:p>
    <w:p w14:paraId="0CCCA7BF"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android:layout</w:t>
      </w:r>
      <w:proofErr w:type="gramEnd"/>
      <w:r>
        <w:rPr>
          <w:rFonts w:ascii="Courier New" w:eastAsia="Courier New" w:hAnsi="Courier New" w:cs="Courier New"/>
          <w:sz w:val="20"/>
          <w:szCs w:val="20"/>
        </w:rPr>
        <w:t>_marginBottom</w:t>
      </w:r>
      <w:proofErr w:type="spellEnd"/>
      <w:r>
        <w:rPr>
          <w:rFonts w:ascii="Courier New" w:eastAsia="Courier New" w:hAnsi="Courier New" w:cs="Courier New"/>
          <w:sz w:val="20"/>
          <w:szCs w:val="20"/>
        </w:rPr>
        <w:t>="40dp" /&gt;</w:t>
      </w:r>
    </w:p>
    <w:p w14:paraId="224C0D99"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
    <w:p w14:paraId="5AB27DCC"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&lt;</w:t>
      </w:r>
      <w:proofErr w:type="spellStart"/>
      <w:r>
        <w:rPr>
          <w:rFonts w:ascii="Courier New" w:eastAsia="Courier New" w:hAnsi="Courier New" w:cs="Courier New"/>
          <w:sz w:val="20"/>
          <w:szCs w:val="20"/>
        </w:rPr>
        <w:t>ImageButton</w:t>
      </w:r>
      <w:proofErr w:type="spellEnd"/>
    </w:p>
    <w:p w14:paraId="0C90E570"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android:layout</w:t>
      </w:r>
      <w:proofErr w:type="gramEnd"/>
      <w:r>
        <w:rPr>
          <w:rFonts w:ascii="Courier New" w:eastAsia="Courier New" w:hAnsi="Courier New" w:cs="Courier New"/>
          <w:sz w:val="20"/>
          <w:szCs w:val="20"/>
        </w:rPr>
        <w:t>_width</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wrap_content</w:t>
      </w:r>
      <w:proofErr w:type="spellEnd"/>
      <w:r>
        <w:rPr>
          <w:rFonts w:ascii="Courier New" w:eastAsia="Courier New" w:hAnsi="Courier New" w:cs="Courier New"/>
          <w:sz w:val="20"/>
          <w:szCs w:val="20"/>
        </w:rPr>
        <w:t>"</w:t>
      </w:r>
    </w:p>
    <w:p w14:paraId="2DBEA380"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android:layout</w:t>
      </w:r>
      <w:proofErr w:type="gramEnd"/>
      <w:r>
        <w:rPr>
          <w:rFonts w:ascii="Courier New" w:eastAsia="Courier New" w:hAnsi="Courier New" w:cs="Courier New"/>
          <w:sz w:val="20"/>
          <w:szCs w:val="20"/>
        </w:rPr>
        <w:t>_height</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wrap_content</w:t>
      </w:r>
      <w:proofErr w:type="spellEnd"/>
      <w:r>
        <w:rPr>
          <w:rFonts w:ascii="Courier New" w:eastAsia="Courier New" w:hAnsi="Courier New" w:cs="Courier New"/>
          <w:sz w:val="20"/>
          <w:szCs w:val="20"/>
        </w:rPr>
        <w:t>"</w:t>
      </w:r>
    </w:p>
    <w:p w14:paraId="0593269E"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android:id</w:t>
      </w:r>
      <w:proofErr w:type="spellEnd"/>
      <w:r>
        <w:rPr>
          <w:rFonts w:ascii="Courier New" w:eastAsia="Courier New" w:hAnsi="Courier New" w:cs="Courier New"/>
          <w:sz w:val="20"/>
          <w:szCs w:val="20"/>
        </w:rPr>
        <w:t>="@+id/</w:t>
      </w:r>
      <w:proofErr w:type="spellStart"/>
      <w:r>
        <w:rPr>
          <w:rFonts w:ascii="Courier New" w:eastAsia="Courier New" w:hAnsi="Courier New" w:cs="Courier New"/>
          <w:sz w:val="20"/>
          <w:szCs w:val="20"/>
        </w:rPr>
        <w:t>imageButton</w:t>
      </w:r>
      <w:proofErr w:type="spellEnd"/>
      <w:r>
        <w:rPr>
          <w:rFonts w:ascii="Courier New" w:eastAsia="Courier New" w:hAnsi="Courier New" w:cs="Courier New"/>
          <w:sz w:val="20"/>
          <w:szCs w:val="20"/>
        </w:rPr>
        <w:t>"</w:t>
      </w:r>
    </w:p>
    <w:p w14:paraId="793D28F4"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android:src</w:t>
      </w:r>
      <w:proofErr w:type="spellEnd"/>
      <w:r>
        <w:rPr>
          <w:rFonts w:ascii="Courier New" w:eastAsia="Courier New" w:hAnsi="Courier New" w:cs="Courier New"/>
          <w:sz w:val="20"/>
          <w:szCs w:val="20"/>
        </w:rPr>
        <w:t>="@drawable/</w:t>
      </w:r>
      <w:proofErr w:type="spellStart"/>
      <w:r>
        <w:rPr>
          <w:rFonts w:ascii="Courier New" w:eastAsia="Courier New" w:hAnsi="Courier New" w:cs="Courier New"/>
          <w:sz w:val="20"/>
          <w:szCs w:val="20"/>
        </w:rPr>
        <w:t>abc</w:t>
      </w:r>
      <w:proofErr w:type="spellEnd"/>
      <w:r>
        <w:rPr>
          <w:rFonts w:ascii="Courier New" w:eastAsia="Courier New" w:hAnsi="Courier New" w:cs="Courier New"/>
          <w:sz w:val="20"/>
          <w:szCs w:val="20"/>
        </w:rPr>
        <w:t>"</w:t>
      </w:r>
    </w:p>
    <w:p w14:paraId="3A590344"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android:layout</w:t>
      </w:r>
      <w:proofErr w:type="gramEnd"/>
      <w:r>
        <w:rPr>
          <w:rFonts w:ascii="Courier New" w:eastAsia="Courier New" w:hAnsi="Courier New" w:cs="Courier New"/>
          <w:sz w:val="20"/>
          <w:szCs w:val="20"/>
        </w:rPr>
        <w:t>_centerVertical</w:t>
      </w:r>
      <w:proofErr w:type="spellEnd"/>
      <w:r>
        <w:rPr>
          <w:rFonts w:ascii="Courier New" w:eastAsia="Courier New" w:hAnsi="Courier New" w:cs="Courier New"/>
          <w:sz w:val="20"/>
          <w:szCs w:val="20"/>
        </w:rPr>
        <w:t>="true"</w:t>
      </w:r>
    </w:p>
    <w:p w14:paraId="03DF0D77"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android:layout</w:t>
      </w:r>
      <w:proofErr w:type="gramEnd"/>
      <w:r>
        <w:rPr>
          <w:rFonts w:ascii="Courier New" w:eastAsia="Courier New" w:hAnsi="Courier New" w:cs="Courier New"/>
          <w:sz w:val="20"/>
          <w:szCs w:val="20"/>
        </w:rPr>
        <w:t>_centerHorizontal</w:t>
      </w:r>
      <w:proofErr w:type="spellEnd"/>
      <w:r>
        <w:rPr>
          <w:rFonts w:ascii="Courier New" w:eastAsia="Courier New" w:hAnsi="Courier New" w:cs="Courier New"/>
          <w:sz w:val="20"/>
          <w:szCs w:val="20"/>
        </w:rPr>
        <w:t>="true" /&gt;</w:t>
      </w:r>
    </w:p>
    <w:p w14:paraId="1F1445D4"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
    <w:p w14:paraId="67C7A750"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&lt;Button</w:t>
      </w:r>
    </w:p>
    <w:p w14:paraId="716A84F9"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android:layout</w:t>
      </w:r>
      <w:proofErr w:type="gramEnd"/>
      <w:r>
        <w:rPr>
          <w:rFonts w:ascii="Courier New" w:eastAsia="Courier New" w:hAnsi="Courier New" w:cs="Courier New"/>
          <w:sz w:val="20"/>
          <w:szCs w:val="20"/>
        </w:rPr>
        <w:t>_width</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wrap_content</w:t>
      </w:r>
      <w:proofErr w:type="spellEnd"/>
      <w:r>
        <w:rPr>
          <w:rFonts w:ascii="Courier New" w:eastAsia="Courier New" w:hAnsi="Courier New" w:cs="Courier New"/>
          <w:sz w:val="20"/>
          <w:szCs w:val="20"/>
        </w:rPr>
        <w:t>"</w:t>
      </w:r>
    </w:p>
    <w:p w14:paraId="1E7C274A"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android:layout</w:t>
      </w:r>
      <w:proofErr w:type="gramEnd"/>
      <w:r>
        <w:rPr>
          <w:rFonts w:ascii="Courier New" w:eastAsia="Courier New" w:hAnsi="Courier New" w:cs="Courier New"/>
          <w:sz w:val="20"/>
          <w:szCs w:val="20"/>
        </w:rPr>
        <w:t>_height</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wrap_content</w:t>
      </w:r>
      <w:proofErr w:type="spellEnd"/>
      <w:r>
        <w:rPr>
          <w:rFonts w:ascii="Courier New" w:eastAsia="Courier New" w:hAnsi="Courier New" w:cs="Courier New"/>
          <w:sz w:val="20"/>
          <w:szCs w:val="20"/>
        </w:rPr>
        <w:t>"</w:t>
      </w:r>
    </w:p>
    <w:p w14:paraId="1BFC0BD7"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android:text</w:t>
      </w:r>
      <w:proofErr w:type="spellEnd"/>
      <w:r>
        <w:rPr>
          <w:rFonts w:ascii="Courier New" w:eastAsia="Courier New" w:hAnsi="Courier New" w:cs="Courier New"/>
          <w:sz w:val="20"/>
          <w:szCs w:val="20"/>
        </w:rPr>
        <w:t>="Small font"</w:t>
      </w:r>
    </w:p>
    <w:p w14:paraId="2F5EF54C"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android:id</w:t>
      </w:r>
      <w:proofErr w:type="spellEnd"/>
      <w:r>
        <w:rPr>
          <w:rFonts w:ascii="Courier New" w:eastAsia="Courier New" w:hAnsi="Courier New" w:cs="Courier New"/>
          <w:sz w:val="20"/>
          <w:szCs w:val="20"/>
        </w:rPr>
        <w:t>="@+id/button"</w:t>
      </w:r>
    </w:p>
    <w:p w14:paraId="68F5354E"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android:layout</w:t>
      </w:r>
      <w:proofErr w:type="gramEnd"/>
      <w:r>
        <w:rPr>
          <w:rFonts w:ascii="Courier New" w:eastAsia="Courier New" w:hAnsi="Courier New" w:cs="Courier New"/>
          <w:sz w:val="20"/>
          <w:szCs w:val="20"/>
        </w:rPr>
        <w:t>_below</w:t>
      </w:r>
      <w:proofErr w:type="spellEnd"/>
      <w:r>
        <w:rPr>
          <w:rFonts w:ascii="Courier New" w:eastAsia="Courier New" w:hAnsi="Courier New" w:cs="Courier New"/>
          <w:sz w:val="20"/>
          <w:szCs w:val="20"/>
        </w:rPr>
        <w:t>="@+id/</w:t>
      </w:r>
      <w:proofErr w:type="spellStart"/>
      <w:r>
        <w:rPr>
          <w:rFonts w:ascii="Courier New" w:eastAsia="Courier New" w:hAnsi="Courier New" w:cs="Courier New"/>
          <w:sz w:val="20"/>
          <w:szCs w:val="20"/>
        </w:rPr>
        <w:t>imageButton</w:t>
      </w:r>
      <w:proofErr w:type="spellEnd"/>
      <w:r>
        <w:rPr>
          <w:rFonts w:ascii="Courier New" w:eastAsia="Courier New" w:hAnsi="Courier New" w:cs="Courier New"/>
          <w:sz w:val="20"/>
          <w:szCs w:val="20"/>
        </w:rPr>
        <w:t>"</w:t>
      </w:r>
    </w:p>
    <w:p w14:paraId="220AE33B"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android:layout</w:t>
      </w:r>
      <w:proofErr w:type="gramEnd"/>
      <w:r>
        <w:rPr>
          <w:rFonts w:ascii="Courier New" w:eastAsia="Courier New" w:hAnsi="Courier New" w:cs="Courier New"/>
          <w:sz w:val="20"/>
          <w:szCs w:val="20"/>
        </w:rPr>
        <w:t>_centerHorizontal</w:t>
      </w:r>
      <w:proofErr w:type="spellEnd"/>
      <w:r>
        <w:rPr>
          <w:rFonts w:ascii="Courier New" w:eastAsia="Courier New" w:hAnsi="Courier New" w:cs="Courier New"/>
          <w:sz w:val="20"/>
          <w:szCs w:val="20"/>
        </w:rPr>
        <w:t>="true" /&gt;</w:t>
      </w:r>
    </w:p>
    <w:p w14:paraId="16BC0582"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
    <w:p w14:paraId="462C131C"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r>
        <w:rPr>
          <w:rFonts w:ascii="Courier New" w:eastAsia="Courier New" w:hAnsi="Courier New" w:cs="Courier New"/>
          <w:sz w:val="20"/>
          <w:szCs w:val="20"/>
        </w:rPr>
        <w:t>&lt;Button</w:t>
      </w:r>
    </w:p>
    <w:p w14:paraId="23E5EC92"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android:layout</w:t>
      </w:r>
      <w:proofErr w:type="gramEnd"/>
      <w:r>
        <w:rPr>
          <w:rFonts w:ascii="Courier New" w:eastAsia="Courier New" w:hAnsi="Courier New" w:cs="Courier New"/>
          <w:sz w:val="20"/>
          <w:szCs w:val="20"/>
        </w:rPr>
        <w:t>_width</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wrap_content</w:t>
      </w:r>
      <w:proofErr w:type="spellEnd"/>
      <w:r>
        <w:rPr>
          <w:rFonts w:ascii="Courier New" w:eastAsia="Courier New" w:hAnsi="Courier New" w:cs="Courier New"/>
          <w:sz w:val="20"/>
          <w:szCs w:val="20"/>
        </w:rPr>
        <w:t>"</w:t>
      </w:r>
    </w:p>
    <w:p w14:paraId="46B156E2"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android:layout</w:t>
      </w:r>
      <w:proofErr w:type="gramEnd"/>
      <w:r>
        <w:rPr>
          <w:rFonts w:ascii="Courier New" w:eastAsia="Courier New" w:hAnsi="Courier New" w:cs="Courier New"/>
          <w:sz w:val="20"/>
          <w:szCs w:val="20"/>
        </w:rPr>
        <w:t>_height</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wrap_content</w:t>
      </w:r>
      <w:proofErr w:type="spellEnd"/>
      <w:r>
        <w:rPr>
          <w:rFonts w:ascii="Courier New" w:eastAsia="Courier New" w:hAnsi="Courier New" w:cs="Courier New"/>
          <w:sz w:val="20"/>
          <w:szCs w:val="20"/>
        </w:rPr>
        <w:t>"</w:t>
      </w:r>
    </w:p>
    <w:p w14:paraId="1C5EFEA3"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lastRenderedPageBreak/>
        <w:t xml:space="preserve">      </w:t>
      </w:r>
      <w:proofErr w:type="spellStart"/>
      <w:r>
        <w:rPr>
          <w:rFonts w:ascii="Courier New" w:eastAsia="Courier New" w:hAnsi="Courier New" w:cs="Courier New"/>
          <w:sz w:val="20"/>
          <w:szCs w:val="20"/>
        </w:rPr>
        <w:t>android:text</w:t>
      </w:r>
      <w:proofErr w:type="spellEnd"/>
      <w:r>
        <w:rPr>
          <w:rFonts w:ascii="Courier New" w:eastAsia="Courier New" w:hAnsi="Courier New" w:cs="Courier New"/>
          <w:sz w:val="20"/>
          <w:szCs w:val="20"/>
        </w:rPr>
        <w:t>="Large Font"</w:t>
      </w:r>
    </w:p>
    <w:p w14:paraId="035B613A"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android:id</w:t>
      </w:r>
      <w:proofErr w:type="spellEnd"/>
      <w:r>
        <w:rPr>
          <w:rFonts w:ascii="Courier New" w:eastAsia="Courier New" w:hAnsi="Courier New" w:cs="Courier New"/>
          <w:sz w:val="20"/>
          <w:szCs w:val="20"/>
        </w:rPr>
        <w:t>="@+id/button2"</w:t>
      </w:r>
    </w:p>
    <w:p w14:paraId="63AD8F69"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android:layout</w:t>
      </w:r>
      <w:proofErr w:type="gramEnd"/>
      <w:r>
        <w:rPr>
          <w:rFonts w:ascii="Courier New" w:eastAsia="Courier New" w:hAnsi="Courier New" w:cs="Courier New"/>
          <w:sz w:val="20"/>
          <w:szCs w:val="20"/>
        </w:rPr>
        <w:t>_below</w:t>
      </w:r>
      <w:proofErr w:type="spellEnd"/>
      <w:r>
        <w:rPr>
          <w:rFonts w:ascii="Courier New" w:eastAsia="Courier New" w:hAnsi="Courier New" w:cs="Courier New"/>
          <w:sz w:val="20"/>
          <w:szCs w:val="20"/>
        </w:rPr>
        <w:t>="@+id/button"</w:t>
      </w:r>
    </w:p>
    <w:p w14:paraId="1463A8D5"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android:layout</w:t>
      </w:r>
      <w:proofErr w:type="gramEnd"/>
      <w:r>
        <w:rPr>
          <w:rFonts w:ascii="Courier New" w:eastAsia="Courier New" w:hAnsi="Courier New" w:cs="Courier New"/>
          <w:sz w:val="20"/>
          <w:szCs w:val="20"/>
        </w:rPr>
        <w:t>_alignRight</w:t>
      </w:r>
      <w:proofErr w:type="spellEnd"/>
      <w:r>
        <w:rPr>
          <w:rFonts w:ascii="Courier New" w:eastAsia="Courier New" w:hAnsi="Courier New" w:cs="Courier New"/>
          <w:sz w:val="20"/>
          <w:szCs w:val="20"/>
        </w:rPr>
        <w:t>="@+id/button"</w:t>
      </w:r>
    </w:p>
    <w:p w14:paraId="4E50A641"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w:t>
      </w:r>
      <w:r>
        <w:rPr>
          <w:rFonts w:ascii="Courier New" w:eastAsia="Courier New" w:hAnsi="Courier New" w:cs="Courier New"/>
          <w:sz w:val="20"/>
          <w:szCs w:val="20"/>
        </w:rPr>
        <w:t>d:layout</w:t>
      </w:r>
      <w:proofErr w:type="gramEnd"/>
      <w:r>
        <w:rPr>
          <w:rFonts w:ascii="Courier New" w:eastAsia="Courier New" w:hAnsi="Courier New" w:cs="Courier New"/>
          <w:sz w:val="20"/>
          <w:szCs w:val="20"/>
        </w:rPr>
        <w:t>_alignEnd</w:t>
      </w:r>
      <w:proofErr w:type="spellEnd"/>
      <w:r>
        <w:rPr>
          <w:rFonts w:ascii="Courier New" w:eastAsia="Courier New" w:hAnsi="Courier New" w:cs="Courier New"/>
          <w:sz w:val="20"/>
          <w:szCs w:val="20"/>
        </w:rPr>
        <w:t>="@+id/button" /&gt;</w:t>
      </w:r>
    </w:p>
    <w:p w14:paraId="0706F245"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
    <w:p w14:paraId="3088EEB3"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&lt;</w:t>
      </w:r>
      <w:proofErr w:type="spellStart"/>
      <w:r>
        <w:rPr>
          <w:rFonts w:ascii="Courier New" w:eastAsia="Courier New" w:hAnsi="Courier New" w:cs="Courier New"/>
          <w:sz w:val="20"/>
          <w:szCs w:val="20"/>
        </w:rPr>
        <w:t>TextView</w:t>
      </w:r>
      <w:proofErr w:type="spellEnd"/>
    </w:p>
    <w:p w14:paraId="103A1442"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android:layout</w:t>
      </w:r>
      <w:proofErr w:type="gramEnd"/>
      <w:r>
        <w:rPr>
          <w:rFonts w:ascii="Courier New" w:eastAsia="Courier New" w:hAnsi="Courier New" w:cs="Courier New"/>
          <w:sz w:val="20"/>
          <w:szCs w:val="20"/>
        </w:rPr>
        <w:t>_width</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wrap_content</w:t>
      </w:r>
      <w:proofErr w:type="spellEnd"/>
      <w:r>
        <w:rPr>
          <w:rFonts w:ascii="Courier New" w:eastAsia="Courier New" w:hAnsi="Courier New" w:cs="Courier New"/>
          <w:sz w:val="20"/>
          <w:szCs w:val="20"/>
        </w:rPr>
        <w:t>"</w:t>
      </w:r>
    </w:p>
    <w:p w14:paraId="1F27E98B"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android:layout</w:t>
      </w:r>
      <w:proofErr w:type="gramEnd"/>
      <w:r>
        <w:rPr>
          <w:rFonts w:ascii="Courier New" w:eastAsia="Courier New" w:hAnsi="Courier New" w:cs="Courier New"/>
          <w:sz w:val="20"/>
          <w:szCs w:val="20"/>
        </w:rPr>
        <w:t>_height</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wrap_content</w:t>
      </w:r>
      <w:proofErr w:type="spellEnd"/>
      <w:r>
        <w:rPr>
          <w:rFonts w:ascii="Courier New" w:eastAsia="Courier New" w:hAnsi="Courier New" w:cs="Courier New"/>
          <w:sz w:val="20"/>
          <w:szCs w:val="20"/>
        </w:rPr>
        <w:t>"</w:t>
      </w:r>
    </w:p>
    <w:p w14:paraId="59372A7F"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android:text</w:t>
      </w:r>
      <w:proofErr w:type="spellEnd"/>
      <w:r>
        <w:rPr>
          <w:rFonts w:ascii="Courier New" w:eastAsia="Courier New" w:hAnsi="Courier New" w:cs="Courier New"/>
          <w:sz w:val="20"/>
          <w:szCs w:val="20"/>
        </w:rPr>
        <w:t>="Hello World!"</w:t>
      </w:r>
    </w:p>
    <w:p w14:paraId="34664266"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android:id</w:t>
      </w:r>
      <w:proofErr w:type="spellEnd"/>
      <w:r>
        <w:rPr>
          <w:rFonts w:ascii="Courier New" w:eastAsia="Courier New" w:hAnsi="Courier New" w:cs="Courier New"/>
          <w:sz w:val="20"/>
          <w:szCs w:val="20"/>
        </w:rPr>
        <w:t>="@+id/</w:t>
      </w:r>
      <w:proofErr w:type="spellStart"/>
      <w:r>
        <w:rPr>
          <w:rFonts w:ascii="Courier New" w:eastAsia="Courier New" w:hAnsi="Courier New" w:cs="Courier New"/>
          <w:sz w:val="20"/>
          <w:szCs w:val="20"/>
        </w:rPr>
        <w:t>textView</w:t>
      </w:r>
      <w:proofErr w:type="spellEnd"/>
      <w:r>
        <w:rPr>
          <w:rFonts w:ascii="Courier New" w:eastAsia="Courier New" w:hAnsi="Courier New" w:cs="Courier New"/>
          <w:sz w:val="20"/>
          <w:szCs w:val="20"/>
        </w:rPr>
        <w:t>"</w:t>
      </w:r>
    </w:p>
    <w:p w14:paraId="520E0AFC"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android:layout</w:t>
      </w:r>
      <w:proofErr w:type="gramEnd"/>
      <w:r>
        <w:rPr>
          <w:rFonts w:ascii="Courier New" w:eastAsia="Courier New" w:hAnsi="Courier New" w:cs="Courier New"/>
          <w:sz w:val="20"/>
          <w:szCs w:val="20"/>
        </w:rPr>
        <w:t>_below</w:t>
      </w:r>
      <w:proofErr w:type="spellEnd"/>
      <w:r>
        <w:rPr>
          <w:rFonts w:ascii="Courier New" w:eastAsia="Courier New" w:hAnsi="Courier New" w:cs="Courier New"/>
          <w:sz w:val="20"/>
          <w:szCs w:val="20"/>
        </w:rPr>
        <w:t>="@+id/button2"</w:t>
      </w:r>
    </w:p>
    <w:p w14:paraId="7FC84DC5"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w:t>
      </w:r>
      <w:r>
        <w:rPr>
          <w:rFonts w:ascii="Courier New" w:eastAsia="Courier New" w:hAnsi="Courier New" w:cs="Courier New"/>
          <w:sz w:val="20"/>
          <w:szCs w:val="20"/>
        </w:rPr>
        <w:t>ndroid:layout</w:t>
      </w:r>
      <w:proofErr w:type="gramEnd"/>
      <w:r>
        <w:rPr>
          <w:rFonts w:ascii="Courier New" w:eastAsia="Courier New" w:hAnsi="Courier New" w:cs="Courier New"/>
          <w:sz w:val="20"/>
          <w:szCs w:val="20"/>
        </w:rPr>
        <w:t>_centerHorizontal</w:t>
      </w:r>
      <w:proofErr w:type="spellEnd"/>
      <w:r>
        <w:rPr>
          <w:rFonts w:ascii="Courier New" w:eastAsia="Courier New" w:hAnsi="Courier New" w:cs="Courier New"/>
          <w:sz w:val="20"/>
          <w:szCs w:val="20"/>
        </w:rPr>
        <w:t>="true"</w:t>
      </w:r>
    </w:p>
    <w:p w14:paraId="425C71CE"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android:textSize</w:t>
      </w:r>
      <w:proofErr w:type="spellEnd"/>
      <w:proofErr w:type="gramEnd"/>
      <w:r>
        <w:rPr>
          <w:rFonts w:ascii="Courier New" w:eastAsia="Courier New" w:hAnsi="Courier New" w:cs="Courier New"/>
          <w:sz w:val="20"/>
          <w:szCs w:val="20"/>
        </w:rPr>
        <w:t>="25dp" /&gt;</w:t>
      </w:r>
    </w:p>
    <w:p w14:paraId="6F86D3C2"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
    <w:p w14:paraId="2276B735"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&lt;/</w:t>
      </w:r>
      <w:proofErr w:type="spellStart"/>
      <w:r>
        <w:rPr>
          <w:rFonts w:ascii="Courier New" w:eastAsia="Courier New" w:hAnsi="Courier New" w:cs="Courier New"/>
          <w:sz w:val="20"/>
          <w:szCs w:val="20"/>
        </w:rPr>
        <w:t>RelativeLayout</w:t>
      </w:r>
      <w:proofErr w:type="spellEnd"/>
      <w:r>
        <w:rPr>
          <w:rFonts w:ascii="Courier New" w:eastAsia="Courier New" w:hAnsi="Courier New" w:cs="Courier New"/>
          <w:sz w:val="20"/>
          <w:szCs w:val="20"/>
        </w:rPr>
        <w:t>&gt;</w:t>
      </w:r>
    </w:p>
    <w:p w14:paraId="3F5F3E4D" w14:textId="77777777" w:rsidR="007C695C" w:rsidRDefault="00A10EA8">
      <w:pPr>
        <w:spacing w:before="120" w:after="140"/>
        <w:ind w:left="40" w:right="40"/>
        <w:jc w:val="both"/>
        <w:rPr>
          <w:sz w:val="20"/>
          <w:szCs w:val="20"/>
        </w:rPr>
      </w:pPr>
      <w:r>
        <w:rPr>
          <w:rFonts w:ascii="Arial Unicode MS" w:eastAsia="Arial Unicode MS" w:hAnsi="Arial Unicode MS" w:cs="Arial Unicode MS"/>
          <w:sz w:val="20"/>
          <w:szCs w:val="20"/>
        </w:rPr>
        <w:t>Following will be the content of res/values/strings.xml to define two new constants −</w:t>
      </w:r>
    </w:p>
    <w:p w14:paraId="43E5E5D7" w14:textId="77777777" w:rsidR="007C695C" w:rsidRDefault="00A10EA8">
      <w:pPr>
        <w:rPr>
          <w:rFonts w:ascii="Courier New" w:eastAsia="Courier New" w:hAnsi="Courier New" w:cs="Courier New"/>
          <w:color w:val="333333"/>
          <w:sz w:val="20"/>
          <w:szCs w:val="20"/>
        </w:rPr>
      </w:pPr>
      <w:r>
        <w:rPr>
          <w:rFonts w:ascii="Courier New" w:eastAsia="Courier New" w:hAnsi="Courier New" w:cs="Courier New"/>
          <w:color w:val="333333"/>
          <w:sz w:val="20"/>
          <w:szCs w:val="20"/>
        </w:rPr>
        <w:t>&lt;?xml version="1.0" encoding="utf-8"?&gt;</w:t>
      </w:r>
    </w:p>
    <w:p w14:paraId="65AF4916" w14:textId="77777777" w:rsidR="007C695C" w:rsidRDefault="00A10EA8">
      <w:pPr>
        <w:rPr>
          <w:rFonts w:ascii="Courier New" w:eastAsia="Courier New" w:hAnsi="Courier New" w:cs="Courier New"/>
          <w:color w:val="333333"/>
          <w:sz w:val="20"/>
          <w:szCs w:val="20"/>
        </w:rPr>
      </w:pPr>
      <w:r>
        <w:rPr>
          <w:rFonts w:ascii="Courier New" w:eastAsia="Courier New" w:hAnsi="Courier New" w:cs="Courier New"/>
          <w:color w:val="333333"/>
          <w:sz w:val="20"/>
          <w:szCs w:val="20"/>
        </w:rPr>
        <w:t>&lt;resources&gt;</w:t>
      </w:r>
    </w:p>
    <w:p w14:paraId="1093C4FC" w14:textId="77777777" w:rsidR="007C695C" w:rsidRDefault="00A10EA8">
      <w:pPr>
        <w:rPr>
          <w:rFonts w:ascii="Courier New" w:eastAsia="Courier New" w:hAnsi="Courier New" w:cs="Courier New"/>
          <w:color w:val="333333"/>
          <w:sz w:val="20"/>
          <w:szCs w:val="20"/>
        </w:rPr>
      </w:pPr>
      <w:r>
        <w:rPr>
          <w:rFonts w:ascii="Courier New" w:eastAsia="Courier New" w:hAnsi="Courier New" w:cs="Courier New"/>
          <w:color w:val="333333"/>
          <w:sz w:val="20"/>
          <w:szCs w:val="20"/>
        </w:rPr>
        <w:t xml:space="preserve">   &lt;string name="</w:t>
      </w:r>
      <w:proofErr w:type="spellStart"/>
      <w:r>
        <w:rPr>
          <w:rFonts w:ascii="Courier New" w:eastAsia="Courier New" w:hAnsi="Courier New" w:cs="Courier New"/>
          <w:color w:val="333333"/>
          <w:sz w:val="20"/>
          <w:szCs w:val="20"/>
        </w:rPr>
        <w:t>app_name</w:t>
      </w:r>
      <w:proofErr w:type="spellEnd"/>
      <w:r>
        <w:rPr>
          <w:rFonts w:ascii="Courier New" w:eastAsia="Courier New" w:hAnsi="Courier New" w:cs="Courier New"/>
          <w:color w:val="333333"/>
          <w:sz w:val="20"/>
          <w:szCs w:val="20"/>
        </w:rPr>
        <w:t>"&gt;</w:t>
      </w:r>
      <w:proofErr w:type="spellStart"/>
      <w:r>
        <w:rPr>
          <w:rFonts w:ascii="Courier New" w:eastAsia="Courier New" w:hAnsi="Courier New" w:cs="Courier New"/>
          <w:color w:val="333333"/>
          <w:sz w:val="20"/>
          <w:szCs w:val="20"/>
        </w:rPr>
        <w:t>myapplication</w:t>
      </w:r>
      <w:proofErr w:type="spellEnd"/>
      <w:r>
        <w:rPr>
          <w:rFonts w:ascii="Courier New" w:eastAsia="Courier New" w:hAnsi="Courier New" w:cs="Courier New"/>
          <w:color w:val="333333"/>
          <w:sz w:val="20"/>
          <w:szCs w:val="20"/>
        </w:rPr>
        <w:t>&lt;/string&gt;</w:t>
      </w:r>
    </w:p>
    <w:p w14:paraId="0FF8B1EB" w14:textId="77777777" w:rsidR="007C695C" w:rsidRDefault="00A10EA8">
      <w:pPr>
        <w:rPr>
          <w:rFonts w:ascii="Courier New" w:eastAsia="Courier New" w:hAnsi="Courier New" w:cs="Courier New"/>
          <w:color w:val="333333"/>
          <w:sz w:val="20"/>
          <w:szCs w:val="20"/>
        </w:rPr>
      </w:pPr>
      <w:r>
        <w:rPr>
          <w:rFonts w:ascii="Courier New" w:eastAsia="Courier New" w:hAnsi="Courier New" w:cs="Courier New"/>
          <w:color w:val="333333"/>
          <w:sz w:val="20"/>
          <w:szCs w:val="20"/>
        </w:rPr>
        <w:t>&lt;/resources&gt;</w:t>
      </w:r>
    </w:p>
    <w:p w14:paraId="52CE4AF4" w14:textId="77777777" w:rsidR="007C695C" w:rsidRDefault="00A10EA8">
      <w:pPr>
        <w:spacing w:before="120" w:after="140"/>
        <w:ind w:left="40" w:right="40"/>
        <w:jc w:val="both"/>
        <w:rPr>
          <w:sz w:val="20"/>
          <w:szCs w:val="20"/>
        </w:rPr>
      </w:pPr>
      <w:r>
        <w:rPr>
          <w:rFonts w:ascii="Arial Unicode MS" w:eastAsia="Arial Unicode MS" w:hAnsi="Arial Unicode MS" w:cs="Arial Unicode MS"/>
          <w:sz w:val="20"/>
          <w:szCs w:val="20"/>
        </w:rPr>
        <w:t xml:space="preserve">Following is the default content of AndroidManifest.xml </w:t>
      </w:r>
      <w:r>
        <w:rPr>
          <w:rFonts w:ascii="Arial Unicode MS" w:eastAsia="Arial Unicode MS" w:hAnsi="Arial Unicode MS" w:cs="Arial Unicode MS"/>
          <w:sz w:val="20"/>
          <w:szCs w:val="20"/>
        </w:rPr>
        <w:t>−</w:t>
      </w:r>
    </w:p>
    <w:p w14:paraId="4F1E5086" w14:textId="77777777" w:rsidR="007C695C" w:rsidRDefault="00A10EA8">
      <w:pPr>
        <w:rPr>
          <w:rFonts w:ascii="Courier New" w:eastAsia="Courier New" w:hAnsi="Courier New" w:cs="Courier New"/>
          <w:color w:val="333333"/>
          <w:sz w:val="20"/>
          <w:szCs w:val="20"/>
        </w:rPr>
      </w:pPr>
      <w:r>
        <w:rPr>
          <w:rFonts w:ascii="Courier New" w:eastAsia="Courier New" w:hAnsi="Courier New" w:cs="Courier New"/>
          <w:color w:val="333333"/>
          <w:sz w:val="20"/>
          <w:szCs w:val="20"/>
        </w:rPr>
        <w:t>&lt;?xml version="1.0" encoding="utf-8"?&gt;</w:t>
      </w:r>
    </w:p>
    <w:p w14:paraId="5904155F" w14:textId="77777777" w:rsidR="007C695C" w:rsidRDefault="00A10EA8">
      <w:pPr>
        <w:rPr>
          <w:rFonts w:ascii="Courier New" w:eastAsia="Courier New" w:hAnsi="Courier New" w:cs="Courier New"/>
          <w:color w:val="333333"/>
          <w:sz w:val="20"/>
          <w:szCs w:val="20"/>
        </w:rPr>
      </w:pPr>
      <w:r>
        <w:rPr>
          <w:rFonts w:ascii="Courier New" w:eastAsia="Courier New" w:hAnsi="Courier New" w:cs="Courier New"/>
          <w:color w:val="333333"/>
          <w:sz w:val="20"/>
          <w:szCs w:val="20"/>
        </w:rPr>
        <w:t xml:space="preserve">&lt;manifest </w:t>
      </w:r>
      <w:proofErr w:type="spellStart"/>
      <w:proofErr w:type="gramStart"/>
      <w:r>
        <w:rPr>
          <w:rFonts w:ascii="Courier New" w:eastAsia="Courier New" w:hAnsi="Courier New" w:cs="Courier New"/>
          <w:color w:val="333333"/>
          <w:sz w:val="20"/>
          <w:szCs w:val="20"/>
        </w:rPr>
        <w:t>xmlns:android</w:t>
      </w:r>
      <w:proofErr w:type="spellEnd"/>
      <w:proofErr w:type="gramEnd"/>
      <w:r>
        <w:rPr>
          <w:rFonts w:ascii="Courier New" w:eastAsia="Courier New" w:hAnsi="Courier New" w:cs="Courier New"/>
          <w:color w:val="333333"/>
          <w:sz w:val="20"/>
          <w:szCs w:val="20"/>
        </w:rPr>
        <w:t>="http://schemas.android.com/</w:t>
      </w:r>
      <w:proofErr w:type="spellStart"/>
      <w:r>
        <w:rPr>
          <w:rFonts w:ascii="Courier New" w:eastAsia="Courier New" w:hAnsi="Courier New" w:cs="Courier New"/>
          <w:color w:val="333333"/>
          <w:sz w:val="20"/>
          <w:szCs w:val="20"/>
        </w:rPr>
        <w:t>apk</w:t>
      </w:r>
      <w:proofErr w:type="spellEnd"/>
      <w:r>
        <w:rPr>
          <w:rFonts w:ascii="Courier New" w:eastAsia="Courier New" w:hAnsi="Courier New" w:cs="Courier New"/>
          <w:color w:val="333333"/>
          <w:sz w:val="20"/>
          <w:szCs w:val="20"/>
        </w:rPr>
        <w:t>/res/android"</w:t>
      </w:r>
    </w:p>
    <w:p w14:paraId="0CB4BE8C" w14:textId="77777777" w:rsidR="007C695C" w:rsidRDefault="00A10EA8">
      <w:pPr>
        <w:rPr>
          <w:rFonts w:ascii="Courier New" w:eastAsia="Courier New" w:hAnsi="Courier New" w:cs="Courier New"/>
          <w:color w:val="333333"/>
          <w:sz w:val="20"/>
          <w:szCs w:val="20"/>
        </w:rPr>
      </w:pPr>
      <w:r>
        <w:rPr>
          <w:rFonts w:ascii="Courier New" w:eastAsia="Courier New" w:hAnsi="Courier New" w:cs="Courier New"/>
          <w:color w:val="333333"/>
          <w:sz w:val="20"/>
          <w:szCs w:val="20"/>
        </w:rPr>
        <w:t xml:space="preserve">   package="</w:t>
      </w:r>
      <w:proofErr w:type="spellStart"/>
      <w:r>
        <w:rPr>
          <w:rFonts w:ascii="Courier New" w:eastAsia="Courier New" w:hAnsi="Courier New" w:cs="Courier New"/>
          <w:color w:val="333333"/>
          <w:sz w:val="20"/>
          <w:szCs w:val="20"/>
        </w:rPr>
        <w:t>com.</w:t>
      </w:r>
      <w:proofErr w:type="gramStart"/>
      <w:r>
        <w:rPr>
          <w:rFonts w:ascii="Courier New" w:eastAsia="Courier New" w:hAnsi="Courier New" w:cs="Courier New"/>
          <w:color w:val="333333"/>
          <w:sz w:val="20"/>
          <w:szCs w:val="20"/>
        </w:rPr>
        <w:t>example.myapplication</w:t>
      </w:r>
      <w:proofErr w:type="spellEnd"/>
      <w:proofErr w:type="gramEnd"/>
      <w:r>
        <w:rPr>
          <w:rFonts w:ascii="Courier New" w:eastAsia="Courier New" w:hAnsi="Courier New" w:cs="Courier New"/>
          <w:color w:val="333333"/>
          <w:sz w:val="20"/>
          <w:szCs w:val="20"/>
        </w:rPr>
        <w:t>" &gt;</w:t>
      </w:r>
    </w:p>
    <w:p w14:paraId="0CFEBCF5" w14:textId="77777777" w:rsidR="007C695C" w:rsidRDefault="00A10EA8">
      <w:pPr>
        <w:rPr>
          <w:rFonts w:ascii="Courier New" w:eastAsia="Courier New" w:hAnsi="Courier New" w:cs="Courier New"/>
          <w:color w:val="333333"/>
          <w:sz w:val="20"/>
          <w:szCs w:val="20"/>
        </w:rPr>
      </w:pPr>
      <w:r>
        <w:rPr>
          <w:rFonts w:ascii="Courier New" w:eastAsia="Courier New" w:hAnsi="Courier New" w:cs="Courier New"/>
          <w:color w:val="333333"/>
          <w:sz w:val="20"/>
          <w:szCs w:val="20"/>
        </w:rPr>
        <w:t xml:space="preserve">      </w:t>
      </w:r>
    </w:p>
    <w:p w14:paraId="23A3AA0B" w14:textId="77777777" w:rsidR="007C695C" w:rsidRDefault="00A10EA8">
      <w:pPr>
        <w:rPr>
          <w:rFonts w:ascii="Courier New" w:eastAsia="Courier New" w:hAnsi="Courier New" w:cs="Courier New"/>
          <w:color w:val="333333"/>
          <w:sz w:val="20"/>
          <w:szCs w:val="20"/>
        </w:rPr>
      </w:pPr>
      <w:r>
        <w:rPr>
          <w:rFonts w:ascii="Courier New" w:eastAsia="Courier New" w:hAnsi="Courier New" w:cs="Courier New"/>
          <w:color w:val="333333"/>
          <w:sz w:val="20"/>
          <w:szCs w:val="20"/>
        </w:rPr>
        <w:t xml:space="preserve">   &lt;application</w:t>
      </w:r>
    </w:p>
    <w:p w14:paraId="58BF33D3" w14:textId="77777777" w:rsidR="007C695C" w:rsidRDefault="00A10EA8">
      <w:pPr>
        <w:rPr>
          <w:rFonts w:ascii="Courier New" w:eastAsia="Courier New" w:hAnsi="Courier New" w:cs="Courier New"/>
          <w:color w:val="333333"/>
          <w:sz w:val="20"/>
          <w:szCs w:val="20"/>
        </w:rPr>
      </w:pPr>
      <w:r>
        <w:rPr>
          <w:rFonts w:ascii="Courier New" w:eastAsia="Courier New" w:hAnsi="Courier New" w:cs="Courier New"/>
          <w:color w:val="333333"/>
          <w:sz w:val="20"/>
          <w:szCs w:val="20"/>
        </w:rPr>
        <w:t xml:space="preserve">      </w:t>
      </w:r>
      <w:proofErr w:type="spellStart"/>
      <w:proofErr w:type="gramStart"/>
      <w:r>
        <w:rPr>
          <w:rFonts w:ascii="Courier New" w:eastAsia="Courier New" w:hAnsi="Courier New" w:cs="Courier New"/>
          <w:color w:val="333333"/>
          <w:sz w:val="20"/>
          <w:szCs w:val="20"/>
        </w:rPr>
        <w:t>android:allowBackup</w:t>
      </w:r>
      <w:proofErr w:type="spellEnd"/>
      <w:proofErr w:type="gramEnd"/>
      <w:r>
        <w:rPr>
          <w:rFonts w:ascii="Courier New" w:eastAsia="Courier New" w:hAnsi="Courier New" w:cs="Courier New"/>
          <w:color w:val="333333"/>
          <w:sz w:val="20"/>
          <w:szCs w:val="20"/>
        </w:rPr>
        <w:t>="true"</w:t>
      </w:r>
    </w:p>
    <w:p w14:paraId="3A33F899" w14:textId="77777777" w:rsidR="007C695C" w:rsidRDefault="00A10EA8">
      <w:pPr>
        <w:rPr>
          <w:rFonts w:ascii="Courier New" w:eastAsia="Courier New" w:hAnsi="Courier New" w:cs="Courier New"/>
          <w:color w:val="333333"/>
          <w:sz w:val="20"/>
          <w:szCs w:val="20"/>
        </w:rPr>
      </w:pPr>
      <w:r>
        <w:rPr>
          <w:rFonts w:ascii="Courier New" w:eastAsia="Courier New" w:hAnsi="Courier New" w:cs="Courier New"/>
          <w:color w:val="333333"/>
          <w:sz w:val="20"/>
          <w:szCs w:val="20"/>
        </w:rPr>
        <w:t xml:space="preserve">      </w:t>
      </w:r>
      <w:proofErr w:type="spellStart"/>
      <w:proofErr w:type="gramStart"/>
      <w:r>
        <w:rPr>
          <w:rFonts w:ascii="Courier New" w:eastAsia="Courier New" w:hAnsi="Courier New" w:cs="Courier New"/>
          <w:color w:val="333333"/>
          <w:sz w:val="20"/>
          <w:szCs w:val="20"/>
        </w:rPr>
        <w:t>android:icon</w:t>
      </w:r>
      <w:proofErr w:type="spellEnd"/>
      <w:proofErr w:type="gramEnd"/>
      <w:r>
        <w:rPr>
          <w:rFonts w:ascii="Courier New" w:eastAsia="Courier New" w:hAnsi="Courier New" w:cs="Courier New"/>
          <w:color w:val="333333"/>
          <w:sz w:val="20"/>
          <w:szCs w:val="20"/>
        </w:rPr>
        <w:t>="@drawable/</w:t>
      </w:r>
      <w:proofErr w:type="spellStart"/>
      <w:r>
        <w:rPr>
          <w:rFonts w:ascii="Courier New" w:eastAsia="Courier New" w:hAnsi="Courier New" w:cs="Courier New"/>
          <w:color w:val="333333"/>
          <w:sz w:val="20"/>
          <w:szCs w:val="20"/>
        </w:rPr>
        <w:t>ic_launcher</w:t>
      </w:r>
      <w:proofErr w:type="spellEnd"/>
      <w:r>
        <w:rPr>
          <w:rFonts w:ascii="Courier New" w:eastAsia="Courier New" w:hAnsi="Courier New" w:cs="Courier New"/>
          <w:color w:val="333333"/>
          <w:sz w:val="20"/>
          <w:szCs w:val="20"/>
        </w:rPr>
        <w:t>"</w:t>
      </w:r>
    </w:p>
    <w:p w14:paraId="76D4E257" w14:textId="77777777" w:rsidR="007C695C" w:rsidRDefault="00A10EA8">
      <w:pPr>
        <w:rPr>
          <w:rFonts w:ascii="Courier New" w:eastAsia="Courier New" w:hAnsi="Courier New" w:cs="Courier New"/>
          <w:color w:val="333333"/>
          <w:sz w:val="20"/>
          <w:szCs w:val="20"/>
        </w:rPr>
      </w:pPr>
      <w:r>
        <w:rPr>
          <w:rFonts w:ascii="Courier New" w:eastAsia="Courier New" w:hAnsi="Courier New" w:cs="Courier New"/>
          <w:color w:val="333333"/>
          <w:sz w:val="20"/>
          <w:szCs w:val="20"/>
        </w:rPr>
        <w:t xml:space="preserve">      </w:t>
      </w:r>
      <w:proofErr w:type="spellStart"/>
      <w:proofErr w:type="gramStart"/>
      <w:r>
        <w:rPr>
          <w:rFonts w:ascii="Courier New" w:eastAsia="Courier New" w:hAnsi="Courier New" w:cs="Courier New"/>
          <w:color w:val="333333"/>
          <w:sz w:val="20"/>
          <w:szCs w:val="20"/>
        </w:rPr>
        <w:t>android:label</w:t>
      </w:r>
      <w:proofErr w:type="spellEnd"/>
      <w:proofErr w:type="gramEnd"/>
      <w:r>
        <w:rPr>
          <w:rFonts w:ascii="Courier New" w:eastAsia="Courier New" w:hAnsi="Courier New" w:cs="Courier New"/>
          <w:color w:val="333333"/>
          <w:sz w:val="20"/>
          <w:szCs w:val="20"/>
        </w:rPr>
        <w:t>="@string/</w:t>
      </w:r>
      <w:proofErr w:type="spellStart"/>
      <w:r>
        <w:rPr>
          <w:rFonts w:ascii="Courier New" w:eastAsia="Courier New" w:hAnsi="Courier New" w:cs="Courier New"/>
          <w:color w:val="333333"/>
          <w:sz w:val="20"/>
          <w:szCs w:val="20"/>
        </w:rPr>
        <w:t>app_name</w:t>
      </w:r>
      <w:proofErr w:type="spellEnd"/>
      <w:r>
        <w:rPr>
          <w:rFonts w:ascii="Courier New" w:eastAsia="Courier New" w:hAnsi="Courier New" w:cs="Courier New"/>
          <w:color w:val="333333"/>
          <w:sz w:val="20"/>
          <w:szCs w:val="20"/>
        </w:rPr>
        <w:t>"</w:t>
      </w:r>
    </w:p>
    <w:p w14:paraId="5FFC1EDC" w14:textId="77777777" w:rsidR="007C695C" w:rsidRDefault="00A10EA8">
      <w:pPr>
        <w:rPr>
          <w:rFonts w:ascii="Courier New" w:eastAsia="Courier New" w:hAnsi="Courier New" w:cs="Courier New"/>
          <w:color w:val="333333"/>
          <w:sz w:val="20"/>
          <w:szCs w:val="20"/>
        </w:rPr>
      </w:pPr>
      <w:r>
        <w:rPr>
          <w:rFonts w:ascii="Courier New" w:eastAsia="Courier New" w:hAnsi="Courier New" w:cs="Courier New"/>
          <w:color w:val="333333"/>
          <w:sz w:val="20"/>
          <w:szCs w:val="20"/>
        </w:rPr>
        <w:t xml:space="preserve">      </w:t>
      </w:r>
      <w:proofErr w:type="spellStart"/>
      <w:proofErr w:type="gramStart"/>
      <w:r>
        <w:rPr>
          <w:rFonts w:ascii="Courier New" w:eastAsia="Courier New" w:hAnsi="Courier New" w:cs="Courier New"/>
          <w:color w:val="333333"/>
          <w:sz w:val="20"/>
          <w:szCs w:val="20"/>
        </w:rPr>
        <w:t>android:theme</w:t>
      </w:r>
      <w:proofErr w:type="spellEnd"/>
      <w:proofErr w:type="gramEnd"/>
      <w:r>
        <w:rPr>
          <w:rFonts w:ascii="Courier New" w:eastAsia="Courier New" w:hAnsi="Courier New" w:cs="Courier New"/>
          <w:color w:val="333333"/>
          <w:sz w:val="20"/>
          <w:szCs w:val="20"/>
        </w:rPr>
        <w:t>="@style/</w:t>
      </w:r>
      <w:proofErr w:type="spellStart"/>
      <w:r>
        <w:rPr>
          <w:rFonts w:ascii="Courier New" w:eastAsia="Courier New" w:hAnsi="Courier New" w:cs="Courier New"/>
          <w:color w:val="333333"/>
          <w:sz w:val="20"/>
          <w:szCs w:val="20"/>
        </w:rPr>
        <w:t>AppTheme</w:t>
      </w:r>
      <w:proofErr w:type="spellEnd"/>
      <w:r>
        <w:rPr>
          <w:rFonts w:ascii="Courier New" w:eastAsia="Courier New" w:hAnsi="Courier New" w:cs="Courier New"/>
          <w:color w:val="333333"/>
          <w:sz w:val="20"/>
          <w:szCs w:val="20"/>
        </w:rPr>
        <w:t>" &gt;</w:t>
      </w:r>
    </w:p>
    <w:p w14:paraId="6638D67B" w14:textId="77777777" w:rsidR="007C695C" w:rsidRDefault="00A10EA8">
      <w:pPr>
        <w:rPr>
          <w:rFonts w:ascii="Courier New" w:eastAsia="Courier New" w:hAnsi="Courier New" w:cs="Courier New"/>
          <w:color w:val="333333"/>
          <w:sz w:val="20"/>
          <w:szCs w:val="20"/>
        </w:rPr>
      </w:pPr>
      <w:r>
        <w:rPr>
          <w:rFonts w:ascii="Courier New" w:eastAsia="Courier New" w:hAnsi="Courier New" w:cs="Courier New"/>
          <w:color w:val="333333"/>
          <w:sz w:val="20"/>
          <w:szCs w:val="20"/>
        </w:rPr>
        <w:t xml:space="preserve">      </w:t>
      </w:r>
    </w:p>
    <w:p w14:paraId="2D89107D" w14:textId="77777777" w:rsidR="007C695C" w:rsidRDefault="00A10EA8">
      <w:pPr>
        <w:rPr>
          <w:rFonts w:ascii="Courier New" w:eastAsia="Courier New" w:hAnsi="Courier New" w:cs="Courier New"/>
          <w:color w:val="333333"/>
          <w:sz w:val="20"/>
          <w:szCs w:val="20"/>
        </w:rPr>
      </w:pPr>
      <w:r>
        <w:rPr>
          <w:rFonts w:ascii="Courier New" w:eastAsia="Courier New" w:hAnsi="Courier New" w:cs="Courier New"/>
          <w:color w:val="333333"/>
          <w:sz w:val="20"/>
          <w:szCs w:val="20"/>
        </w:rPr>
        <w:t xml:space="preserve">      &lt;activity</w:t>
      </w:r>
    </w:p>
    <w:p w14:paraId="7E4A6326" w14:textId="77777777" w:rsidR="007C695C" w:rsidRDefault="00A10EA8">
      <w:pPr>
        <w:rPr>
          <w:rFonts w:ascii="Courier New" w:eastAsia="Courier New" w:hAnsi="Courier New" w:cs="Courier New"/>
          <w:color w:val="333333"/>
          <w:sz w:val="20"/>
          <w:szCs w:val="20"/>
        </w:rPr>
      </w:pPr>
      <w:r>
        <w:rPr>
          <w:rFonts w:ascii="Courier New" w:eastAsia="Courier New" w:hAnsi="Courier New" w:cs="Courier New"/>
          <w:color w:val="333333"/>
          <w:sz w:val="20"/>
          <w:szCs w:val="20"/>
        </w:rPr>
        <w:t xml:space="preserve">         </w:t>
      </w:r>
      <w:proofErr w:type="spellStart"/>
      <w:r>
        <w:rPr>
          <w:rFonts w:ascii="Courier New" w:eastAsia="Courier New" w:hAnsi="Courier New" w:cs="Courier New"/>
          <w:color w:val="333333"/>
          <w:sz w:val="20"/>
          <w:szCs w:val="20"/>
        </w:rPr>
        <w:t>android:name</w:t>
      </w:r>
      <w:proofErr w:type="spellEnd"/>
      <w:r>
        <w:rPr>
          <w:rFonts w:ascii="Courier New" w:eastAsia="Courier New" w:hAnsi="Courier New" w:cs="Courier New"/>
          <w:color w:val="333333"/>
          <w:sz w:val="20"/>
          <w:szCs w:val="20"/>
        </w:rPr>
        <w:t>="</w:t>
      </w:r>
      <w:proofErr w:type="spellStart"/>
      <w:r>
        <w:rPr>
          <w:rFonts w:ascii="Courier New" w:eastAsia="Courier New" w:hAnsi="Courier New" w:cs="Courier New"/>
          <w:color w:val="333333"/>
          <w:sz w:val="20"/>
          <w:szCs w:val="20"/>
        </w:rPr>
        <w:t>com.</w:t>
      </w:r>
      <w:proofErr w:type="gramStart"/>
      <w:r>
        <w:rPr>
          <w:rFonts w:ascii="Courier New" w:eastAsia="Courier New" w:hAnsi="Courier New" w:cs="Courier New"/>
          <w:color w:val="333333"/>
          <w:sz w:val="20"/>
          <w:szCs w:val="20"/>
        </w:rPr>
        <w:t>example.myapplication</w:t>
      </w:r>
      <w:proofErr w:type="gramEnd"/>
      <w:r>
        <w:rPr>
          <w:rFonts w:ascii="Courier New" w:eastAsia="Courier New" w:hAnsi="Courier New" w:cs="Courier New"/>
          <w:color w:val="333333"/>
          <w:sz w:val="20"/>
          <w:szCs w:val="20"/>
        </w:rPr>
        <w:t>.MainActivity</w:t>
      </w:r>
      <w:proofErr w:type="spellEnd"/>
      <w:r>
        <w:rPr>
          <w:rFonts w:ascii="Courier New" w:eastAsia="Courier New" w:hAnsi="Courier New" w:cs="Courier New"/>
          <w:color w:val="333333"/>
          <w:sz w:val="20"/>
          <w:szCs w:val="20"/>
        </w:rPr>
        <w:t>"</w:t>
      </w:r>
    </w:p>
    <w:p w14:paraId="06CA9D8C" w14:textId="77777777" w:rsidR="007C695C" w:rsidRDefault="00A10EA8">
      <w:pPr>
        <w:rPr>
          <w:rFonts w:ascii="Courier New" w:eastAsia="Courier New" w:hAnsi="Courier New" w:cs="Courier New"/>
          <w:color w:val="333333"/>
          <w:sz w:val="20"/>
          <w:szCs w:val="20"/>
        </w:rPr>
      </w:pPr>
      <w:r>
        <w:rPr>
          <w:rFonts w:ascii="Courier New" w:eastAsia="Courier New" w:hAnsi="Courier New" w:cs="Courier New"/>
          <w:color w:val="333333"/>
          <w:sz w:val="20"/>
          <w:szCs w:val="20"/>
        </w:rPr>
        <w:t xml:space="preserve">         </w:t>
      </w:r>
      <w:proofErr w:type="spellStart"/>
      <w:proofErr w:type="gramStart"/>
      <w:r>
        <w:rPr>
          <w:rFonts w:ascii="Courier New" w:eastAsia="Courier New" w:hAnsi="Courier New" w:cs="Courier New"/>
          <w:color w:val="333333"/>
          <w:sz w:val="20"/>
          <w:szCs w:val="20"/>
        </w:rPr>
        <w:t>android:label</w:t>
      </w:r>
      <w:proofErr w:type="spellEnd"/>
      <w:proofErr w:type="gramEnd"/>
      <w:r>
        <w:rPr>
          <w:rFonts w:ascii="Courier New" w:eastAsia="Courier New" w:hAnsi="Courier New" w:cs="Courier New"/>
          <w:color w:val="333333"/>
          <w:sz w:val="20"/>
          <w:szCs w:val="20"/>
        </w:rPr>
        <w:t>="@string/</w:t>
      </w:r>
      <w:proofErr w:type="spellStart"/>
      <w:r>
        <w:rPr>
          <w:rFonts w:ascii="Courier New" w:eastAsia="Courier New" w:hAnsi="Courier New" w:cs="Courier New"/>
          <w:color w:val="333333"/>
          <w:sz w:val="20"/>
          <w:szCs w:val="20"/>
        </w:rPr>
        <w:t>app_name</w:t>
      </w:r>
      <w:proofErr w:type="spellEnd"/>
      <w:r>
        <w:rPr>
          <w:rFonts w:ascii="Courier New" w:eastAsia="Courier New" w:hAnsi="Courier New" w:cs="Courier New"/>
          <w:color w:val="333333"/>
          <w:sz w:val="20"/>
          <w:szCs w:val="20"/>
        </w:rPr>
        <w:t>" &gt;</w:t>
      </w:r>
    </w:p>
    <w:p w14:paraId="260AB756" w14:textId="77777777" w:rsidR="007C695C" w:rsidRDefault="00A10EA8">
      <w:pPr>
        <w:rPr>
          <w:rFonts w:ascii="Courier New" w:eastAsia="Courier New" w:hAnsi="Courier New" w:cs="Courier New"/>
          <w:color w:val="333333"/>
          <w:sz w:val="20"/>
          <w:szCs w:val="20"/>
        </w:rPr>
      </w:pPr>
      <w:r>
        <w:rPr>
          <w:rFonts w:ascii="Courier New" w:eastAsia="Courier New" w:hAnsi="Courier New" w:cs="Courier New"/>
          <w:color w:val="333333"/>
          <w:sz w:val="20"/>
          <w:szCs w:val="20"/>
        </w:rPr>
        <w:t xml:space="preserve">    </w:t>
      </w:r>
      <w:r>
        <w:rPr>
          <w:rFonts w:ascii="Courier New" w:eastAsia="Courier New" w:hAnsi="Courier New" w:cs="Courier New"/>
          <w:color w:val="333333"/>
          <w:sz w:val="20"/>
          <w:szCs w:val="20"/>
        </w:rPr>
        <w:t xml:space="preserve">  </w:t>
      </w:r>
    </w:p>
    <w:p w14:paraId="04282FEB" w14:textId="77777777" w:rsidR="007C695C" w:rsidRDefault="00A10EA8">
      <w:pPr>
        <w:rPr>
          <w:rFonts w:ascii="Courier New" w:eastAsia="Courier New" w:hAnsi="Courier New" w:cs="Courier New"/>
          <w:color w:val="333333"/>
          <w:sz w:val="20"/>
          <w:szCs w:val="20"/>
        </w:rPr>
      </w:pPr>
      <w:r>
        <w:rPr>
          <w:rFonts w:ascii="Courier New" w:eastAsia="Courier New" w:hAnsi="Courier New" w:cs="Courier New"/>
          <w:color w:val="333333"/>
          <w:sz w:val="20"/>
          <w:szCs w:val="20"/>
        </w:rPr>
        <w:t xml:space="preserve">         &lt;intent-filter&gt;</w:t>
      </w:r>
    </w:p>
    <w:p w14:paraId="14C2FD66" w14:textId="77777777" w:rsidR="007C695C" w:rsidRDefault="00A10EA8">
      <w:pPr>
        <w:rPr>
          <w:rFonts w:ascii="Courier New" w:eastAsia="Courier New" w:hAnsi="Courier New" w:cs="Courier New"/>
          <w:color w:val="333333"/>
          <w:sz w:val="20"/>
          <w:szCs w:val="20"/>
        </w:rPr>
      </w:pPr>
      <w:r>
        <w:rPr>
          <w:rFonts w:ascii="Courier New" w:eastAsia="Courier New" w:hAnsi="Courier New" w:cs="Courier New"/>
          <w:color w:val="333333"/>
          <w:sz w:val="20"/>
          <w:szCs w:val="20"/>
        </w:rPr>
        <w:t xml:space="preserve">            &lt;action </w:t>
      </w:r>
      <w:proofErr w:type="spellStart"/>
      <w:r>
        <w:rPr>
          <w:rFonts w:ascii="Courier New" w:eastAsia="Courier New" w:hAnsi="Courier New" w:cs="Courier New"/>
          <w:color w:val="333333"/>
          <w:sz w:val="20"/>
          <w:szCs w:val="20"/>
        </w:rPr>
        <w:t>android:name</w:t>
      </w:r>
      <w:proofErr w:type="spellEnd"/>
      <w:r>
        <w:rPr>
          <w:rFonts w:ascii="Courier New" w:eastAsia="Courier New" w:hAnsi="Courier New" w:cs="Courier New"/>
          <w:color w:val="333333"/>
          <w:sz w:val="20"/>
          <w:szCs w:val="20"/>
        </w:rPr>
        <w:t>="</w:t>
      </w:r>
      <w:proofErr w:type="spellStart"/>
      <w:proofErr w:type="gramStart"/>
      <w:r>
        <w:rPr>
          <w:rFonts w:ascii="Courier New" w:eastAsia="Courier New" w:hAnsi="Courier New" w:cs="Courier New"/>
          <w:color w:val="333333"/>
          <w:sz w:val="20"/>
          <w:szCs w:val="20"/>
        </w:rPr>
        <w:t>android.intent</w:t>
      </w:r>
      <w:proofErr w:type="gramEnd"/>
      <w:r>
        <w:rPr>
          <w:rFonts w:ascii="Courier New" w:eastAsia="Courier New" w:hAnsi="Courier New" w:cs="Courier New"/>
          <w:color w:val="333333"/>
          <w:sz w:val="20"/>
          <w:szCs w:val="20"/>
        </w:rPr>
        <w:t>.action.MAIN</w:t>
      </w:r>
      <w:proofErr w:type="spellEnd"/>
      <w:r>
        <w:rPr>
          <w:rFonts w:ascii="Courier New" w:eastAsia="Courier New" w:hAnsi="Courier New" w:cs="Courier New"/>
          <w:color w:val="333333"/>
          <w:sz w:val="20"/>
          <w:szCs w:val="20"/>
        </w:rPr>
        <w:t>" /&gt;</w:t>
      </w:r>
    </w:p>
    <w:p w14:paraId="17800048" w14:textId="77777777" w:rsidR="007C695C" w:rsidRDefault="00A10EA8">
      <w:pPr>
        <w:rPr>
          <w:rFonts w:ascii="Courier New" w:eastAsia="Courier New" w:hAnsi="Courier New" w:cs="Courier New"/>
          <w:color w:val="333333"/>
          <w:sz w:val="20"/>
          <w:szCs w:val="20"/>
        </w:rPr>
      </w:pPr>
      <w:r>
        <w:rPr>
          <w:rFonts w:ascii="Courier New" w:eastAsia="Courier New" w:hAnsi="Courier New" w:cs="Courier New"/>
          <w:color w:val="333333"/>
          <w:sz w:val="20"/>
          <w:szCs w:val="20"/>
        </w:rPr>
        <w:t xml:space="preserve">            &lt;category </w:t>
      </w:r>
      <w:proofErr w:type="spellStart"/>
      <w:r>
        <w:rPr>
          <w:rFonts w:ascii="Courier New" w:eastAsia="Courier New" w:hAnsi="Courier New" w:cs="Courier New"/>
          <w:color w:val="333333"/>
          <w:sz w:val="20"/>
          <w:szCs w:val="20"/>
        </w:rPr>
        <w:t>android:name</w:t>
      </w:r>
      <w:proofErr w:type="spellEnd"/>
      <w:r>
        <w:rPr>
          <w:rFonts w:ascii="Courier New" w:eastAsia="Courier New" w:hAnsi="Courier New" w:cs="Courier New"/>
          <w:color w:val="333333"/>
          <w:sz w:val="20"/>
          <w:szCs w:val="20"/>
        </w:rPr>
        <w:t>="</w:t>
      </w:r>
      <w:proofErr w:type="spellStart"/>
      <w:proofErr w:type="gramStart"/>
      <w:r>
        <w:rPr>
          <w:rFonts w:ascii="Courier New" w:eastAsia="Courier New" w:hAnsi="Courier New" w:cs="Courier New"/>
          <w:color w:val="333333"/>
          <w:sz w:val="20"/>
          <w:szCs w:val="20"/>
        </w:rPr>
        <w:t>android.intent</w:t>
      </w:r>
      <w:proofErr w:type="gramEnd"/>
      <w:r>
        <w:rPr>
          <w:rFonts w:ascii="Courier New" w:eastAsia="Courier New" w:hAnsi="Courier New" w:cs="Courier New"/>
          <w:color w:val="333333"/>
          <w:sz w:val="20"/>
          <w:szCs w:val="20"/>
        </w:rPr>
        <w:t>.category.LAUNCHER</w:t>
      </w:r>
      <w:proofErr w:type="spellEnd"/>
      <w:r>
        <w:rPr>
          <w:rFonts w:ascii="Courier New" w:eastAsia="Courier New" w:hAnsi="Courier New" w:cs="Courier New"/>
          <w:color w:val="333333"/>
          <w:sz w:val="20"/>
          <w:szCs w:val="20"/>
        </w:rPr>
        <w:t>" /&gt;</w:t>
      </w:r>
    </w:p>
    <w:p w14:paraId="249795E9" w14:textId="77777777" w:rsidR="007C695C" w:rsidRDefault="00A10EA8">
      <w:pPr>
        <w:rPr>
          <w:rFonts w:ascii="Courier New" w:eastAsia="Courier New" w:hAnsi="Courier New" w:cs="Courier New"/>
          <w:color w:val="333333"/>
          <w:sz w:val="20"/>
          <w:szCs w:val="20"/>
        </w:rPr>
      </w:pPr>
      <w:r>
        <w:rPr>
          <w:rFonts w:ascii="Courier New" w:eastAsia="Courier New" w:hAnsi="Courier New" w:cs="Courier New"/>
          <w:color w:val="333333"/>
          <w:sz w:val="20"/>
          <w:szCs w:val="20"/>
        </w:rPr>
        <w:t xml:space="preserve">         &lt;/intent-filter&gt;</w:t>
      </w:r>
    </w:p>
    <w:p w14:paraId="665ED79F" w14:textId="77777777" w:rsidR="007C695C" w:rsidRDefault="00A10EA8">
      <w:pPr>
        <w:rPr>
          <w:rFonts w:ascii="Courier New" w:eastAsia="Courier New" w:hAnsi="Courier New" w:cs="Courier New"/>
          <w:color w:val="333333"/>
          <w:sz w:val="20"/>
          <w:szCs w:val="20"/>
        </w:rPr>
      </w:pPr>
      <w:r>
        <w:rPr>
          <w:rFonts w:ascii="Courier New" w:eastAsia="Courier New" w:hAnsi="Courier New" w:cs="Courier New"/>
          <w:color w:val="333333"/>
          <w:sz w:val="20"/>
          <w:szCs w:val="20"/>
        </w:rPr>
        <w:t xml:space="preserve">      </w:t>
      </w:r>
    </w:p>
    <w:p w14:paraId="5F82CFA4" w14:textId="77777777" w:rsidR="007C695C" w:rsidRDefault="00A10EA8">
      <w:pPr>
        <w:rPr>
          <w:rFonts w:ascii="Courier New" w:eastAsia="Courier New" w:hAnsi="Courier New" w:cs="Courier New"/>
          <w:color w:val="333333"/>
          <w:sz w:val="20"/>
          <w:szCs w:val="20"/>
        </w:rPr>
      </w:pPr>
      <w:r>
        <w:rPr>
          <w:rFonts w:ascii="Courier New" w:eastAsia="Courier New" w:hAnsi="Courier New" w:cs="Courier New"/>
          <w:color w:val="333333"/>
          <w:sz w:val="20"/>
          <w:szCs w:val="20"/>
        </w:rPr>
        <w:t xml:space="preserve">      &lt;/activity&gt;</w:t>
      </w:r>
    </w:p>
    <w:p w14:paraId="3864C176" w14:textId="77777777" w:rsidR="007C695C" w:rsidRDefault="00A10EA8">
      <w:pPr>
        <w:rPr>
          <w:rFonts w:ascii="Courier New" w:eastAsia="Courier New" w:hAnsi="Courier New" w:cs="Courier New"/>
          <w:color w:val="333333"/>
          <w:sz w:val="20"/>
          <w:szCs w:val="20"/>
        </w:rPr>
      </w:pPr>
      <w:r>
        <w:rPr>
          <w:rFonts w:ascii="Courier New" w:eastAsia="Courier New" w:hAnsi="Courier New" w:cs="Courier New"/>
          <w:color w:val="333333"/>
          <w:sz w:val="20"/>
          <w:szCs w:val="20"/>
        </w:rPr>
        <w:t xml:space="preserve">      </w:t>
      </w:r>
    </w:p>
    <w:p w14:paraId="0C5EA184" w14:textId="77777777" w:rsidR="007C695C" w:rsidRDefault="00A10EA8">
      <w:pPr>
        <w:rPr>
          <w:rFonts w:ascii="Courier New" w:eastAsia="Courier New" w:hAnsi="Courier New" w:cs="Courier New"/>
          <w:color w:val="333333"/>
          <w:sz w:val="20"/>
          <w:szCs w:val="20"/>
        </w:rPr>
      </w:pPr>
      <w:r>
        <w:rPr>
          <w:rFonts w:ascii="Courier New" w:eastAsia="Courier New" w:hAnsi="Courier New" w:cs="Courier New"/>
          <w:color w:val="333333"/>
          <w:sz w:val="20"/>
          <w:szCs w:val="20"/>
        </w:rPr>
        <w:t xml:space="preserve">   &lt;/application&gt;</w:t>
      </w:r>
    </w:p>
    <w:p w14:paraId="2566E9AC" w14:textId="77777777" w:rsidR="007C695C" w:rsidRDefault="00A10EA8">
      <w:pPr>
        <w:rPr>
          <w:rFonts w:ascii="Courier New" w:eastAsia="Courier New" w:hAnsi="Courier New" w:cs="Courier New"/>
          <w:color w:val="333333"/>
          <w:sz w:val="20"/>
          <w:szCs w:val="20"/>
        </w:rPr>
      </w:pPr>
      <w:r>
        <w:rPr>
          <w:rFonts w:ascii="Courier New" w:eastAsia="Courier New" w:hAnsi="Courier New" w:cs="Courier New"/>
          <w:color w:val="333333"/>
          <w:sz w:val="20"/>
          <w:szCs w:val="20"/>
        </w:rPr>
        <w:t>&lt;/manifest&gt;</w:t>
      </w:r>
    </w:p>
    <w:p w14:paraId="781F1F1B" w14:textId="77777777" w:rsidR="007C695C" w:rsidRDefault="007C695C">
      <w:pPr>
        <w:rPr>
          <w:rFonts w:ascii="Courier New" w:eastAsia="Courier New" w:hAnsi="Courier New" w:cs="Courier New"/>
          <w:color w:val="000088"/>
          <w:sz w:val="20"/>
          <w:szCs w:val="20"/>
        </w:rPr>
      </w:pPr>
    </w:p>
    <w:p w14:paraId="5CF954C7" w14:textId="77777777" w:rsidR="007C695C" w:rsidRDefault="007C695C">
      <w:pPr>
        <w:rPr>
          <w:b/>
          <w:sz w:val="20"/>
          <w:szCs w:val="20"/>
        </w:rPr>
      </w:pPr>
    </w:p>
    <w:p w14:paraId="64364DCD" w14:textId="77777777" w:rsidR="007C695C" w:rsidRDefault="007C695C">
      <w:pPr>
        <w:rPr>
          <w:sz w:val="20"/>
          <w:szCs w:val="20"/>
        </w:rPr>
      </w:pPr>
    </w:p>
    <w:p w14:paraId="1253A6D0" w14:textId="77777777" w:rsidR="007C695C" w:rsidRDefault="00A10EA8">
      <w:pPr>
        <w:rPr>
          <w:b/>
          <w:sz w:val="20"/>
          <w:szCs w:val="20"/>
        </w:rPr>
      </w:pPr>
      <w:r>
        <w:rPr>
          <w:b/>
          <w:sz w:val="20"/>
          <w:szCs w:val="20"/>
        </w:rPr>
        <w:t>Output:</w:t>
      </w:r>
    </w:p>
    <w:p w14:paraId="2E333E46" w14:textId="77777777" w:rsidR="007C695C" w:rsidRDefault="00A10EA8">
      <w:pPr>
        <w:rPr>
          <w:b/>
          <w:sz w:val="20"/>
          <w:szCs w:val="20"/>
        </w:rPr>
      </w:pPr>
      <w:r>
        <w:rPr>
          <w:b/>
          <w:noProof/>
          <w:sz w:val="20"/>
          <w:szCs w:val="20"/>
        </w:rPr>
        <w:drawing>
          <wp:inline distT="114300" distB="114300" distL="114300" distR="114300" wp14:anchorId="47A2E0CD" wp14:editId="4E96FB74">
            <wp:extent cx="2443163" cy="3255451"/>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1"/>
                    <a:srcRect/>
                    <a:stretch>
                      <a:fillRect/>
                    </a:stretch>
                  </pic:blipFill>
                  <pic:spPr>
                    <a:xfrm>
                      <a:off x="0" y="0"/>
                      <a:ext cx="2443163" cy="3255451"/>
                    </a:xfrm>
                    <a:prstGeom prst="rect">
                      <a:avLst/>
                    </a:prstGeom>
                    <a:ln/>
                  </pic:spPr>
                </pic:pic>
              </a:graphicData>
            </a:graphic>
          </wp:inline>
        </w:drawing>
      </w:r>
    </w:p>
    <w:p w14:paraId="7EE8CC8E" w14:textId="162EAD90" w:rsidR="007C695C" w:rsidRDefault="007C695C">
      <w:pPr>
        <w:rPr>
          <w:b/>
          <w:sz w:val="20"/>
          <w:szCs w:val="20"/>
        </w:rPr>
      </w:pPr>
    </w:p>
    <w:p w14:paraId="17C5297C" w14:textId="01D5280F" w:rsidR="00943920" w:rsidRDefault="00943920">
      <w:pPr>
        <w:rPr>
          <w:b/>
          <w:sz w:val="20"/>
          <w:szCs w:val="20"/>
        </w:rPr>
      </w:pPr>
    </w:p>
    <w:p w14:paraId="696E68CA" w14:textId="4BB70711" w:rsidR="00943920" w:rsidRDefault="00943920">
      <w:pPr>
        <w:rPr>
          <w:b/>
          <w:sz w:val="20"/>
          <w:szCs w:val="20"/>
        </w:rPr>
      </w:pPr>
    </w:p>
    <w:p w14:paraId="4797076B" w14:textId="08047176" w:rsidR="00943920" w:rsidRDefault="00943920">
      <w:pPr>
        <w:rPr>
          <w:b/>
          <w:sz w:val="20"/>
          <w:szCs w:val="20"/>
        </w:rPr>
      </w:pPr>
    </w:p>
    <w:p w14:paraId="2D816A53" w14:textId="58D8BD4E" w:rsidR="00943920" w:rsidRDefault="00943920">
      <w:pPr>
        <w:rPr>
          <w:b/>
          <w:sz w:val="20"/>
          <w:szCs w:val="20"/>
        </w:rPr>
      </w:pPr>
    </w:p>
    <w:p w14:paraId="0DE33A4C" w14:textId="61402ABB" w:rsidR="00943920" w:rsidRDefault="00943920">
      <w:pPr>
        <w:rPr>
          <w:b/>
          <w:sz w:val="20"/>
          <w:szCs w:val="20"/>
        </w:rPr>
      </w:pPr>
    </w:p>
    <w:p w14:paraId="75B43FD1" w14:textId="1F0126BF" w:rsidR="00943920" w:rsidRDefault="00943920">
      <w:pPr>
        <w:rPr>
          <w:b/>
          <w:sz w:val="20"/>
          <w:szCs w:val="20"/>
        </w:rPr>
      </w:pPr>
    </w:p>
    <w:p w14:paraId="0A381D92" w14:textId="25D315A6" w:rsidR="00943920" w:rsidRDefault="00943920">
      <w:pPr>
        <w:rPr>
          <w:b/>
          <w:sz w:val="20"/>
          <w:szCs w:val="20"/>
        </w:rPr>
      </w:pPr>
    </w:p>
    <w:p w14:paraId="2DF25035" w14:textId="43FBBEFF" w:rsidR="00943920" w:rsidRDefault="00943920">
      <w:pPr>
        <w:rPr>
          <w:b/>
          <w:sz w:val="20"/>
          <w:szCs w:val="20"/>
        </w:rPr>
      </w:pPr>
    </w:p>
    <w:p w14:paraId="2BDB09E4" w14:textId="0D172DB9" w:rsidR="00943920" w:rsidRDefault="00943920">
      <w:pPr>
        <w:rPr>
          <w:b/>
          <w:sz w:val="20"/>
          <w:szCs w:val="20"/>
        </w:rPr>
      </w:pPr>
    </w:p>
    <w:p w14:paraId="4D41C708" w14:textId="6F7D59EA" w:rsidR="00943920" w:rsidRDefault="00943920">
      <w:pPr>
        <w:rPr>
          <w:b/>
          <w:sz w:val="20"/>
          <w:szCs w:val="20"/>
        </w:rPr>
      </w:pPr>
    </w:p>
    <w:p w14:paraId="36EF684F" w14:textId="198173BF" w:rsidR="00943920" w:rsidRDefault="00943920">
      <w:pPr>
        <w:rPr>
          <w:b/>
          <w:sz w:val="20"/>
          <w:szCs w:val="20"/>
        </w:rPr>
      </w:pPr>
    </w:p>
    <w:p w14:paraId="16422016" w14:textId="01D59A3A" w:rsidR="00943920" w:rsidRDefault="00943920">
      <w:pPr>
        <w:rPr>
          <w:b/>
          <w:sz w:val="20"/>
          <w:szCs w:val="20"/>
        </w:rPr>
      </w:pPr>
    </w:p>
    <w:p w14:paraId="7A8A5951" w14:textId="289165C0" w:rsidR="00943920" w:rsidRDefault="00943920">
      <w:pPr>
        <w:rPr>
          <w:b/>
          <w:sz w:val="20"/>
          <w:szCs w:val="20"/>
        </w:rPr>
      </w:pPr>
    </w:p>
    <w:p w14:paraId="6CF941C0" w14:textId="315C5C23" w:rsidR="00943920" w:rsidRDefault="00943920">
      <w:pPr>
        <w:rPr>
          <w:b/>
          <w:sz w:val="20"/>
          <w:szCs w:val="20"/>
        </w:rPr>
      </w:pPr>
    </w:p>
    <w:p w14:paraId="3F476815" w14:textId="3170BE67" w:rsidR="00943920" w:rsidRDefault="00943920">
      <w:pPr>
        <w:rPr>
          <w:b/>
          <w:sz w:val="20"/>
          <w:szCs w:val="20"/>
        </w:rPr>
      </w:pPr>
    </w:p>
    <w:p w14:paraId="4D4547EA" w14:textId="75E4B552" w:rsidR="00943920" w:rsidRDefault="00943920">
      <w:pPr>
        <w:rPr>
          <w:b/>
          <w:sz w:val="20"/>
          <w:szCs w:val="20"/>
        </w:rPr>
      </w:pPr>
    </w:p>
    <w:p w14:paraId="620CF868" w14:textId="26A2A418" w:rsidR="00943920" w:rsidRDefault="00943920">
      <w:pPr>
        <w:rPr>
          <w:b/>
          <w:sz w:val="20"/>
          <w:szCs w:val="20"/>
        </w:rPr>
      </w:pPr>
    </w:p>
    <w:p w14:paraId="487DFF4A" w14:textId="24B79A2B" w:rsidR="00943920" w:rsidRDefault="00943920">
      <w:pPr>
        <w:rPr>
          <w:b/>
          <w:sz w:val="20"/>
          <w:szCs w:val="20"/>
        </w:rPr>
      </w:pPr>
    </w:p>
    <w:p w14:paraId="32A226C2" w14:textId="11B5B0BA" w:rsidR="00943920" w:rsidRDefault="00943920">
      <w:pPr>
        <w:rPr>
          <w:b/>
          <w:sz w:val="20"/>
          <w:szCs w:val="20"/>
        </w:rPr>
      </w:pPr>
    </w:p>
    <w:p w14:paraId="024997A8" w14:textId="5C4BB177" w:rsidR="00943920" w:rsidRDefault="00943920">
      <w:pPr>
        <w:rPr>
          <w:b/>
          <w:sz w:val="20"/>
          <w:szCs w:val="20"/>
        </w:rPr>
      </w:pPr>
    </w:p>
    <w:p w14:paraId="5EE40D3B" w14:textId="6DDC6999" w:rsidR="00943920" w:rsidRDefault="00943920">
      <w:pPr>
        <w:rPr>
          <w:b/>
          <w:sz w:val="20"/>
          <w:szCs w:val="20"/>
        </w:rPr>
      </w:pPr>
    </w:p>
    <w:p w14:paraId="3BCBF244" w14:textId="1A19F2E5" w:rsidR="00943920" w:rsidRDefault="00943920">
      <w:pPr>
        <w:rPr>
          <w:b/>
          <w:sz w:val="20"/>
          <w:szCs w:val="20"/>
        </w:rPr>
      </w:pPr>
    </w:p>
    <w:p w14:paraId="70880D03" w14:textId="2E68136B" w:rsidR="00943920" w:rsidRDefault="00943920">
      <w:pPr>
        <w:rPr>
          <w:b/>
          <w:sz w:val="20"/>
          <w:szCs w:val="20"/>
        </w:rPr>
      </w:pPr>
    </w:p>
    <w:p w14:paraId="69BDB5ED" w14:textId="2DF93EEF" w:rsidR="00943920" w:rsidRDefault="00943920">
      <w:pPr>
        <w:rPr>
          <w:b/>
          <w:sz w:val="20"/>
          <w:szCs w:val="20"/>
        </w:rPr>
      </w:pPr>
    </w:p>
    <w:p w14:paraId="1C501CDF" w14:textId="530EFEDD" w:rsidR="00943920" w:rsidRDefault="00943920">
      <w:pPr>
        <w:rPr>
          <w:b/>
          <w:sz w:val="20"/>
          <w:szCs w:val="20"/>
        </w:rPr>
      </w:pPr>
    </w:p>
    <w:p w14:paraId="015440FA" w14:textId="184D5E63" w:rsidR="00943920" w:rsidRDefault="00943920">
      <w:pPr>
        <w:rPr>
          <w:b/>
          <w:sz w:val="20"/>
          <w:szCs w:val="20"/>
        </w:rPr>
      </w:pPr>
    </w:p>
    <w:p w14:paraId="5F0F656E" w14:textId="2E20D53A" w:rsidR="00943920" w:rsidRDefault="00943920" w:rsidP="00943920">
      <w:pPr>
        <w:pStyle w:val="Heading1"/>
        <w:ind w:left="0" w:firstLine="0"/>
        <w:jc w:val="center"/>
        <w:rPr>
          <w:rFonts w:ascii="Oswald" w:eastAsia="Oswald" w:hAnsi="Oswald" w:cs="Oswald"/>
          <w:b w:val="0"/>
          <w:bCs/>
          <w:sz w:val="28"/>
          <w:szCs w:val="28"/>
        </w:rPr>
      </w:pPr>
      <w:r>
        <w:rPr>
          <w:rFonts w:ascii="Oswald" w:eastAsia="Oswald" w:hAnsi="Oswald" w:cs="Oswald"/>
          <w:b w:val="0"/>
          <w:bCs/>
          <w:sz w:val="28"/>
          <w:szCs w:val="28"/>
        </w:rPr>
        <w:lastRenderedPageBreak/>
        <w:t xml:space="preserve">PRACTICAL </w:t>
      </w:r>
      <w:r>
        <w:rPr>
          <w:rFonts w:ascii="Oswald" w:eastAsia="Oswald" w:hAnsi="Oswald" w:cs="Oswald"/>
          <w:b w:val="0"/>
          <w:bCs/>
          <w:sz w:val="28"/>
          <w:szCs w:val="28"/>
        </w:rPr>
        <w:t>8</w:t>
      </w:r>
    </w:p>
    <w:p w14:paraId="6B2AABD8" w14:textId="77777777" w:rsidR="00943920" w:rsidRDefault="00943920">
      <w:pPr>
        <w:rPr>
          <w:b/>
          <w:sz w:val="20"/>
          <w:szCs w:val="20"/>
        </w:rPr>
      </w:pPr>
    </w:p>
    <w:p w14:paraId="462AFB82" w14:textId="7E350508" w:rsidR="007C695C" w:rsidRDefault="00943920">
      <w:pPr>
        <w:rPr>
          <w:rFonts w:ascii="Oswald" w:eastAsia="Oswald" w:hAnsi="Oswald" w:cs="Oswald"/>
          <w:b/>
          <w:sz w:val="30"/>
          <w:szCs w:val="30"/>
        </w:rPr>
      </w:pPr>
      <w:r>
        <w:rPr>
          <w:rFonts w:ascii="Oswald" w:eastAsia="Oswald" w:hAnsi="Oswald" w:cs="Oswald"/>
          <w:b/>
          <w:sz w:val="30"/>
          <w:szCs w:val="30"/>
        </w:rPr>
        <w:t>Q)</w:t>
      </w:r>
      <w:r w:rsidR="00A10EA8">
        <w:rPr>
          <w:rFonts w:ascii="Oswald" w:eastAsia="Oswald" w:hAnsi="Oswald" w:cs="Oswald"/>
          <w:b/>
          <w:sz w:val="30"/>
          <w:szCs w:val="30"/>
        </w:rPr>
        <w:t xml:space="preserve"> Programming Media API and Telephone API.</w:t>
      </w:r>
    </w:p>
    <w:p w14:paraId="79FF7899" w14:textId="77777777" w:rsidR="007C695C" w:rsidRDefault="007C695C">
      <w:pPr>
        <w:rPr>
          <w:sz w:val="20"/>
          <w:szCs w:val="20"/>
        </w:rPr>
      </w:pPr>
    </w:p>
    <w:p w14:paraId="58C285A2" w14:textId="77777777" w:rsidR="007C695C" w:rsidRDefault="00A10EA8">
      <w:pPr>
        <w:rPr>
          <w:b/>
          <w:color w:val="313131"/>
          <w:sz w:val="20"/>
          <w:szCs w:val="20"/>
          <w:u w:val="single"/>
        </w:rPr>
      </w:pPr>
      <w:r>
        <w:rPr>
          <w:b/>
          <w:color w:val="313131"/>
          <w:sz w:val="20"/>
          <w:szCs w:val="20"/>
          <w:u w:val="single"/>
        </w:rPr>
        <w:t>AUDIO</w:t>
      </w:r>
    </w:p>
    <w:p w14:paraId="398D8207" w14:textId="77777777" w:rsidR="007C695C" w:rsidRDefault="007C695C">
      <w:pPr>
        <w:rPr>
          <w:b/>
          <w:color w:val="313131"/>
          <w:sz w:val="20"/>
          <w:szCs w:val="20"/>
          <w:u w:val="single"/>
        </w:rPr>
      </w:pPr>
    </w:p>
    <w:p w14:paraId="04C208C9" w14:textId="77777777" w:rsidR="007C695C" w:rsidRDefault="00A10EA8">
      <w:pPr>
        <w:rPr>
          <w:b/>
          <w:sz w:val="20"/>
          <w:szCs w:val="20"/>
        </w:rPr>
      </w:pPr>
      <w:r>
        <w:rPr>
          <w:b/>
          <w:sz w:val="20"/>
          <w:szCs w:val="20"/>
        </w:rPr>
        <w:t>AudioDemo.java</w:t>
      </w:r>
    </w:p>
    <w:p w14:paraId="22D7AA03" w14:textId="77777777" w:rsidR="007C695C" w:rsidRDefault="00A10EA8">
      <w:pPr>
        <w:rPr>
          <w:sz w:val="20"/>
          <w:szCs w:val="20"/>
        </w:rPr>
      </w:pPr>
      <w:r>
        <w:rPr>
          <w:sz w:val="20"/>
          <w:szCs w:val="20"/>
        </w:rPr>
        <w:t>Code:</w:t>
      </w:r>
    </w:p>
    <w:p w14:paraId="46A20843"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package </w:t>
      </w:r>
      <w:proofErr w:type="spellStart"/>
      <w:r>
        <w:rPr>
          <w:rFonts w:ascii="Courier New" w:eastAsia="Courier New" w:hAnsi="Courier New" w:cs="Courier New"/>
          <w:sz w:val="20"/>
          <w:szCs w:val="20"/>
        </w:rPr>
        <w:t>org.</w:t>
      </w:r>
      <w:proofErr w:type="gramStart"/>
      <w:r>
        <w:rPr>
          <w:rFonts w:ascii="Courier New" w:eastAsia="Courier New" w:hAnsi="Courier New" w:cs="Courier New"/>
          <w:sz w:val="20"/>
          <w:szCs w:val="20"/>
        </w:rPr>
        <w:t>example.audio</w:t>
      </w:r>
      <w:proofErr w:type="spellEnd"/>
      <w:proofErr w:type="gramEnd"/>
      <w:r>
        <w:rPr>
          <w:rFonts w:ascii="Courier New" w:eastAsia="Courier New" w:hAnsi="Courier New" w:cs="Courier New"/>
          <w:sz w:val="20"/>
          <w:szCs w:val="20"/>
        </w:rPr>
        <w:t>;</w:t>
      </w:r>
    </w:p>
    <w:p w14:paraId="5123BDA4" w14:textId="77777777" w:rsidR="007C695C" w:rsidRDefault="007C695C">
      <w:pPr>
        <w:rPr>
          <w:rFonts w:ascii="Courier New" w:eastAsia="Courier New" w:hAnsi="Courier New" w:cs="Courier New"/>
          <w:sz w:val="20"/>
          <w:szCs w:val="20"/>
        </w:rPr>
      </w:pPr>
    </w:p>
    <w:p w14:paraId="632F2B78"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proofErr w:type="gramStart"/>
      <w:r>
        <w:rPr>
          <w:rFonts w:ascii="Courier New" w:eastAsia="Courier New" w:hAnsi="Courier New" w:cs="Courier New"/>
          <w:sz w:val="20"/>
          <w:szCs w:val="20"/>
        </w:rPr>
        <w:t>android.app.Activity</w:t>
      </w:r>
      <w:proofErr w:type="spellEnd"/>
      <w:proofErr w:type="gramEnd"/>
      <w:r>
        <w:rPr>
          <w:rFonts w:ascii="Courier New" w:eastAsia="Courier New" w:hAnsi="Courier New" w:cs="Courier New"/>
          <w:sz w:val="20"/>
          <w:szCs w:val="20"/>
        </w:rPr>
        <w:t>;</w:t>
      </w:r>
    </w:p>
    <w:p w14:paraId="23A39434"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proofErr w:type="gramStart"/>
      <w:r>
        <w:rPr>
          <w:rFonts w:ascii="Courier New" w:eastAsia="Courier New" w:hAnsi="Courier New" w:cs="Courier New"/>
          <w:sz w:val="20"/>
          <w:szCs w:val="20"/>
        </w:rPr>
        <w:t>android.media</w:t>
      </w:r>
      <w:proofErr w:type="gramEnd"/>
      <w:r>
        <w:rPr>
          <w:rFonts w:ascii="Courier New" w:eastAsia="Courier New" w:hAnsi="Courier New" w:cs="Courier New"/>
          <w:sz w:val="20"/>
          <w:szCs w:val="20"/>
        </w:rPr>
        <w:t>.MediaPlayer</w:t>
      </w:r>
      <w:proofErr w:type="spellEnd"/>
      <w:r>
        <w:rPr>
          <w:rFonts w:ascii="Courier New" w:eastAsia="Courier New" w:hAnsi="Courier New" w:cs="Courier New"/>
          <w:sz w:val="20"/>
          <w:szCs w:val="20"/>
        </w:rPr>
        <w:t>;</w:t>
      </w:r>
    </w:p>
    <w:p w14:paraId="55796129"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r>
        <w:rPr>
          <w:rFonts w:ascii="Courier New" w:eastAsia="Courier New" w:hAnsi="Courier New" w:cs="Courier New"/>
          <w:sz w:val="20"/>
          <w:szCs w:val="20"/>
        </w:rPr>
        <w:t>android.</w:t>
      </w:r>
      <w:proofErr w:type="gramStart"/>
      <w:r>
        <w:rPr>
          <w:rFonts w:ascii="Courier New" w:eastAsia="Courier New" w:hAnsi="Courier New" w:cs="Courier New"/>
          <w:sz w:val="20"/>
          <w:szCs w:val="20"/>
        </w:rPr>
        <w:t>os.Bundle</w:t>
      </w:r>
      <w:proofErr w:type="spellEnd"/>
      <w:proofErr w:type="gramEnd"/>
      <w:r>
        <w:rPr>
          <w:rFonts w:ascii="Courier New" w:eastAsia="Courier New" w:hAnsi="Courier New" w:cs="Courier New"/>
          <w:sz w:val="20"/>
          <w:szCs w:val="20"/>
        </w:rPr>
        <w:t>;</w:t>
      </w:r>
    </w:p>
    <w:p w14:paraId="2C914CAB"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proofErr w:type="gramStart"/>
      <w:r>
        <w:rPr>
          <w:rFonts w:ascii="Courier New" w:eastAsia="Courier New" w:hAnsi="Courier New" w:cs="Courier New"/>
          <w:sz w:val="20"/>
          <w:szCs w:val="20"/>
        </w:rPr>
        <w:t>android.util</w:t>
      </w:r>
      <w:proofErr w:type="gramEnd"/>
      <w:r>
        <w:rPr>
          <w:rFonts w:ascii="Courier New" w:eastAsia="Courier New" w:hAnsi="Courier New" w:cs="Courier New"/>
          <w:sz w:val="20"/>
          <w:szCs w:val="20"/>
        </w:rPr>
        <w:t>.Log</w:t>
      </w:r>
      <w:proofErr w:type="spellEnd"/>
      <w:r>
        <w:rPr>
          <w:rFonts w:ascii="Courier New" w:eastAsia="Courier New" w:hAnsi="Courier New" w:cs="Courier New"/>
          <w:sz w:val="20"/>
          <w:szCs w:val="20"/>
        </w:rPr>
        <w:t>;</w:t>
      </w:r>
    </w:p>
    <w:p w14:paraId="5D370FBD"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proofErr w:type="gramStart"/>
      <w:r>
        <w:rPr>
          <w:rFonts w:ascii="Courier New" w:eastAsia="Courier New" w:hAnsi="Courier New" w:cs="Courier New"/>
          <w:sz w:val="20"/>
          <w:szCs w:val="20"/>
        </w:rPr>
        <w:t>android.view</w:t>
      </w:r>
      <w:proofErr w:type="gramEnd"/>
      <w:r>
        <w:rPr>
          <w:rFonts w:ascii="Courier New" w:eastAsia="Courier New" w:hAnsi="Courier New" w:cs="Courier New"/>
          <w:sz w:val="20"/>
          <w:szCs w:val="20"/>
        </w:rPr>
        <w:t>.View</w:t>
      </w:r>
      <w:proofErr w:type="spellEnd"/>
      <w:r>
        <w:rPr>
          <w:rFonts w:ascii="Courier New" w:eastAsia="Courier New" w:hAnsi="Courier New" w:cs="Courier New"/>
          <w:sz w:val="20"/>
          <w:szCs w:val="20"/>
        </w:rPr>
        <w:t>;</w:t>
      </w:r>
    </w:p>
    <w:p w14:paraId="2463BAC6"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proofErr w:type="gramStart"/>
      <w:r>
        <w:rPr>
          <w:rFonts w:ascii="Courier New" w:eastAsia="Courier New" w:hAnsi="Courier New" w:cs="Courier New"/>
          <w:sz w:val="20"/>
          <w:szCs w:val="20"/>
        </w:rPr>
        <w:t>android.view</w:t>
      </w:r>
      <w:proofErr w:type="gramEnd"/>
      <w:r>
        <w:rPr>
          <w:rFonts w:ascii="Courier New" w:eastAsia="Courier New" w:hAnsi="Courier New" w:cs="Courier New"/>
          <w:sz w:val="20"/>
          <w:szCs w:val="20"/>
        </w:rPr>
        <w:t>.View.OnClickListener</w:t>
      </w:r>
      <w:proofErr w:type="spellEnd"/>
      <w:r>
        <w:rPr>
          <w:rFonts w:ascii="Courier New" w:eastAsia="Courier New" w:hAnsi="Courier New" w:cs="Courier New"/>
          <w:sz w:val="20"/>
          <w:szCs w:val="20"/>
        </w:rPr>
        <w:t>;</w:t>
      </w:r>
    </w:p>
    <w:p w14:paraId="21011419"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proofErr w:type="gramStart"/>
      <w:r>
        <w:rPr>
          <w:rFonts w:ascii="Courier New" w:eastAsia="Courier New" w:hAnsi="Courier New" w:cs="Courier New"/>
          <w:sz w:val="20"/>
          <w:szCs w:val="20"/>
        </w:rPr>
        <w:t>android.widget</w:t>
      </w:r>
      <w:proofErr w:type="gramEnd"/>
      <w:r>
        <w:rPr>
          <w:rFonts w:ascii="Courier New" w:eastAsia="Courier New" w:hAnsi="Courier New" w:cs="Courier New"/>
          <w:sz w:val="20"/>
          <w:szCs w:val="20"/>
        </w:rPr>
        <w:t>.Button</w:t>
      </w:r>
      <w:proofErr w:type="spellEnd"/>
      <w:r>
        <w:rPr>
          <w:rFonts w:ascii="Courier New" w:eastAsia="Courier New" w:hAnsi="Courier New" w:cs="Courier New"/>
          <w:sz w:val="20"/>
          <w:szCs w:val="20"/>
        </w:rPr>
        <w:t>;</w:t>
      </w:r>
    </w:p>
    <w:p w14:paraId="416CD893"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import </w:t>
      </w:r>
      <w:proofErr w:type="spellStart"/>
      <w:proofErr w:type="gramStart"/>
      <w:r>
        <w:rPr>
          <w:rFonts w:ascii="Courier New" w:eastAsia="Courier New" w:hAnsi="Courier New" w:cs="Courier New"/>
          <w:sz w:val="20"/>
          <w:szCs w:val="20"/>
        </w:rPr>
        <w:t>android.widget</w:t>
      </w:r>
      <w:proofErr w:type="gramEnd"/>
      <w:r>
        <w:rPr>
          <w:rFonts w:ascii="Courier New" w:eastAsia="Courier New" w:hAnsi="Courier New" w:cs="Courier New"/>
          <w:sz w:val="20"/>
          <w:szCs w:val="20"/>
        </w:rPr>
        <w:t>.Toast</w:t>
      </w:r>
      <w:proofErr w:type="spellEnd"/>
      <w:r>
        <w:rPr>
          <w:rFonts w:ascii="Courier New" w:eastAsia="Courier New" w:hAnsi="Courier New" w:cs="Courier New"/>
          <w:sz w:val="20"/>
          <w:szCs w:val="20"/>
        </w:rPr>
        <w:t>;</w:t>
      </w:r>
    </w:p>
    <w:p w14:paraId="07BD62E9" w14:textId="77777777" w:rsidR="007C695C" w:rsidRDefault="007C695C">
      <w:pPr>
        <w:rPr>
          <w:rFonts w:ascii="Courier New" w:eastAsia="Courier New" w:hAnsi="Courier New" w:cs="Courier New"/>
          <w:sz w:val="20"/>
          <w:szCs w:val="20"/>
        </w:rPr>
      </w:pPr>
    </w:p>
    <w:p w14:paraId="07884084"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public class </w:t>
      </w:r>
      <w:proofErr w:type="spellStart"/>
      <w:r>
        <w:rPr>
          <w:rFonts w:ascii="Courier New" w:eastAsia="Courier New" w:hAnsi="Courier New" w:cs="Courier New"/>
          <w:sz w:val="20"/>
          <w:szCs w:val="20"/>
        </w:rPr>
        <w:t>AudioDemo</w:t>
      </w:r>
      <w:proofErr w:type="spellEnd"/>
      <w:r>
        <w:rPr>
          <w:rFonts w:ascii="Courier New" w:eastAsia="Courier New" w:hAnsi="Courier New" w:cs="Courier New"/>
          <w:sz w:val="20"/>
          <w:szCs w:val="20"/>
        </w:rPr>
        <w:t xml:space="preserve"> extends Activity implements </w:t>
      </w:r>
      <w:proofErr w:type="spellStart"/>
      <w:r>
        <w:rPr>
          <w:rFonts w:ascii="Courier New" w:eastAsia="Courier New" w:hAnsi="Courier New" w:cs="Courier New"/>
          <w:sz w:val="20"/>
          <w:szCs w:val="20"/>
        </w:rPr>
        <w:t>OnClickListener</w:t>
      </w:r>
      <w:proofErr w:type="spellEnd"/>
      <w:r>
        <w:rPr>
          <w:rFonts w:ascii="Courier New" w:eastAsia="Courier New" w:hAnsi="Courier New" w:cs="Courier New"/>
          <w:sz w:val="20"/>
          <w:szCs w:val="20"/>
        </w:rPr>
        <w:t xml:space="preserve"> {</w:t>
      </w:r>
    </w:p>
    <w:p w14:paraId="111FC074"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ab/>
        <w:t>private</w:t>
      </w:r>
      <w:r>
        <w:rPr>
          <w:rFonts w:ascii="Courier New" w:eastAsia="Courier New" w:hAnsi="Courier New" w:cs="Courier New"/>
          <w:sz w:val="20"/>
          <w:szCs w:val="20"/>
        </w:rPr>
        <w:t xml:space="preserve"> static final String TAG = "</w:t>
      </w:r>
      <w:proofErr w:type="spellStart"/>
      <w:r>
        <w:rPr>
          <w:rFonts w:ascii="Courier New" w:eastAsia="Courier New" w:hAnsi="Courier New" w:cs="Courier New"/>
          <w:sz w:val="20"/>
          <w:szCs w:val="20"/>
        </w:rPr>
        <w:t>AudioDemo</w:t>
      </w:r>
      <w:proofErr w:type="spellEnd"/>
      <w:r>
        <w:rPr>
          <w:rFonts w:ascii="Courier New" w:eastAsia="Courier New" w:hAnsi="Courier New" w:cs="Courier New"/>
          <w:sz w:val="20"/>
          <w:szCs w:val="20"/>
        </w:rPr>
        <w:t>";</w:t>
      </w:r>
    </w:p>
    <w:p w14:paraId="0A26D3F9"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ab/>
        <w:t xml:space="preserve">private static final String </w:t>
      </w:r>
      <w:proofErr w:type="spellStart"/>
      <w:r>
        <w:rPr>
          <w:rFonts w:ascii="Courier New" w:eastAsia="Courier New" w:hAnsi="Courier New" w:cs="Courier New"/>
          <w:sz w:val="20"/>
          <w:szCs w:val="20"/>
        </w:rPr>
        <w:t>isPlaying</w:t>
      </w:r>
      <w:proofErr w:type="spellEnd"/>
      <w:r>
        <w:rPr>
          <w:rFonts w:ascii="Courier New" w:eastAsia="Courier New" w:hAnsi="Courier New" w:cs="Courier New"/>
          <w:sz w:val="20"/>
          <w:szCs w:val="20"/>
        </w:rPr>
        <w:t xml:space="preserve"> = "Media is Playing"; </w:t>
      </w:r>
    </w:p>
    <w:p w14:paraId="0E9EA2EB"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ab/>
        <w:t xml:space="preserve">private static final String </w:t>
      </w:r>
      <w:proofErr w:type="spellStart"/>
      <w:r>
        <w:rPr>
          <w:rFonts w:ascii="Courier New" w:eastAsia="Courier New" w:hAnsi="Courier New" w:cs="Courier New"/>
          <w:sz w:val="20"/>
          <w:szCs w:val="20"/>
        </w:rPr>
        <w:t>notPlaying</w:t>
      </w:r>
      <w:proofErr w:type="spellEnd"/>
      <w:r>
        <w:rPr>
          <w:rFonts w:ascii="Courier New" w:eastAsia="Courier New" w:hAnsi="Courier New" w:cs="Courier New"/>
          <w:sz w:val="20"/>
          <w:szCs w:val="20"/>
        </w:rPr>
        <w:t xml:space="preserve"> = "Media has stopped Playing"; </w:t>
      </w:r>
    </w:p>
    <w:p w14:paraId="76DCD255" w14:textId="77777777" w:rsidR="007C695C" w:rsidRDefault="007C695C">
      <w:pPr>
        <w:rPr>
          <w:rFonts w:ascii="Courier New" w:eastAsia="Courier New" w:hAnsi="Courier New" w:cs="Courier New"/>
          <w:sz w:val="20"/>
          <w:szCs w:val="20"/>
        </w:rPr>
      </w:pPr>
    </w:p>
    <w:p w14:paraId="107DF33A"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ab/>
      </w:r>
      <w:proofErr w:type="spellStart"/>
      <w:r>
        <w:rPr>
          <w:rFonts w:ascii="Courier New" w:eastAsia="Courier New" w:hAnsi="Courier New" w:cs="Courier New"/>
          <w:sz w:val="20"/>
          <w:szCs w:val="20"/>
        </w:rPr>
        <w:t>MediaPlayer</w:t>
      </w:r>
      <w:proofErr w:type="spellEnd"/>
      <w:r>
        <w:rPr>
          <w:rFonts w:ascii="Courier New" w:eastAsia="Courier New" w:hAnsi="Courier New" w:cs="Courier New"/>
          <w:sz w:val="20"/>
          <w:szCs w:val="20"/>
        </w:rPr>
        <w:t xml:space="preserve"> player;</w:t>
      </w:r>
    </w:p>
    <w:p w14:paraId="4AE8C4B9"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ab/>
        <w:t xml:space="preserve">Button </w:t>
      </w:r>
      <w:proofErr w:type="spellStart"/>
      <w:r>
        <w:rPr>
          <w:rFonts w:ascii="Courier New" w:eastAsia="Courier New" w:hAnsi="Courier New" w:cs="Courier New"/>
          <w:sz w:val="20"/>
          <w:szCs w:val="20"/>
        </w:rPr>
        <w:t>playerButton</w:t>
      </w:r>
      <w:proofErr w:type="spellEnd"/>
      <w:r>
        <w:rPr>
          <w:rFonts w:ascii="Courier New" w:eastAsia="Courier New" w:hAnsi="Courier New" w:cs="Courier New"/>
          <w:sz w:val="20"/>
          <w:szCs w:val="20"/>
        </w:rPr>
        <w:t>;</w:t>
      </w:r>
    </w:p>
    <w:p w14:paraId="5ECFC013" w14:textId="77777777" w:rsidR="007C695C" w:rsidRDefault="007C695C">
      <w:pPr>
        <w:rPr>
          <w:rFonts w:ascii="Courier New" w:eastAsia="Courier New" w:hAnsi="Courier New" w:cs="Courier New"/>
          <w:sz w:val="20"/>
          <w:szCs w:val="20"/>
        </w:rPr>
      </w:pPr>
    </w:p>
    <w:p w14:paraId="6308950F"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 xml:space="preserve">public void </w:t>
      </w:r>
      <w:proofErr w:type="spellStart"/>
      <w:proofErr w:type="gramStart"/>
      <w:r>
        <w:rPr>
          <w:rFonts w:ascii="Courier New" w:eastAsia="Courier New" w:hAnsi="Courier New" w:cs="Courier New"/>
          <w:sz w:val="20"/>
          <w:szCs w:val="20"/>
        </w:rPr>
        <w:t>onClick</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View v) {</w:t>
      </w:r>
    </w:p>
    <w:p w14:paraId="5B4B3976"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proofErr w:type="spellStart"/>
      <w:r>
        <w:rPr>
          <w:rFonts w:ascii="Courier New" w:eastAsia="Courier New" w:hAnsi="Courier New" w:cs="Courier New"/>
          <w:sz w:val="20"/>
          <w:szCs w:val="20"/>
        </w:rPr>
        <w:t>Log.d</w:t>
      </w:r>
      <w:proofErr w:type="spellEnd"/>
      <w:r>
        <w:rPr>
          <w:rFonts w:ascii="Courier New" w:eastAsia="Courier New" w:hAnsi="Courier New" w:cs="Courier New"/>
          <w:sz w:val="20"/>
          <w:szCs w:val="20"/>
        </w:rPr>
        <w:t>(TAG, "</w:t>
      </w:r>
      <w:proofErr w:type="spellStart"/>
      <w:r>
        <w:rPr>
          <w:rFonts w:ascii="Courier New" w:eastAsia="Courier New" w:hAnsi="Courier New" w:cs="Courier New"/>
          <w:sz w:val="20"/>
          <w:szCs w:val="20"/>
        </w:rPr>
        <w:t>onClick</w:t>
      </w:r>
      <w:proofErr w:type="spellEnd"/>
      <w:r>
        <w:rPr>
          <w:rFonts w:ascii="Courier New" w:eastAsia="Courier New" w:hAnsi="Courier New" w:cs="Courier New"/>
          <w:sz w:val="20"/>
          <w:szCs w:val="20"/>
        </w:rPr>
        <w:t>: " + v);</w:t>
      </w:r>
    </w:p>
    <w:p w14:paraId="6FE85BFA"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if (</w:t>
      </w:r>
      <w:proofErr w:type="spellStart"/>
      <w:proofErr w:type="gramStart"/>
      <w:r>
        <w:rPr>
          <w:rFonts w:ascii="Courier New" w:eastAsia="Courier New" w:hAnsi="Courier New" w:cs="Courier New"/>
          <w:sz w:val="20"/>
          <w:szCs w:val="20"/>
        </w:rPr>
        <w:t>v.getId</w:t>
      </w:r>
      <w:proofErr w:type="spellEnd"/>
      <w:proofErr w:type="gramEnd"/>
      <w:r>
        <w:rPr>
          <w:rFonts w:ascii="Courier New" w:eastAsia="Courier New" w:hAnsi="Courier New" w:cs="Courier New"/>
          <w:sz w:val="20"/>
          <w:szCs w:val="20"/>
        </w:rPr>
        <w:t xml:space="preserve">() == </w:t>
      </w:r>
      <w:proofErr w:type="spellStart"/>
      <w:r>
        <w:rPr>
          <w:rFonts w:ascii="Courier New" w:eastAsia="Courier New" w:hAnsi="Courier New" w:cs="Courier New"/>
          <w:sz w:val="20"/>
          <w:szCs w:val="20"/>
        </w:rPr>
        <w:t>R.id.play</w:t>
      </w:r>
      <w:proofErr w:type="spellEnd"/>
      <w:r>
        <w:rPr>
          <w:rFonts w:ascii="Courier New" w:eastAsia="Courier New" w:hAnsi="Courier New" w:cs="Courier New"/>
          <w:sz w:val="20"/>
          <w:szCs w:val="20"/>
        </w:rPr>
        <w:t>) {</w:t>
      </w:r>
    </w:p>
    <w:p w14:paraId="401D662E"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ab/>
      </w:r>
      <w:proofErr w:type="spellStart"/>
      <w:proofErr w:type="gramStart"/>
      <w:r>
        <w:rPr>
          <w:rFonts w:ascii="Courier New" w:eastAsia="Courier New" w:hAnsi="Courier New" w:cs="Courier New"/>
          <w:sz w:val="20"/>
          <w:szCs w:val="20"/>
        </w:rPr>
        <w:t>playPause</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w:t>
      </w:r>
    </w:p>
    <w:p w14:paraId="42E5BCF7"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w:t>
      </w:r>
    </w:p>
    <w:p w14:paraId="028F29CC"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ab/>
        <w:t>}</w:t>
      </w:r>
    </w:p>
    <w:p w14:paraId="49433753" w14:textId="77777777" w:rsidR="007C695C" w:rsidRDefault="007C695C">
      <w:pPr>
        <w:rPr>
          <w:rFonts w:ascii="Courier New" w:eastAsia="Courier New" w:hAnsi="Courier New" w:cs="Courier New"/>
          <w:sz w:val="20"/>
          <w:szCs w:val="20"/>
        </w:rPr>
      </w:pPr>
    </w:p>
    <w:p w14:paraId="32AE382F"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ab/>
        <w:t>/** Called when the activity is first created. */</w:t>
      </w:r>
    </w:p>
    <w:p w14:paraId="60AE2310"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ab/>
        <w:t>@Override</w:t>
      </w:r>
    </w:p>
    <w:p w14:paraId="1383FB4D"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ab/>
        <w:t xml:space="preserve">public void </w:t>
      </w:r>
      <w:proofErr w:type="spellStart"/>
      <w:proofErr w:type="gramStart"/>
      <w:r>
        <w:rPr>
          <w:rFonts w:ascii="Courier New" w:eastAsia="Courier New" w:hAnsi="Courier New" w:cs="Courier New"/>
          <w:sz w:val="20"/>
          <w:szCs w:val="20"/>
        </w:rPr>
        <w:t>onCreate</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 xml:space="preserve">Bundle </w:t>
      </w:r>
      <w:proofErr w:type="spellStart"/>
      <w:r>
        <w:rPr>
          <w:rFonts w:ascii="Courier New" w:eastAsia="Courier New" w:hAnsi="Courier New" w:cs="Courier New"/>
          <w:sz w:val="20"/>
          <w:szCs w:val="20"/>
        </w:rPr>
        <w:t>savedInstanceState</w:t>
      </w:r>
      <w:proofErr w:type="spellEnd"/>
      <w:r>
        <w:rPr>
          <w:rFonts w:ascii="Courier New" w:eastAsia="Courier New" w:hAnsi="Courier New" w:cs="Courier New"/>
          <w:sz w:val="20"/>
          <w:szCs w:val="20"/>
        </w:rPr>
        <w:t>) {</w:t>
      </w:r>
    </w:p>
    <w:p w14:paraId="494C6E52"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proofErr w:type="spellStart"/>
      <w:proofErr w:type="gramStart"/>
      <w:r>
        <w:rPr>
          <w:rFonts w:ascii="Courier New" w:eastAsia="Courier New" w:hAnsi="Courier New" w:cs="Courier New"/>
          <w:sz w:val="20"/>
          <w:szCs w:val="20"/>
        </w:rPr>
        <w:t>super.onCreate</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savedInst</w:t>
      </w:r>
      <w:r>
        <w:rPr>
          <w:rFonts w:ascii="Courier New" w:eastAsia="Courier New" w:hAnsi="Courier New" w:cs="Courier New"/>
          <w:sz w:val="20"/>
          <w:szCs w:val="20"/>
        </w:rPr>
        <w:t>anceState</w:t>
      </w:r>
      <w:proofErr w:type="spellEnd"/>
      <w:r>
        <w:rPr>
          <w:rFonts w:ascii="Courier New" w:eastAsia="Courier New" w:hAnsi="Courier New" w:cs="Courier New"/>
          <w:sz w:val="20"/>
          <w:szCs w:val="20"/>
        </w:rPr>
        <w:t>);</w:t>
      </w:r>
    </w:p>
    <w:p w14:paraId="14312638"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proofErr w:type="spellStart"/>
      <w:r>
        <w:rPr>
          <w:rFonts w:ascii="Courier New" w:eastAsia="Courier New" w:hAnsi="Courier New" w:cs="Courier New"/>
          <w:sz w:val="20"/>
          <w:szCs w:val="20"/>
        </w:rPr>
        <w:t>setContentView</w:t>
      </w:r>
      <w:proofErr w:type="spellEnd"/>
      <w:r>
        <w:rPr>
          <w:rFonts w:ascii="Courier New" w:eastAsia="Courier New" w:hAnsi="Courier New" w:cs="Courier New"/>
          <w:sz w:val="20"/>
          <w:szCs w:val="20"/>
        </w:rPr>
        <w:t>(</w:t>
      </w:r>
      <w:proofErr w:type="spellStart"/>
      <w:proofErr w:type="gramStart"/>
      <w:r>
        <w:rPr>
          <w:rFonts w:ascii="Courier New" w:eastAsia="Courier New" w:hAnsi="Courier New" w:cs="Courier New"/>
          <w:sz w:val="20"/>
          <w:szCs w:val="20"/>
        </w:rPr>
        <w:t>R.layout</w:t>
      </w:r>
      <w:proofErr w:type="gramEnd"/>
      <w:r>
        <w:rPr>
          <w:rFonts w:ascii="Courier New" w:eastAsia="Courier New" w:hAnsi="Courier New" w:cs="Courier New"/>
          <w:sz w:val="20"/>
          <w:szCs w:val="20"/>
        </w:rPr>
        <w:t>.main</w:t>
      </w:r>
      <w:proofErr w:type="spellEnd"/>
      <w:r>
        <w:rPr>
          <w:rFonts w:ascii="Courier New" w:eastAsia="Courier New" w:hAnsi="Courier New" w:cs="Courier New"/>
          <w:sz w:val="20"/>
          <w:szCs w:val="20"/>
        </w:rPr>
        <w:t>);</w:t>
      </w:r>
    </w:p>
    <w:p w14:paraId="3C93F16F" w14:textId="77777777" w:rsidR="007C695C" w:rsidRDefault="007C695C">
      <w:pPr>
        <w:rPr>
          <w:rFonts w:ascii="Courier New" w:eastAsia="Courier New" w:hAnsi="Courier New" w:cs="Courier New"/>
          <w:sz w:val="20"/>
          <w:szCs w:val="20"/>
        </w:rPr>
      </w:pPr>
    </w:p>
    <w:p w14:paraId="12A206EB"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 xml:space="preserve">player = </w:t>
      </w:r>
      <w:proofErr w:type="spellStart"/>
      <w:r>
        <w:rPr>
          <w:rFonts w:ascii="Courier New" w:eastAsia="Courier New" w:hAnsi="Courier New" w:cs="Courier New"/>
          <w:sz w:val="20"/>
          <w:szCs w:val="20"/>
        </w:rPr>
        <w:t>MediaPlayer.create</w:t>
      </w:r>
      <w:proofErr w:type="spellEnd"/>
      <w:r>
        <w:rPr>
          <w:rFonts w:ascii="Courier New" w:eastAsia="Courier New" w:hAnsi="Courier New" w:cs="Courier New"/>
          <w:sz w:val="20"/>
          <w:szCs w:val="20"/>
        </w:rPr>
        <w:t xml:space="preserve">(this, </w:t>
      </w:r>
      <w:proofErr w:type="spellStart"/>
      <w:r>
        <w:rPr>
          <w:rFonts w:ascii="Courier New" w:eastAsia="Courier New" w:hAnsi="Courier New" w:cs="Courier New"/>
          <w:sz w:val="20"/>
          <w:szCs w:val="20"/>
        </w:rPr>
        <w:t>R.raw.robotrock</w:t>
      </w:r>
      <w:proofErr w:type="spellEnd"/>
      <w:r>
        <w:rPr>
          <w:rFonts w:ascii="Courier New" w:eastAsia="Courier New" w:hAnsi="Courier New" w:cs="Courier New"/>
          <w:sz w:val="20"/>
          <w:szCs w:val="20"/>
        </w:rPr>
        <w:t>);</w:t>
      </w:r>
    </w:p>
    <w:p w14:paraId="6CF025CF"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proofErr w:type="spellStart"/>
      <w:proofErr w:type="gramStart"/>
      <w:r>
        <w:rPr>
          <w:rFonts w:ascii="Courier New" w:eastAsia="Courier New" w:hAnsi="Courier New" w:cs="Courier New"/>
          <w:sz w:val="20"/>
          <w:szCs w:val="20"/>
        </w:rPr>
        <w:t>player.setLooping</w:t>
      </w:r>
      <w:proofErr w:type="spellEnd"/>
      <w:proofErr w:type="gramEnd"/>
      <w:r>
        <w:rPr>
          <w:rFonts w:ascii="Courier New" w:eastAsia="Courier New" w:hAnsi="Courier New" w:cs="Courier New"/>
          <w:sz w:val="20"/>
          <w:szCs w:val="20"/>
        </w:rPr>
        <w:t>(false); // Set looping</w:t>
      </w:r>
    </w:p>
    <w:p w14:paraId="53E75821" w14:textId="77777777" w:rsidR="007C695C" w:rsidRDefault="007C695C">
      <w:pPr>
        <w:rPr>
          <w:rFonts w:ascii="Courier New" w:eastAsia="Courier New" w:hAnsi="Courier New" w:cs="Courier New"/>
          <w:sz w:val="20"/>
          <w:szCs w:val="20"/>
        </w:rPr>
      </w:pPr>
    </w:p>
    <w:p w14:paraId="6D2CD369"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 Get the button from the view</w:t>
      </w:r>
    </w:p>
    <w:p w14:paraId="6BB752C9"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proofErr w:type="spellStart"/>
      <w:r>
        <w:rPr>
          <w:rFonts w:ascii="Courier New" w:eastAsia="Courier New" w:hAnsi="Courier New" w:cs="Courier New"/>
          <w:sz w:val="20"/>
          <w:szCs w:val="20"/>
        </w:rPr>
        <w:t>playerButton</w:t>
      </w:r>
      <w:proofErr w:type="spellEnd"/>
      <w:r>
        <w:rPr>
          <w:rFonts w:ascii="Courier New" w:eastAsia="Courier New" w:hAnsi="Courier New" w:cs="Courier New"/>
          <w:sz w:val="20"/>
          <w:szCs w:val="20"/>
        </w:rPr>
        <w:t xml:space="preserve"> = (Button) </w:t>
      </w:r>
      <w:proofErr w:type="spellStart"/>
      <w:proofErr w:type="gramStart"/>
      <w:r>
        <w:rPr>
          <w:rFonts w:ascii="Courier New" w:eastAsia="Courier New" w:hAnsi="Courier New" w:cs="Courier New"/>
          <w:sz w:val="20"/>
          <w:szCs w:val="20"/>
        </w:rPr>
        <w:t>this.findViewById</w:t>
      </w:r>
      <w:proofErr w:type="spellEnd"/>
      <w:proofErr w:type="gramEnd"/>
      <w:r>
        <w:rPr>
          <w:rFonts w:ascii="Courier New" w:eastAsia="Courier New" w:hAnsi="Courier New" w:cs="Courier New"/>
          <w:sz w:val="20"/>
          <w:szCs w:val="20"/>
        </w:rPr>
        <w:t>(</w:t>
      </w:r>
      <w:proofErr w:type="spellStart"/>
      <w:r>
        <w:rPr>
          <w:rFonts w:ascii="Courier New" w:eastAsia="Courier New" w:hAnsi="Courier New" w:cs="Courier New"/>
          <w:sz w:val="20"/>
          <w:szCs w:val="20"/>
        </w:rPr>
        <w:t>R.id.play</w:t>
      </w:r>
      <w:proofErr w:type="spellEnd"/>
      <w:r>
        <w:rPr>
          <w:rFonts w:ascii="Courier New" w:eastAsia="Courier New" w:hAnsi="Courier New" w:cs="Courier New"/>
          <w:sz w:val="20"/>
          <w:szCs w:val="20"/>
        </w:rPr>
        <w:t>);</w:t>
      </w:r>
    </w:p>
    <w:p w14:paraId="72EFDBBB"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proofErr w:type="spellStart"/>
      <w:r>
        <w:rPr>
          <w:rFonts w:ascii="Courier New" w:eastAsia="Courier New" w:hAnsi="Courier New" w:cs="Courier New"/>
          <w:sz w:val="20"/>
          <w:szCs w:val="20"/>
        </w:rPr>
        <w:t>playerButton.setText</w:t>
      </w:r>
      <w:proofErr w:type="spellEnd"/>
      <w:r>
        <w:rPr>
          <w:rFonts w:ascii="Courier New" w:eastAsia="Courier New" w:hAnsi="Courier New" w:cs="Courier New"/>
          <w:sz w:val="20"/>
          <w:szCs w:val="20"/>
        </w:rPr>
        <w:t>(</w:t>
      </w:r>
      <w:proofErr w:type="spellStart"/>
      <w:proofErr w:type="gramStart"/>
      <w:r>
        <w:rPr>
          <w:rFonts w:ascii="Courier New" w:eastAsia="Courier New" w:hAnsi="Courier New" w:cs="Courier New"/>
          <w:sz w:val="20"/>
          <w:szCs w:val="20"/>
        </w:rPr>
        <w:t>R.string</w:t>
      </w:r>
      <w:proofErr w:type="gramEnd"/>
      <w:r>
        <w:rPr>
          <w:rFonts w:ascii="Courier New" w:eastAsia="Courier New" w:hAnsi="Courier New" w:cs="Courier New"/>
          <w:sz w:val="20"/>
          <w:szCs w:val="20"/>
        </w:rPr>
        <w:t>.stop_label</w:t>
      </w:r>
      <w:proofErr w:type="spellEnd"/>
      <w:r>
        <w:rPr>
          <w:rFonts w:ascii="Courier New" w:eastAsia="Courier New" w:hAnsi="Courier New" w:cs="Courier New"/>
          <w:sz w:val="20"/>
          <w:szCs w:val="20"/>
        </w:rPr>
        <w:t>);</w:t>
      </w:r>
    </w:p>
    <w:p w14:paraId="76CD98BB"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proofErr w:type="spellStart"/>
      <w:r>
        <w:rPr>
          <w:rFonts w:ascii="Courier New" w:eastAsia="Courier New" w:hAnsi="Courier New" w:cs="Courier New"/>
          <w:sz w:val="20"/>
          <w:szCs w:val="20"/>
        </w:rPr>
        <w:t>playerButton.setOnClickListener</w:t>
      </w:r>
      <w:proofErr w:type="spellEnd"/>
      <w:r>
        <w:rPr>
          <w:rFonts w:ascii="Courier New" w:eastAsia="Courier New" w:hAnsi="Courier New" w:cs="Courier New"/>
          <w:sz w:val="20"/>
          <w:szCs w:val="20"/>
        </w:rPr>
        <w:t>(this);</w:t>
      </w:r>
    </w:p>
    <w:p w14:paraId="48692B41" w14:textId="77777777" w:rsidR="007C695C" w:rsidRDefault="007C695C">
      <w:pPr>
        <w:rPr>
          <w:rFonts w:ascii="Courier New" w:eastAsia="Courier New" w:hAnsi="Courier New" w:cs="Courier New"/>
          <w:sz w:val="20"/>
          <w:szCs w:val="20"/>
        </w:rPr>
      </w:pPr>
    </w:p>
    <w:p w14:paraId="05AD370E"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 Begin playing selected media</w:t>
      </w:r>
    </w:p>
    <w:p w14:paraId="6125D0C7"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proofErr w:type="spellStart"/>
      <w:proofErr w:type="gramStart"/>
      <w:r>
        <w:rPr>
          <w:rFonts w:ascii="Courier New" w:eastAsia="Courier New" w:hAnsi="Courier New" w:cs="Courier New"/>
          <w:sz w:val="20"/>
          <w:szCs w:val="20"/>
        </w:rPr>
        <w:t>demoPlay</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w:t>
      </w:r>
    </w:p>
    <w:p w14:paraId="02C74115" w14:textId="77777777" w:rsidR="007C695C" w:rsidRDefault="007C695C">
      <w:pPr>
        <w:rPr>
          <w:rFonts w:ascii="Courier New" w:eastAsia="Courier New" w:hAnsi="Courier New" w:cs="Courier New"/>
          <w:sz w:val="20"/>
          <w:szCs w:val="20"/>
        </w:rPr>
      </w:pPr>
    </w:p>
    <w:p w14:paraId="31186D7D"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 Release media instance to system</w:t>
      </w:r>
    </w:p>
    <w:p w14:paraId="112D2A5C"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proofErr w:type="spellStart"/>
      <w:proofErr w:type="gramStart"/>
      <w:r>
        <w:rPr>
          <w:rFonts w:ascii="Courier New" w:eastAsia="Courier New" w:hAnsi="Courier New" w:cs="Courier New"/>
          <w:sz w:val="20"/>
          <w:szCs w:val="20"/>
        </w:rPr>
        <w:t>player.release</w:t>
      </w:r>
      <w:proofErr w:type="spellEnd"/>
      <w:proofErr w:type="gramEnd"/>
      <w:r>
        <w:rPr>
          <w:rFonts w:ascii="Courier New" w:eastAsia="Courier New" w:hAnsi="Courier New" w:cs="Courier New"/>
          <w:sz w:val="20"/>
          <w:szCs w:val="20"/>
        </w:rPr>
        <w:t>();</w:t>
      </w:r>
    </w:p>
    <w:p w14:paraId="0CBEBCA7" w14:textId="77777777" w:rsidR="007C695C" w:rsidRDefault="007C695C">
      <w:pPr>
        <w:rPr>
          <w:rFonts w:ascii="Courier New" w:eastAsia="Courier New" w:hAnsi="Courier New" w:cs="Courier New"/>
          <w:sz w:val="20"/>
          <w:szCs w:val="20"/>
        </w:rPr>
      </w:pPr>
    </w:p>
    <w:p w14:paraId="0C58131C"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ab/>
        <w:t>}</w:t>
      </w:r>
    </w:p>
    <w:p w14:paraId="29E1D4BE" w14:textId="77777777" w:rsidR="007C695C" w:rsidRDefault="007C695C">
      <w:pPr>
        <w:rPr>
          <w:rFonts w:ascii="Courier New" w:eastAsia="Courier New" w:hAnsi="Courier New" w:cs="Courier New"/>
          <w:sz w:val="20"/>
          <w:szCs w:val="20"/>
        </w:rPr>
      </w:pPr>
    </w:p>
    <w:p w14:paraId="57AB4002"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ab/>
        <w:t>@Override</w:t>
      </w:r>
    </w:p>
    <w:p w14:paraId="5FC37566"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ab/>
        <w:t xml:space="preserve">public void </w:t>
      </w:r>
      <w:proofErr w:type="spellStart"/>
      <w:proofErr w:type="gramStart"/>
      <w:r>
        <w:rPr>
          <w:rFonts w:ascii="Courier New" w:eastAsia="Courier New" w:hAnsi="Courier New" w:cs="Courier New"/>
          <w:sz w:val="20"/>
          <w:szCs w:val="20"/>
        </w:rPr>
        <w:t>onPause</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 {</w:t>
      </w:r>
    </w:p>
    <w:p w14:paraId="687BC0BD"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proofErr w:type="spellStart"/>
      <w:proofErr w:type="gramStart"/>
      <w:r>
        <w:rPr>
          <w:rFonts w:ascii="Courier New" w:eastAsia="Courier New" w:hAnsi="Courier New" w:cs="Courier New"/>
          <w:sz w:val="20"/>
          <w:szCs w:val="20"/>
        </w:rPr>
        <w:t>super.onPause</w:t>
      </w:r>
      <w:proofErr w:type="spellEnd"/>
      <w:proofErr w:type="gramEnd"/>
      <w:r>
        <w:rPr>
          <w:rFonts w:ascii="Courier New" w:eastAsia="Courier New" w:hAnsi="Courier New" w:cs="Courier New"/>
          <w:sz w:val="20"/>
          <w:szCs w:val="20"/>
        </w:rPr>
        <w:t>();</w:t>
      </w:r>
    </w:p>
    <w:p w14:paraId="6E9E0812"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proofErr w:type="spellStart"/>
      <w:proofErr w:type="gramStart"/>
      <w:r>
        <w:rPr>
          <w:rFonts w:ascii="Courier New" w:eastAsia="Courier New" w:hAnsi="Courier New" w:cs="Courier New"/>
          <w:sz w:val="20"/>
          <w:szCs w:val="20"/>
        </w:rPr>
        <w:t>player.pause</w:t>
      </w:r>
      <w:proofErr w:type="spellEnd"/>
      <w:proofErr w:type="gramEnd"/>
      <w:r>
        <w:rPr>
          <w:rFonts w:ascii="Courier New" w:eastAsia="Courier New" w:hAnsi="Courier New" w:cs="Courier New"/>
          <w:sz w:val="20"/>
          <w:szCs w:val="20"/>
        </w:rPr>
        <w:t>();</w:t>
      </w:r>
    </w:p>
    <w:p w14:paraId="3FA88C95"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ab/>
        <w:t>}</w:t>
      </w:r>
    </w:p>
    <w:p w14:paraId="4025F54A" w14:textId="77777777" w:rsidR="007C695C" w:rsidRDefault="007C695C">
      <w:pPr>
        <w:rPr>
          <w:rFonts w:ascii="Courier New" w:eastAsia="Courier New" w:hAnsi="Courier New" w:cs="Courier New"/>
          <w:sz w:val="20"/>
          <w:szCs w:val="20"/>
        </w:rPr>
      </w:pPr>
    </w:p>
    <w:p w14:paraId="0B3FE477"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ab/>
        <w:t>// Initiate media player pause</w:t>
      </w:r>
    </w:p>
    <w:p w14:paraId="2D2C4EC5"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ab/>
        <w:t xml:space="preserve">private void </w:t>
      </w:r>
      <w:proofErr w:type="spellStart"/>
      <w:proofErr w:type="gramStart"/>
      <w:r>
        <w:rPr>
          <w:rFonts w:ascii="Courier New" w:eastAsia="Courier New" w:hAnsi="Courier New" w:cs="Courier New"/>
          <w:sz w:val="20"/>
          <w:szCs w:val="20"/>
        </w:rPr>
        <w:t>demoPause</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w:t>
      </w:r>
    </w:p>
    <w:p w14:paraId="17D6B57C"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player.pause</w:t>
      </w:r>
      <w:proofErr w:type="spellEnd"/>
      <w:proofErr w:type="gramEnd"/>
      <w:r>
        <w:rPr>
          <w:rFonts w:ascii="Courier New" w:eastAsia="Courier New" w:hAnsi="Courier New" w:cs="Courier New"/>
          <w:sz w:val="20"/>
          <w:szCs w:val="20"/>
        </w:rPr>
        <w:t>();</w:t>
      </w:r>
    </w:p>
    <w:p w14:paraId="22FD0853"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playerButton.setTex</w:t>
      </w:r>
      <w:r>
        <w:rPr>
          <w:rFonts w:ascii="Courier New" w:eastAsia="Courier New" w:hAnsi="Courier New" w:cs="Courier New"/>
          <w:sz w:val="20"/>
          <w:szCs w:val="20"/>
        </w:rPr>
        <w:t>t</w:t>
      </w:r>
      <w:proofErr w:type="spellEnd"/>
      <w:r>
        <w:rPr>
          <w:rFonts w:ascii="Courier New" w:eastAsia="Courier New" w:hAnsi="Courier New" w:cs="Courier New"/>
          <w:sz w:val="20"/>
          <w:szCs w:val="20"/>
        </w:rPr>
        <w:t>(</w:t>
      </w:r>
      <w:proofErr w:type="spellStart"/>
      <w:proofErr w:type="gramStart"/>
      <w:r>
        <w:rPr>
          <w:rFonts w:ascii="Courier New" w:eastAsia="Courier New" w:hAnsi="Courier New" w:cs="Courier New"/>
          <w:sz w:val="20"/>
          <w:szCs w:val="20"/>
        </w:rPr>
        <w:t>R.string</w:t>
      </w:r>
      <w:proofErr w:type="gramEnd"/>
      <w:r>
        <w:rPr>
          <w:rFonts w:ascii="Courier New" w:eastAsia="Courier New" w:hAnsi="Courier New" w:cs="Courier New"/>
          <w:sz w:val="20"/>
          <w:szCs w:val="20"/>
        </w:rPr>
        <w:t>.play_label</w:t>
      </w:r>
      <w:proofErr w:type="spellEnd"/>
      <w:r>
        <w:rPr>
          <w:rFonts w:ascii="Courier New" w:eastAsia="Courier New" w:hAnsi="Courier New" w:cs="Courier New"/>
          <w:sz w:val="20"/>
          <w:szCs w:val="20"/>
        </w:rPr>
        <w:t>);</w:t>
      </w:r>
    </w:p>
    <w:p w14:paraId="60352D6B"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Toast.makeText</w:t>
      </w:r>
      <w:proofErr w:type="spellEnd"/>
      <w:r>
        <w:rPr>
          <w:rFonts w:ascii="Courier New" w:eastAsia="Courier New" w:hAnsi="Courier New" w:cs="Courier New"/>
          <w:sz w:val="20"/>
          <w:szCs w:val="20"/>
        </w:rPr>
        <w:t xml:space="preserve">(this, </w:t>
      </w:r>
      <w:proofErr w:type="spellStart"/>
      <w:r>
        <w:rPr>
          <w:rFonts w:ascii="Courier New" w:eastAsia="Courier New" w:hAnsi="Courier New" w:cs="Courier New"/>
          <w:sz w:val="20"/>
          <w:szCs w:val="20"/>
        </w:rPr>
        <w:t>notPlaying</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Toast.LENGTH_LONG</w:t>
      </w:r>
      <w:proofErr w:type="spellEnd"/>
      <w:proofErr w:type="gramStart"/>
      <w:r>
        <w:rPr>
          <w:rFonts w:ascii="Courier New" w:eastAsia="Courier New" w:hAnsi="Courier New" w:cs="Courier New"/>
          <w:sz w:val="20"/>
          <w:szCs w:val="20"/>
        </w:rPr>
        <w:t>).show</w:t>
      </w:r>
      <w:proofErr w:type="gramEnd"/>
      <w:r>
        <w:rPr>
          <w:rFonts w:ascii="Courier New" w:eastAsia="Courier New" w:hAnsi="Courier New" w:cs="Courier New"/>
          <w:sz w:val="20"/>
          <w:szCs w:val="20"/>
        </w:rPr>
        <w:t>();</w:t>
      </w:r>
    </w:p>
    <w:p w14:paraId="731C56D5"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Log.d</w:t>
      </w:r>
      <w:proofErr w:type="spellEnd"/>
      <w:r>
        <w:rPr>
          <w:rFonts w:ascii="Courier New" w:eastAsia="Courier New" w:hAnsi="Courier New" w:cs="Courier New"/>
          <w:sz w:val="20"/>
          <w:szCs w:val="20"/>
        </w:rPr>
        <w:t xml:space="preserve">(TAG, </w:t>
      </w:r>
      <w:proofErr w:type="spellStart"/>
      <w:r>
        <w:rPr>
          <w:rFonts w:ascii="Courier New" w:eastAsia="Courier New" w:hAnsi="Courier New" w:cs="Courier New"/>
          <w:sz w:val="20"/>
          <w:szCs w:val="20"/>
        </w:rPr>
        <w:t>notPlaying</w:t>
      </w:r>
      <w:proofErr w:type="spellEnd"/>
      <w:r>
        <w:rPr>
          <w:rFonts w:ascii="Courier New" w:eastAsia="Courier New" w:hAnsi="Courier New" w:cs="Courier New"/>
          <w:sz w:val="20"/>
          <w:szCs w:val="20"/>
        </w:rPr>
        <w:t>);</w:t>
      </w:r>
    </w:p>
    <w:p w14:paraId="213C17FA"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ab/>
        <w:t>}</w:t>
      </w:r>
    </w:p>
    <w:p w14:paraId="19708932" w14:textId="77777777" w:rsidR="007C695C" w:rsidRDefault="007C695C">
      <w:pPr>
        <w:rPr>
          <w:rFonts w:ascii="Courier New" w:eastAsia="Courier New" w:hAnsi="Courier New" w:cs="Courier New"/>
          <w:sz w:val="20"/>
          <w:szCs w:val="20"/>
        </w:rPr>
      </w:pPr>
    </w:p>
    <w:p w14:paraId="0D4BFF8F"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ab/>
        <w:t>// Initiate playing the media player</w:t>
      </w:r>
    </w:p>
    <w:p w14:paraId="3797D3DC"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ab/>
        <w:t xml:space="preserve">private void </w:t>
      </w:r>
      <w:proofErr w:type="spellStart"/>
      <w:proofErr w:type="gramStart"/>
      <w:r>
        <w:rPr>
          <w:rFonts w:ascii="Courier New" w:eastAsia="Courier New" w:hAnsi="Courier New" w:cs="Courier New"/>
          <w:sz w:val="20"/>
          <w:szCs w:val="20"/>
        </w:rPr>
        <w:t>demoPlay</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w:t>
      </w:r>
    </w:p>
    <w:p w14:paraId="56A780A1"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player.start</w:t>
      </w:r>
      <w:proofErr w:type="spellEnd"/>
      <w:proofErr w:type="gramEnd"/>
      <w:r>
        <w:rPr>
          <w:rFonts w:ascii="Courier New" w:eastAsia="Courier New" w:hAnsi="Courier New" w:cs="Courier New"/>
          <w:sz w:val="20"/>
          <w:szCs w:val="20"/>
        </w:rPr>
        <w:t>();</w:t>
      </w:r>
    </w:p>
    <w:p w14:paraId="72FE74EE"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playerButton.set</w:t>
      </w:r>
      <w:r>
        <w:rPr>
          <w:rFonts w:ascii="Courier New" w:eastAsia="Courier New" w:hAnsi="Courier New" w:cs="Courier New"/>
          <w:sz w:val="20"/>
          <w:szCs w:val="20"/>
        </w:rPr>
        <w:t>Text</w:t>
      </w:r>
      <w:proofErr w:type="spellEnd"/>
      <w:r>
        <w:rPr>
          <w:rFonts w:ascii="Courier New" w:eastAsia="Courier New" w:hAnsi="Courier New" w:cs="Courier New"/>
          <w:sz w:val="20"/>
          <w:szCs w:val="20"/>
        </w:rPr>
        <w:t>(</w:t>
      </w:r>
      <w:proofErr w:type="spellStart"/>
      <w:proofErr w:type="gramStart"/>
      <w:r>
        <w:rPr>
          <w:rFonts w:ascii="Courier New" w:eastAsia="Courier New" w:hAnsi="Courier New" w:cs="Courier New"/>
          <w:sz w:val="20"/>
          <w:szCs w:val="20"/>
        </w:rPr>
        <w:t>R.string</w:t>
      </w:r>
      <w:proofErr w:type="gramEnd"/>
      <w:r>
        <w:rPr>
          <w:rFonts w:ascii="Courier New" w:eastAsia="Courier New" w:hAnsi="Courier New" w:cs="Courier New"/>
          <w:sz w:val="20"/>
          <w:szCs w:val="20"/>
        </w:rPr>
        <w:t>.stop_label</w:t>
      </w:r>
      <w:proofErr w:type="spellEnd"/>
      <w:r>
        <w:rPr>
          <w:rFonts w:ascii="Courier New" w:eastAsia="Courier New" w:hAnsi="Courier New" w:cs="Courier New"/>
          <w:sz w:val="20"/>
          <w:szCs w:val="20"/>
        </w:rPr>
        <w:t>);</w:t>
      </w:r>
    </w:p>
    <w:p w14:paraId="26D8C380"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Toast.makeText</w:t>
      </w:r>
      <w:proofErr w:type="spellEnd"/>
      <w:r>
        <w:rPr>
          <w:rFonts w:ascii="Courier New" w:eastAsia="Courier New" w:hAnsi="Courier New" w:cs="Courier New"/>
          <w:sz w:val="20"/>
          <w:szCs w:val="20"/>
        </w:rPr>
        <w:t xml:space="preserve">(this, </w:t>
      </w:r>
      <w:proofErr w:type="spellStart"/>
      <w:r>
        <w:rPr>
          <w:rFonts w:ascii="Courier New" w:eastAsia="Courier New" w:hAnsi="Courier New" w:cs="Courier New"/>
          <w:sz w:val="20"/>
          <w:szCs w:val="20"/>
        </w:rPr>
        <w:t>isPlaying</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Toast.LENGTH_LONG</w:t>
      </w:r>
      <w:proofErr w:type="spellEnd"/>
      <w:proofErr w:type="gramStart"/>
      <w:r>
        <w:rPr>
          <w:rFonts w:ascii="Courier New" w:eastAsia="Courier New" w:hAnsi="Courier New" w:cs="Courier New"/>
          <w:sz w:val="20"/>
          <w:szCs w:val="20"/>
        </w:rPr>
        <w:t>).show</w:t>
      </w:r>
      <w:proofErr w:type="gramEnd"/>
      <w:r>
        <w:rPr>
          <w:rFonts w:ascii="Courier New" w:eastAsia="Courier New" w:hAnsi="Courier New" w:cs="Courier New"/>
          <w:sz w:val="20"/>
          <w:szCs w:val="20"/>
        </w:rPr>
        <w:t>();</w:t>
      </w:r>
    </w:p>
    <w:p w14:paraId="64D0D4D9"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Log.d</w:t>
      </w:r>
      <w:proofErr w:type="spellEnd"/>
      <w:r>
        <w:rPr>
          <w:rFonts w:ascii="Courier New" w:eastAsia="Courier New" w:hAnsi="Courier New" w:cs="Courier New"/>
          <w:sz w:val="20"/>
          <w:szCs w:val="20"/>
        </w:rPr>
        <w:t xml:space="preserve">(TAG, </w:t>
      </w:r>
      <w:proofErr w:type="spellStart"/>
      <w:r>
        <w:rPr>
          <w:rFonts w:ascii="Courier New" w:eastAsia="Courier New" w:hAnsi="Courier New" w:cs="Courier New"/>
          <w:sz w:val="20"/>
          <w:szCs w:val="20"/>
        </w:rPr>
        <w:t>isPlaying</w:t>
      </w:r>
      <w:proofErr w:type="spellEnd"/>
      <w:r>
        <w:rPr>
          <w:rFonts w:ascii="Courier New" w:eastAsia="Courier New" w:hAnsi="Courier New" w:cs="Courier New"/>
          <w:sz w:val="20"/>
          <w:szCs w:val="20"/>
        </w:rPr>
        <w:t>);</w:t>
      </w:r>
    </w:p>
    <w:p w14:paraId="3A827062"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ab/>
        <w:t>}</w:t>
      </w:r>
    </w:p>
    <w:p w14:paraId="391E3A7E" w14:textId="77777777" w:rsidR="007C695C" w:rsidRDefault="007C695C">
      <w:pPr>
        <w:rPr>
          <w:rFonts w:ascii="Courier New" w:eastAsia="Courier New" w:hAnsi="Courier New" w:cs="Courier New"/>
          <w:sz w:val="20"/>
          <w:szCs w:val="20"/>
        </w:rPr>
      </w:pPr>
    </w:p>
    <w:p w14:paraId="57B6B3E9"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ab/>
        <w:t>// Toggle between the play and pause</w:t>
      </w:r>
    </w:p>
    <w:p w14:paraId="1720DE12"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ab/>
        <w:t xml:space="preserve">private void </w:t>
      </w:r>
      <w:proofErr w:type="spellStart"/>
      <w:proofErr w:type="gramStart"/>
      <w:r>
        <w:rPr>
          <w:rFonts w:ascii="Courier New" w:eastAsia="Courier New" w:hAnsi="Courier New" w:cs="Courier New"/>
          <w:sz w:val="20"/>
          <w:szCs w:val="20"/>
        </w:rPr>
        <w:t>playPause</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 {</w:t>
      </w:r>
    </w:p>
    <w:p w14:paraId="62F405A5"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if(</w:t>
      </w:r>
      <w:proofErr w:type="spellStart"/>
      <w:proofErr w:type="gramStart"/>
      <w:r>
        <w:rPr>
          <w:rFonts w:ascii="Courier New" w:eastAsia="Courier New" w:hAnsi="Courier New" w:cs="Courier New"/>
          <w:sz w:val="20"/>
          <w:szCs w:val="20"/>
        </w:rPr>
        <w:t>player.isPlaying</w:t>
      </w:r>
      <w:proofErr w:type="spellEnd"/>
      <w:proofErr w:type="gramEnd"/>
      <w:r>
        <w:rPr>
          <w:rFonts w:ascii="Courier New" w:eastAsia="Courier New" w:hAnsi="Courier New" w:cs="Courier New"/>
          <w:sz w:val="20"/>
          <w:szCs w:val="20"/>
        </w:rPr>
        <w:t>()) {</w:t>
      </w:r>
    </w:p>
    <w:p w14:paraId="4689721E"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demoPause</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w:t>
      </w:r>
    </w:p>
    <w:p w14:paraId="21EBC74F"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 else {</w:t>
      </w:r>
    </w:p>
    <w:p w14:paraId="6D49F671"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 xml:space="preserve">  </w:t>
      </w:r>
      <w:proofErr w:type="spellStart"/>
      <w:proofErr w:type="gramStart"/>
      <w:r>
        <w:rPr>
          <w:rFonts w:ascii="Courier New" w:eastAsia="Courier New" w:hAnsi="Courier New" w:cs="Courier New"/>
          <w:sz w:val="20"/>
          <w:szCs w:val="20"/>
        </w:rPr>
        <w:t>demoPlay</w:t>
      </w:r>
      <w:proofErr w:type="spellEnd"/>
      <w:r>
        <w:rPr>
          <w:rFonts w:ascii="Courier New" w:eastAsia="Courier New" w:hAnsi="Courier New" w:cs="Courier New"/>
          <w:sz w:val="20"/>
          <w:szCs w:val="20"/>
        </w:rPr>
        <w:t>(</w:t>
      </w:r>
      <w:proofErr w:type="gramEnd"/>
      <w:r>
        <w:rPr>
          <w:rFonts w:ascii="Courier New" w:eastAsia="Courier New" w:hAnsi="Courier New" w:cs="Courier New"/>
          <w:sz w:val="20"/>
          <w:szCs w:val="20"/>
        </w:rPr>
        <w:t>);</w:t>
      </w:r>
    </w:p>
    <w:p w14:paraId="49803799"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t>}</w:t>
      </w:r>
      <w:r>
        <w:rPr>
          <w:rFonts w:ascii="Courier New" w:eastAsia="Courier New" w:hAnsi="Courier New" w:cs="Courier New"/>
          <w:sz w:val="20"/>
          <w:szCs w:val="20"/>
        </w:rPr>
        <w:tab/>
      </w:r>
    </w:p>
    <w:p w14:paraId="56E1CDCF"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ab/>
        <w:t>}</w:t>
      </w:r>
    </w:p>
    <w:p w14:paraId="2FA16740"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w:t>
      </w:r>
    </w:p>
    <w:p w14:paraId="5E02CF0D" w14:textId="77777777" w:rsidR="007C695C" w:rsidRDefault="007C695C">
      <w:pPr>
        <w:rPr>
          <w:sz w:val="20"/>
          <w:szCs w:val="20"/>
        </w:rPr>
      </w:pPr>
    </w:p>
    <w:p w14:paraId="2CCE0688" w14:textId="77777777" w:rsidR="007C695C" w:rsidRDefault="00A10EA8">
      <w:pPr>
        <w:rPr>
          <w:b/>
          <w:sz w:val="20"/>
          <w:szCs w:val="20"/>
        </w:rPr>
      </w:pPr>
      <w:r>
        <w:rPr>
          <w:b/>
          <w:sz w:val="20"/>
          <w:szCs w:val="20"/>
        </w:rPr>
        <w:t>main.xml</w:t>
      </w:r>
    </w:p>
    <w:p w14:paraId="76DD5CF4" w14:textId="77777777" w:rsidR="007C695C" w:rsidRDefault="007C695C">
      <w:pPr>
        <w:rPr>
          <w:sz w:val="20"/>
          <w:szCs w:val="20"/>
        </w:rPr>
      </w:pPr>
    </w:p>
    <w:p w14:paraId="2543FCC5" w14:textId="77777777" w:rsidR="007C695C" w:rsidRDefault="00A10EA8">
      <w:pPr>
        <w:rPr>
          <w:sz w:val="20"/>
          <w:szCs w:val="20"/>
        </w:rPr>
      </w:pPr>
      <w:r>
        <w:rPr>
          <w:sz w:val="20"/>
          <w:szCs w:val="20"/>
        </w:rPr>
        <w:t>Layout file</w:t>
      </w:r>
    </w:p>
    <w:p w14:paraId="3C44DC6C" w14:textId="77777777" w:rsidR="007C695C" w:rsidRDefault="00A10EA8">
      <w:pPr>
        <w:rPr>
          <w:sz w:val="20"/>
          <w:szCs w:val="20"/>
        </w:rPr>
      </w:pPr>
      <w:r>
        <w:rPr>
          <w:sz w:val="20"/>
          <w:szCs w:val="20"/>
        </w:rPr>
        <w:t>Code:</w:t>
      </w:r>
    </w:p>
    <w:p w14:paraId="38C8E052"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&lt;?xml version="1.0" encoding="utf-8"?&gt;</w:t>
      </w:r>
    </w:p>
    <w:p w14:paraId="0D526F67"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&lt;</w:t>
      </w:r>
      <w:proofErr w:type="spellStart"/>
      <w:r>
        <w:rPr>
          <w:rFonts w:ascii="Courier New" w:eastAsia="Courier New" w:hAnsi="Courier New" w:cs="Courier New"/>
          <w:sz w:val="20"/>
          <w:szCs w:val="20"/>
        </w:rPr>
        <w:t>LinearLayout</w:t>
      </w:r>
      <w:proofErr w:type="spellEnd"/>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xmlns:android</w:t>
      </w:r>
      <w:proofErr w:type="spellEnd"/>
      <w:proofErr w:type="gramEnd"/>
      <w:r>
        <w:rPr>
          <w:rFonts w:ascii="Courier New" w:eastAsia="Courier New" w:hAnsi="Courier New" w:cs="Courier New"/>
          <w:sz w:val="20"/>
          <w:szCs w:val="20"/>
        </w:rPr>
        <w:t>="https://schemas.android.com/</w:t>
      </w:r>
      <w:proofErr w:type="spellStart"/>
      <w:r>
        <w:rPr>
          <w:rFonts w:ascii="Courier New" w:eastAsia="Courier New" w:hAnsi="Courier New" w:cs="Courier New"/>
          <w:sz w:val="20"/>
          <w:szCs w:val="20"/>
        </w:rPr>
        <w:t>apk</w:t>
      </w:r>
      <w:proofErr w:type="spellEnd"/>
      <w:r>
        <w:rPr>
          <w:rFonts w:ascii="Courier New" w:eastAsia="Courier New" w:hAnsi="Courier New" w:cs="Courier New"/>
          <w:sz w:val="20"/>
          <w:szCs w:val="20"/>
        </w:rPr>
        <w:t>/res/android"</w:t>
      </w:r>
    </w:p>
    <w:p w14:paraId="2E886C14"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ab/>
      </w:r>
      <w:proofErr w:type="spellStart"/>
      <w:proofErr w:type="gramStart"/>
      <w:r>
        <w:rPr>
          <w:rFonts w:ascii="Courier New" w:eastAsia="Courier New" w:hAnsi="Courier New" w:cs="Courier New"/>
          <w:sz w:val="20"/>
          <w:szCs w:val="20"/>
        </w:rPr>
        <w:t>android:orientation</w:t>
      </w:r>
      <w:proofErr w:type="spellEnd"/>
      <w:proofErr w:type="gramEnd"/>
      <w:r>
        <w:rPr>
          <w:rFonts w:ascii="Courier New" w:eastAsia="Courier New" w:hAnsi="Courier New" w:cs="Courier New"/>
          <w:sz w:val="20"/>
          <w:szCs w:val="20"/>
        </w:rPr>
        <w:t xml:space="preserve">="vertical" </w:t>
      </w:r>
      <w:proofErr w:type="spellStart"/>
      <w:r>
        <w:rPr>
          <w:rFonts w:ascii="Courier New" w:eastAsia="Courier New" w:hAnsi="Courier New" w:cs="Courier New"/>
          <w:sz w:val="20"/>
          <w:szCs w:val="20"/>
        </w:rPr>
        <w:t>android:layout_width</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fill_parent</w:t>
      </w:r>
      <w:proofErr w:type="spellEnd"/>
      <w:r>
        <w:rPr>
          <w:rFonts w:ascii="Courier New" w:eastAsia="Courier New" w:hAnsi="Courier New" w:cs="Courier New"/>
          <w:sz w:val="20"/>
          <w:szCs w:val="20"/>
        </w:rPr>
        <w:t>"</w:t>
      </w:r>
    </w:p>
    <w:p w14:paraId="42A714CE"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ab/>
      </w:r>
      <w:proofErr w:type="spellStart"/>
      <w:proofErr w:type="gramStart"/>
      <w:r>
        <w:rPr>
          <w:rFonts w:ascii="Courier New" w:eastAsia="Courier New" w:hAnsi="Courier New" w:cs="Courier New"/>
          <w:sz w:val="20"/>
          <w:szCs w:val="20"/>
        </w:rPr>
        <w:t>android:layout</w:t>
      </w:r>
      <w:proofErr w:type="gramEnd"/>
      <w:r>
        <w:rPr>
          <w:rFonts w:ascii="Courier New" w:eastAsia="Courier New" w:hAnsi="Courier New" w:cs="Courier New"/>
          <w:sz w:val="20"/>
          <w:szCs w:val="20"/>
        </w:rPr>
        <w:t>_height</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fill_parent</w:t>
      </w:r>
      <w:proofErr w:type="spellEnd"/>
      <w:r>
        <w:rPr>
          <w:rFonts w:ascii="Courier New" w:eastAsia="Courier New" w:hAnsi="Courier New" w:cs="Courier New"/>
          <w:sz w:val="20"/>
          <w:szCs w:val="20"/>
        </w:rPr>
        <w:t>"&gt;</w:t>
      </w:r>
    </w:p>
    <w:p w14:paraId="1ED5FF00"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lastRenderedPageBreak/>
        <w:tab/>
        <w:t>&lt;</w:t>
      </w:r>
      <w:proofErr w:type="spellStart"/>
      <w:r>
        <w:rPr>
          <w:rFonts w:ascii="Courier New" w:eastAsia="Courier New" w:hAnsi="Courier New" w:cs="Courier New"/>
          <w:sz w:val="20"/>
          <w:szCs w:val="20"/>
        </w:rPr>
        <w:t>TextView</w:t>
      </w:r>
      <w:proofErr w:type="spellEnd"/>
      <w:r>
        <w:rPr>
          <w:rFonts w:ascii="Courier New" w:eastAsia="Courier New" w:hAnsi="Courier New" w:cs="Courier New"/>
          <w:sz w:val="20"/>
          <w:szCs w:val="20"/>
        </w:rPr>
        <w:t xml:space="preserve"> </w:t>
      </w:r>
      <w:proofErr w:type="spellStart"/>
      <w:proofErr w:type="gramStart"/>
      <w:r>
        <w:rPr>
          <w:rFonts w:ascii="Courier New" w:eastAsia="Courier New" w:hAnsi="Courier New" w:cs="Courier New"/>
          <w:sz w:val="20"/>
          <w:szCs w:val="20"/>
        </w:rPr>
        <w:t>android:layout</w:t>
      </w:r>
      <w:proofErr w:type="gramEnd"/>
      <w:r>
        <w:rPr>
          <w:rFonts w:ascii="Courier New" w:eastAsia="Courier New" w:hAnsi="Courier New" w:cs="Courier New"/>
          <w:sz w:val="20"/>
          <w:szCs w:val="20"/>
        </w:rPr>
        <w:t>_width</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fill_parent</w:t>
      </w:r>
      <w:proofErr w:type="spellEnd"/>
      <w:r>
        <w:rPr>
          <w:rFonts w:ascii="Courier New" w:eastAsia="Courier New" w:hAnsi="Courier New" w:cs="Courier New"/>
          <w:sz w:val="20"/>
          <w:szCs w:val="20"/>
        </w:rPr>
        <w:t>"</w:t>
      </w:r>
    </w:p>
    <w:p w14:paraId="12A46683"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proofErr w:type="spellStart"/>
      <w:proofErr w:type="gramStart"/>
      <w:r>
        <w:rPr>
          <w:rFonts w:ascii="Courier New" w:eastAsia="Courier New" w:hAnsi="Courier New" w:cs="Courier New"/>
          <w:sz w:val="20"/>
          <w:szCs w:val="20"/>
        </w:rPr>
        <w:t>android:layout</w:t>
      </w:r>
      <w:proofErr w:type="gramEnd"/>
      <w:r>
        <w:rPr>
          <w:rFonts w:ascii="Courier New" w:eastAsia="Courier New" w:hAnsi="Courier New" w:cs="Courier New"/>
          <w:sz w:val="20"/>
          <w:szCs w:val="20"/>
        </w:rPr>
        <w:t>_height</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wrap_c</w:t>
      </w:r>
      <w:r>
        <w:rPr>
          <w:rFonts w:ascii="Courier New" w:eastAsia="Courier New" w:hAnsi="Courier New" w:cs="Courier New"/>
          <w:sz w:val="20"/>
          <w:szCs w:val="20"/>
        </w:rPr>
        <w:t>ontent</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android:text</w:t>
      </w:r>
      <w:proofErr w:type="spellEnd"/>
      <w:r>
        <w:rPr>
          <w:rFonts w:ascii="Courier New" w:eastAsia="Courier New" w:hAnsi="Courier New" w:cs="Courier New"/>
          <w:sz w:val="20"/>
          <w:szCs w:val="20"/>
        </w:rPr>
        <w:t>="@string/hello" /&gt;</w:t>
      </w:r>
    </w:p>
    <w:p w14:paraId="47FD7C51"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ab/>
        <w:t xml:space="preserve">&lt;Button </w:t>
      </w:r>
      <w:proofErr w:type="spellStart"/>
      <w:proofErr w:type="gramStart"/>
      <w:r>
        <w:rPr>
          <w:rFonts w:ascii="Courier New" w:eastAsia="Courier New" w:hAnsi="Courier New" w:cs="Courier New"/>
          <w:sz w:val="20"/>
          <w:szCs w:val="20"/>
        </w:rPr>
        <w:t>android:layout</w:t>
      </w:r>
      <w:proofErr w:type="gramEnd"/>
      <w:r>
        <w:rPr>
          <w:rFonts w:ascii="Courier New" w:eastAsia="Courier New" w:hAnsi="Courier New" w:cs="Courier New"/>
          <w:sz w:val="20"/>
          <w:szCs w:val="20"/>
        </w:rPr>
        <w:t>_width</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wrap_content</w:t>
      </w:r>
      <w:proofErr w:type="spellEnd"/>
      <w:r>
        <w:rPr>
          <w:rFonts w:ascii="Courier New" w:eastAsia="Courier New" w:hAnsi="Courier New" w:cs="Courier New"/>
          <w:sz w:val="20"/>
          <w:szCs w:val="20"/>
        </w:rPr>
        <w:t>"</w:t>
      </w:r>
    </w:p>
    <w:p w14:paraId="62970943"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proofErr w:type="spellStart"/>
      <w:proofErr w:type="gramStart"/>
      <w:r>
        <w:rPr>
          <w:rFonts w:ascii="Courier New" w:eastAsia="Courier New" w:hAnsi="Courier New" w:cs="Courier New"/>
          <w:sz w:val="20"/>
          <w:szCs w:val="20"/>
        </w:rPr>
        <w:t>android:layout</w:t>
      </w:r>
      <w:proofErr w:type="gramEnd"/>
      <w:r>
        <w:rPr>
          <w:rFonts w:ascii="Courier New" w:eastAsia="Courier New" w:hAnsi="Courier New" w:cs="Courier New"/>
          <w:sz w:val="20"/>
          <w:szCs w:val="20"/>
        </w:rPr>
        <w:t>_height</w:t>
      </w:r>
      <w:proofErr w:type="spellEnd"/>
      <w:r>
        <w:rPr>
          <w:rFonts w:ascii="Courier New" w:eastAsia="Courier New" w:hAnsi="Courier New" w:cs="Courier New"/>
          <w:sz w:val="20"/>
          <w:szCs w:val="20"/>
        </w:rPr>
        <w:t>="</w:t>
      </w:r>
      <w:proofErr w:type="spellStart"/>
      <w:r>
        <w:rPr>
          <w:rFonts w:ascii="Courier New" w:eastAsia="Courier New" w:hAnsi="Courier New" w:cs="Courier New"/>
          <w:sz w:val="20"/>
          <w:szCs w:val="20"/>
        </w:rPr>
        <w:t>wrap_content</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android:id</w:t>
      </w:r>
      <w:proofErr w:type="spellEnd"/>
      <w:r>
        <w:rPr>
          <w:rFonts w:ascii="Courier New" w:eastAsia="Courier New" w:hAnsi="Courier New" w:cs="Courier New"/>
          <w:sz w:val="20"/>
          <w:szCs w:val="20"/>
        </w:rPr>
        <w:t>="@+id/play"</w:t>
      </w:r>
    </w:p>
    <w:p w14:paraId="574B4760"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ab/>
      </w:r>
      <w:r>
        <w:rPr>
          <w:rFonts w:ascii="Courier New" w:eastAsia="Courier New" w:hAnsi="Courier New" w:cs="Courier New"/>
          <w:sz w:val="20"/>
          <w:szCs w:val="20"/>
        </w:rPr>
        <w:tab/>
      </w:r>
      <w:proofErr w:type="spellStart"/>
      <w:r>
        <w:rPr>
          <w:rFonts w:ascii="Courier New" w:eastAsia="Courier New" w:hAnsi="Courier New" w:cs="Courier New"/>
          <w:sz w:val="20"/>
          <w:szCs w:val="20"/>
        </w:rPr>
        <w:t>android:text</w:t>
      </w:r>
      <w:proofErr w:type="spellEnd"/>
      <w:r>
        <w:rPr>
          <w:rFonts w:ascii="Courier New" w:eastAsia="Courier New" w:hAnsi="Courier New" w:cs="Courier New"/>
          <w:sz w:val="20"/>
          <w:szCs w:val="20"/>
        </w:rPr>
        <w:t>="@string/</w:t>
      </w:r>
      <w:proofErr w:type="spellStart"/>
      <w:r>
        <w:rPr>
          <w:rFonts w:ascii="Courier New" w:eastAsia="Courier New" w:hAnsi="Courier New" w:cs="Courier New"/>
          <w:sz w:val="20"/>
          <w:szCs w:val="20"/>
        </w:rPr>
        <w:t>play_label</w:t>
      </w:r>
      <w:proofErr w:type="spellEnd"/>
      <w:r>
        <w:rPr>
          <w:rFonts w:ascii="Courier New" w:eastAsia="Courier New" w:hAnsi="Courier New" w:cs="Courier New"/>
          <w:sz w:val="20"/>
          <w:szCs w:val="20"/>
        </w:rPr>
        <w:t>"&gt;&lt;/Button&gt;</w:t>
      </w:r>
    </w:p>
    <w:p w14:paraId="7DFE0743"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&lt;/</w:t>
      </w:r>
      <w:proofErr w:type="spellStart"/>
      <w:r>
        <w:rPr>
          <w:rFonts w:ascii="Courier New" w:eastAsia="Courier New" w:hAnsi="Courier New" w:cs="Courier New"/>
          <w:sz w:val="20"/>
          <w:szCs w:val="20"/>
        </w:rPr>
        <w:t>LinearLayout</w:t>
      </w:r>
      <w:proofErr w:type="spellEnd"/>
      <w:r>
        <w:rPr>
          <w:rFonts w:ascii="Courier New" w:eastAsia="Courier New" w:hAnsi="Courier New" w:cs="Courier New"/>
          <w:sz w:val="20"/>
          <w:szCs w:val="20"/>
        </w:rPr>
        <w:t>&gt;</w:t>
      </w:r>
    </w:p>
    <w:p w14:paraId="156989EE" w14:textId="77777777" w:rsidR="007C695C" w:rsidRDefault="007C695C">
      <w:pPr>
        <w:rPr>
          <w:rFonts w:ascii="Courier New" w:eastAsia="Courier New" w:hAnsi="Courier New" w:cs="Courier New"/>
          <w:sz w:val="20"/>
          <w:szCs w:val="20"/>
        </w:rPr>
      </w:pPr>
    </w:p>
    <w:p w14:paraId="0CDD3B38" w14:textId="77777777" w:rsidR="007C695C" w:rsidRDefault="007C695C">
      <w:pPr>
        <w:rPr>
          <w:rFonts w:ascii="Courier New" w:eastAsia="Courier New" w:hAnsi="Courier New" w:cs="Courier New"/>
          <w:sz w:val="20"/>
          <w:szCs w:val="20"/>
        </w:rPr>
      </w:pPr>
    </w:p>
    <w:p w14:paraId="1E3578F6" w14:textId="77777777" w:rsidR="007C695C" w:rsidRDefault="007C695C">
      <w:pPr>
        <w:rPr>
          <w:rFonts w:ascii="Courier New" w:eastAsia="Courier New" w:hAnsi="Courier New" w:cs="Courier New"/>
          <w:sz w:val="20"/>
          <w:szCs w:val="20"/>
        </w:rPr>
      </w:pPr>
    </w:p>
    <w:p w14:paraId="046E2FE4"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strings.xml</w:t>
      </w:r>
    </w:p>
    <w:p w14:paraId="122FEBFD" w14:textId="77777777" w:rsidR="007C695C" w:rsidRDefault="007C695C">
      <w:pPr>
        <w:rPr>
          <w:rFonts w:ascii="Courier New" w:eastAsia="Courier New" w:hAnsi="Courier New" w:cs="Courier New"/>
          <w:sz w:val="20"/>
          <w:szCs w:val="20"/>
        </w:rPr>
      </w:pPr>
    </w:p>
    <w:p w14:paraId="537CF830"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Code:</w:t>
      </w:r>
    </w:p>
    <w:p w14:paraId="7C4A3AE0"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&lt;?xml version="1.0" encod</w:t>
      </w:r>
      <w:r>
        <w:rPr>
          <w:rFonts w:ascii="Courier New" w:eastAsia="Courier New" w:hAnsi="Courier New" w:cs="Courier New"/>
          <w:sz w:val="20"/>
          <w:szCs w:val="20"/>
        </w:rPr>
        <w:t>ing="utf-8"?&gt;</w:t>
      </w:r>
    </w:p>
    <w:p w14:paraId="46C1A3BA"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&lt;resources&gt;</w:t>
      </w:r>
    </w:p>
    <w:p w14:paraId="0DB2F642"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&lt;string name="hello"&gt;Hello World, </w:t>
      </w:r>
      <w:proofErr w:type="spellStart"/>
      <w:r>
        <w:rPr>
          <w:rFonts w:ascii="Courier New" w:eastAsia="Courier New" w:hAnsi="Courier New" w:cs="Courier New"/>
          <w:sz w:val="20"/>
          <w:szCs w:val="20"/>
        </w:rPr>
        <w:t>AudioDemo</w:t>
      </w:r>
      <w:proofErr w:type="spellEnd"/>
      <w:r>
        <w:rPr>
          <w:rFonts w:ascii="Courier New" w:eastAsia="Courier New" w:hAnsi="Courier New" w:cs="Courier New"/>
          <w:sz w:val="20"/>
          <w:szCs w:val="20"/>
        </w:rPr>
        <w:t>&lt;/string&gt;</w:t>
      </w:r>
    </w:p>
    <w:p w14:paraId="259DF3BB"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 xml:space="preserve">    &lt;string name="</w:t>
      </w:r>
      <w:proofErr w:type="spellStart"/>
      <w:r>
        <w:rPr>
          <w:rFonts w:ascii="Courier New" w:eastAsia="Courier New" w:hAnsi="Courier New" w:cs="Courier New"/>
          <w:sz w:val="20"/>
          <w:szCs w:val="20"/>
        </w:rPr>
        <w:t>app_name</w:t>
      </w:r>
      <w:proofErr w:type="spellEnd"/>
      <w:r>
        <w:rPr>
          <w:rFonts w:ascii="Courier New" w:eastAsia="Courier New" w:hAnsi="Courier New" w:cs="Courier New"/>
          <w:sz w:val="20"/>
          <w:szCs w:val="20"/>
        </w:rPr>
        <w:t>"&gt;Audio Demo&lt;/string&gt;</w:t>
      </w:r>
    </w:p>
    <w:p w14:paraId="379C17CA"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&lt;string name="</w:t>
      </w:r>
      <w:proofErr w:type="spellStart"/>
      <w:r>
        <w:rPr>
          <w:rFonts w:ascii="Courier New" w:eastAsia="Courier New" w:hAnsi="Courier New" w:cs="Courier New"/>
          <w:sz w:val="20"/>
          <w:szCs w:val="20"/>
        </w:rPr>
        <w:t>play_label</w:t>
      </w:r>
      <w:proofErr w:type="spellEnd"/>
      <w:r>
        <w:rPr>
          <w:rFonts w:ascii="Courier New" w:eastAsia="Courier New" w:hAnsi="Courier New" w:cs="Courier New"/>
          <w:sz w:val="20"/>
          <w:szCs w:val="20"/>
        </w:rPr>
        <w:t>"&gt;Play&lt;/string&gt;</w:t>
      </w:r>
    </w:p>
    <w:p w14:paraId="7A496577"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&lt;string name="</w:t>
      </w:r>
      <w:proofErr w:type="spellStart"/>
      <w:r>
        <w:rPr>
          <w:rFonts w:ascii="Courier New" w:eastAsia="Courier New" w:hAnsi="Courier New" w:cs="Courier New"/>
          <w:sz w:val="20"/>
          <w:szCs w:val="20"/>
        </w:rPr>
        <w:t>stop_label</w:t>
      </w:r>
      <w:proofErr w:type="spellEnd"/>
      <w:r>
        <w:rPr>
          <w:rFonts w:ascii="Courier New" w:eastAsia="Courier New" w:hAnsi="Courier New" w:cs="Courier New"/>
          <w:sz w:val="20"/>
          <w:szCs w:val="20"/>
        </w:rPr>
        <w:t>"&gt;Stop&lt;/string&gt;</w:t>
      </w:r>
    </w:p>
    <w:p w14:paraId="6CC67233" w14:textId="77777777" w:rsidR="007C695C" w:rsidRDefault="00A10EA8">
      <w:pPr>
        <w:rPr>
          <w:rFonts w:ascii="Courier New" w:eastAsia="Courier New" w:hAnsi="Courier New" w:cs="Courier New"/>
          <w:sz w:val="20"/>
          <w:szCs w:val="20"/>
        </w:rPr>
      </w:pPr>
      <w:r>
        <w:rPr>
          <w:rFonts w:ascii="Courier New" w:eastAsia="Courier New" w:hAnsi="Courier New" w:cs="Courier New"/>
          <w:sz w:val="20"/>
          <w:szCs w:val="20"/>
        </w:rPr>
        <w:t>&lt;/resources&gt;</w:t>
      </w:r>
    </w:p>
    <w:p w14:paraId="141804FE" w14:textId="77777777" w:rsidR="007C695C" w:rsidRDefault="007C695C">
      <w:pPr>
        <w:rPr>
          <w:sz w:val="20"/>
          <w:szCs w:val="20"/>
        </w:rPr>
      </w:pPr>
    </w:p>
    <w:p w14:paraId="78843E7D" w14:textId="77777777" w:rsidR="007C695C" w:rsidRDefault="00A10EA8">
      <w:pPr>
        <w:rPr>
          <w:sz w:val="20"/>
          <w:szCs w:val="20"/>
        </w:rPr>
      </w:pPr>
      <w:r>
        <w:rPr>
          <w:b/>
          <w:sz w:val="20"/>
          <w:szCs w:val="20"/>
        </w:rPr>
        <w:t>Output</w:t>
      </w:r>
      <w:r>
        <w:rPr>
          <w:sz w:val="20"/>
          <w:szCs w:val="20"/>
        </w:rPr>
        <w:t>:</w:t>
      </w:r>
    </w:p>
    <w:p w14:paraId="045E46C9" w14:textId="77777777" w:rsidR="007C695C" w:rsidRDefault="00A10EA8">
      <w:pPr>
        <w:rPr>
          <w:sz w:val="20"/>
          <w:szCs w:val="20"/>
        </w:rPr>
      </w:pPr>
      <w:r>
        <w:rPr>
          <w:noProof/>
          <w:sz w:val="20"/>
          <w:szCs w:val="20"/>
        </w:rPr>
        <w:drawing>
          <wp:inline distT="114300" distB="114300" distL="114300" distR="114300" wp14:anchorId="113968F6" wp14:editId="627C5458">
            <wp:extent cx="1990725" cy="2824556"/>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2"/>
                    <a:srcRect/>
                    <a:stretch>
                      <a:fillRect/>
                    </a:stretch>
                  </pic:blipFill>
                  <pic:spPr>
                    <a:xfrm>
                      <a:off x="0" y="0"/>
                      <a:ext cx="1990725" cy="2824556"/>
                    </a:xfrm>
                    <a:prstGeom prst="rect">
                      <a:avLst/>
                    </a:prstGeom>
                    <a:ln/>
                  </pic:spPr>
                </pic:pic>
              </a:graphicData>
            </a:graphic>
          </wp:inline>
        </w:drawing>
      </w:r>
    </w:p>
    <w:p w14:paraId="2FCE4CC9" w14:textId="77777777" w:rsidR="007C695C" w:rsidRDefault="007C695C">
      <w:pPr>
        <w:rPr>
          <w:sz w:val="20"/>
          <w:szCs w:val="20"/>
        </w:rPr>
      </w:pPr>
    </w:p>
    <w:p w14:paraId="1864849A" w14:textId="77777777" w:rsidR="007C695C" w:rsidRDefault="007C695C">
      <w:pPr>
        <w:rPr>
          <w:sz w:val="20"/>
          <w:szCs w:val="20"/>
        </w:rPr>
      </w:pPr>
    </w:p>
    <w:p w14:paraId="633FC9A8" w14:textId="77777777" w:rsidR="007C695C" w:rsidRDefault="007C695C">
      <w:pPr>
        <w:rPr>
          <w:sz w:val="20"/>
          <w:szCs w:val="20"/>
        </w:rPr>
      </w:pPr>
    </w:p>
    <w:p w14:paraId="21281756" w14:textId="77777777" w:rsidR="007C695C" w:rsidRDefault="00A10EA8">
      <w:pPr>
        <w:rPr>
          <w:b/>
        </w:rPr>
      </w:pPr>
      <w:r>
        <w:rPr>
          <w:b/>
        </w:rPr>
        <w:t>VIDEO</w:t>
      </w:r>
    </w:p>
    <w:p w14:paraId="1A1407E6" w14:textId="77777777" w:rsidR="007C695C" w:rsidRDefault="00A10EA8">
      <w:pPr>
        <w:pStyle w:val="Heading4"/>
        <w:keepNext w:val="0"/>
        <w:keepLines w:val="0"/>
        <w:shd w:val="clear" w:color="auto" w:fill="FFFFFF"/>
        <w:spacing w:before="240" w:after="40"/>
        <w:jc w:val="both"/>
        <w:rPr>
          <w:color w:val="313131"/>
        </w:rPr>
      </w:pPr>
      <w:bookmarkStart w:id="40" w:name="_qqk2neyqd7zw" w:colFirst="0" w:colLast="0"/>
      <w:bookmarkEnd w:id="40"/>
      <w:r>
        <w:rPr>
          <w:color w:val="313131"/>
        </w:rPr>
        <w:t>activity_main.xml</w:t>
      </w:r>
    </w:p>
    <w:p w14:paraId="0D7FCB3D" w14:textId="77777777" w:rsidR="007C695C" w:rsidRDefault="00A10EA8">
      <w:pPr>
        <w:shd w:val="clear" w:color="auto" w:fill="FFFFFF"/>
        <w:spacing w:before="240" w:after="240"/>
        <w:jc w:val="both"/>
        <w:rPr>
          <w:rFonts w:ascii="Roboto" w:eastAsia="Roboto" w:hAnsi="Roboto" w:cs="Roboto"/>
          <w:b/>
          <w:color w:val="333333"/>
          <w:sz w:val="20"/>
          <w:szCs w:val="20"/>
        </w:rPr>
      </w:pPr>
      <w:r>
        <w:rPr>
          <w:rFonts w:ascii="Roboto" w:eastAsia="Roboto" w:hAnsi="Roboto" w:cs="Roboto"/>
          <w:b/>
          <w:color w:val="333333"/>
          <w:sz w:val="20"/>
          <w:szCs w:val="20"/>
        </w:rPr>
        <w:t xml:space="preserve">Drag the </w:t>
      </w:r>
      <w:proofErr w:type="spellStart"/>
      <w:r>
        <w:rPr>
          <w:rFonts w:ascii="Roboto" w:eastAsia="Roboto" w:hAnsi="Roboto" w:cs="Roboto"/>
          <w:b/>
          <w:color w:val="333333"/>
          <w:sz w:val="20"/>
          <w:szCs w:val="20"/>
        </w:rPr>
        <w:t>VideoView</w:t>
      </w:r>
      <w:proofErr w:type="spellEnd"/>
      <w:r>
        <w:rPr>
          <w:rFonts w:ascii="Roboto" w:eastAsia="Roboto" w:hAnsi="Roboto" w:cs="Roboto"/>
          <w:b/>
          <w:color w:val="333333"/>
          <w:sz w:val="20"/>
          <w:szCs w:val="20"/>
        </w:rPr>
        <w:t xml:space="preserve"> from the palette, now the activity_main.xml file will like this:</w:t>
      </w:r>
    </w:p>
    <w:p w14:paraId="7AA49DFA" w14:textId="77777777" w:rsidR="007C695C" w:rsidRDefault="00A10EA8">
      <w:pPr>
        <w:shd w:val="clear" w:color="auto" w:fill="FFFFFF"/>
        <w:jc w:val="both"/>
        <w:rPr>
          <w:rFonts w:ascii="Roboto" w:eastAsia="Roboto" w:hAnsi="Roboto" w:cs="Roboto"/>
          <w:b/>
          <w:i/>
          <w:color w:val="333333"/>
          <w:sz w:val="19"/>
          <w:szCs w:val="19"/>
        </w:rPr>
      </w:pPr>
      <w:r>
        <w:rPr>
          <w:rFonts w:ascii="Roboto" w:eastAsia="Roboto" w:hAnsi="Roboto" w:cs="Roboto"/>
          <w:b/>
          <w:i/>
          <w:color w:val="333333"/>
          <w:sz w:val="19"/>
          <w:szCs w:val="19"/>
        </w:rPr>
        <w:t>File: activity_main.xml</w:t>
      </w:r>
    </w:p>
    <w:p w14:paraId="184D7037" w14:textId="77777777" w:rsidR="007C695C" w:rsidRDefault="00A10EA8">
      <w:pPr>
        <w:pBdr>
          <w:right w:val="none" w:sz="0" w:space="2" w:color="auto"/>
        </w:pBdr>
        <w:spacing w:before="180" w:after="120" w:line="375" w:lineRule="auto"/>
        <w:rPr>
          <w:rFonts w:ascii="Courier New" w:eastAsia="Courier New" w:hAnsi="Courier New" w:cs="Courier New"/>
          <w:color w:val="313131"/>
          <w:sz w:val="20"/>
          <w:szCs w:val="20"/>
        </w:rPr>
      </w:pPr>
      <w:r>
        <w:rPr>
          <w:rFonts w:ascii="Courier New" w:eastAsia="Courier New" w:hAnsi="Courier New" w:cs="Courier New"/>
          <w:color w:val="313131"/>
          <w:sz w:val="20"/>
          <w:szCs w:val="20"/>
        </w:rPr>
        <w:lastRenderedPageBreak/>
        <w:t>&lt;</w:t>
      </w:r>
      <w:proofErr w:type="spellStart"/>
      <w:r>
        <w:rPr>
          <w:rFonts w:ascii="Courier New" w:eastAsia="Courier New" w:hAnsi="Courier New" w:cs="Courier New"/>
          <w:color w:val="313131"/>
          <w:sz w:val="20"/>
          <w:szCs w:val="20"/>
        </w:rPr>
        <w:t>RelativeLayout</w:t>
      </w:r>
      <w:proofErr w:type="spellEnd"/>
      <w:r>
        <w:rPr>
          <w:rFonts w:ascii="Courier New" w:eastAsia="Courier New" w:hAnsi="Courier New" w:cs="Courier New"/>
          <w:color w:val="313131"/>
          <w:sz w:val="20"/>
          <w:szCs w:val="20"/>
        </w:rPr>
        <w:t xml:space="preserve"> </w:t>
      </w:r>
      <w:proofErr w:type="spellStart"/>
      <w:proofErr w:type="gramStart"/>
      <w:r>
        <w:rPr>
          <w:rFonts w:ascii="Courier New" w:eastAsia="Courier New" w:hAnsi="Courier New" w:cs="Courier New"/>
          <w:color w:val="313131"/>
          <w:sz w:val="20"/>
          <w:szCs w:val="20"/>
        </w:rPr>
        <w:t>xmlns:androclass</w:t>
      </w:r>
      <w:proofErr w:type="spellEnd"/>
      <w:proofErr w:type="gramEnd"/>
      <w:r>
        <w:rPr>
          <w:rFonts w:ascii="Courier New" w:eastAsia="Courier New" w:hAnsi="Courier New" w:cs="Courier New"/>
          <w:color w:val="313131"/>
          <w:sz w:val="20"/>
          <w:szCs w:val="20"/>
        </w:rPr>
        <w:t>="http://schemas.android.com/</w:t>
      </w:r>
      <w:proofErr w:type="spellStart"/>
      <w:r>
        <w:rPr>
          <w:rFonts w:ascii="Courier New" w:eastAsia="Courier New" w:hAnsi="Courier New" w:cs="Courier New"/>
          <w:color w:val="313131"/>
          <w:sz w:val="20"/>
          <w:szCs w:val="20"/>
        </w:rPr>
        <w:t>apk</w:t>
      </w:r>
      <w:proofErr w:type="spellEnd"/>
      <w:r>
        <w:rPr>
          <w:rFonts w:ascii="Courier New" w:eastAsia="Courier New" w:hAnsi="Courier New" w:cs="Courier New"/>
          <w:color w:val="313131"/>
          <w:sz w:val="20"/>
          <w:szCs w:val="20"/>
        </w:rPr>
        <w:t xml:space="preserve">/res/android"  </w:t>
      </w:r>
    </w:p>
    <w:p w14:paraId="6DD6B323" w14:textId="77777777" w:rsidR="007C695C" w:rsidRDefault="00A10EA8">
      <w:pPr>
        <w:pBdr>
          <w:right w:val="none" w:sz="0" w:space="2" w:color="auto"/>
        </w:pBdr>
        <w:spacing w:before="180" w:after="120" w:line="375" w:lineRule="auto"/>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roofErr w:type="spellStart"/>
      <w:proofErr w:type="gramStart"/>
      <w:r>
        <w:rPr>
          <w:rFonts w:ascii="Courier New" w:eastAsia="Courier New" w:hAnsi="Courier New" w:cs="Courier New"/>
          <w:color w:val="313131"/>
          <w:sz w:val="20"/>
          <w:szCs w:val="20"/>
        </w:rPr>
        <w:t>xmlns:tools</w:t>
      </w:r>
      <w:proofErr w:type="spellEnd"/>
      <w:proofErr w:type="gramEnd"/>
      <w:r>
        <w:rPr>
          <w:rFonts w:ascii="Courier New" w:eastAsia="Courier New" w:hAnsi="Courier New" w:cs="Courier New"/>
          <w:color w:val="313131"/>
          <w:sz w:val="20"/>
          <w:szCs w:val="20"/>
        </w:rPr>
        <w:t xml:space="preserve">="http://schemas.android.com/tools"  </w:t>
      </w:r>
    </w:p>
    <w:p w14:paraId="60A338A7" w14:textId="77777777" w:rsidR="007C695C" w:rsidRDefault="00A10EA8">
      <w:pPr>
        <w:pBdr>
          <w:right w:val="none" w:sz="0" w:space="2" w:color="auto"/>
        </w:pBdr>
        <w:spacing w:before="180" w:after="120" w:line="375" w:lineRule="auto"/>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roofErr w:type="spellStart"/>
      <w:proofErr w:type="gramStart"/>
      <w:r>
        <w:rPr>
          <w:rFonts w:ascii="Courier New" w:eastAsia="Courier New" w:hAnsi="Courier New" w:cs="Courier New"/>
          <w:color w:val="313131"/>
          <w:sz w:val="20"/>
          <w:szCs w:val="20"/>
        </w:rPr>
        <w:t>android:layout</w:t>
      </w:r>
      <w:proofErr w:type="gramEnd"/>
      <w:r>
        <w:rPr>
          <w:rFonts w:ascii="Courier New" w:eastAsia="Courier New" w:hAnsi="Courier New" w:cs="Courier New"/>
          <w:color w:val="313131"/>
          <w:sz w:val="20"/>
          <w:szCs w:val="20"/>
        </w:rPr>
        <w:t>_width</w:t>
      </w:r>
      <w:proofErr w:type="spellEnd"/>
      <w:r>
        <w:rPr>
          <w:rFonts w:ascii="Courier New" w:eastAsia="Courier New" w:hAnsi="Courier New" w:cs="Courier New"/>
          <w:color w:val="313131"/>
          <w:sz w:val="20"/>
          <w:szCs w:val="20"/>
        </w:rPr>
        <w:t>="</w:t>
      </w:r>
      <w:proofErr w:type="spellStart"/>
      <w:r>
        <w:rPr>
          <w:rFonts w:ascii="Courier New" w:eastAsia="Courier New" w:hAnsi="Courier New" w:cs="Courier New"/>
          <w:color w:val="313131"/>
          <w:sz w:val="20"/>
          <w:szCs w:val="20"/>
        </w:rPr>
        <w:t>match_parent</w:t>
      </w:r>
      <w:proofErr w:type="spellEnd"/>
      <w:r>
        <w:rPr>
          <w:rFonts w:ascii="Courier New" w:eastAsia="Courier New" w:hAnsi="Courier New" w:cs="Courier New"/>
          <w:color w:val="313131"/>
          <w:sz w:val="20"/>
          <w:szCs w:val="20"/>
        </w:rPr>
        <w:t xml:space="preserve">"  </w:t>
      </w:r>
    </w:p>
    <w:p w14:paraId="70C15115" w14:textId="77777777" w:rsidR="007C695C" w:rsidRDefault="00A10EA8">
      <w:pPr>
        <w:pBdr>
          <w:right w:val="none" w:sz="0" w:space="2" w:color="auto"/>
        </w:pBdr>
        <w:spacing w:before="180" w:after="120" w:line="375" w:lineRule="auto"/>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roofErr w:type="spellStart"/>
      <w:proofErr w:type="gramStart"/>
      <w:r>
        <w:rPr>
          <w:rFonts w:ascii="Courier New" w:eastAsia="Courier New" w:hAnsi="Courier New" w:cs="Courier New"/>
          <w:color w:val="313131"/>
          <w:sz w:val="20"/>
          <w:szCs w:val="20"/>
        </w:rPr>
        <w:t>android:layout</w:t>
      </w:r>
      <w:proofErr w:type="gramEnd"/>
      <w:r>
        <w:rPr>
          <w:rFonts w:ascii="Courier New" w:eastAsia="Courier New" w:hAnsi="Courier New" w:cs="Courier New"/>
          <w:color w:val="313131"/>
          <w:sz w:val="20"/>
          <w:szCs w:val="20"/>
        </w:rPr>
        <w:t>_height</w:t>
      </w:r>
      <w:proofErr w:type="spellEnd"/>
      <w:r>
        <w:rPr>
          <w:rFonts w:ascii="Courier New" w:eastAsia="Courier New" w:hAnsi="Courier New" w:cs="Courier New"/>
          <w:color w:val="313131"/>
          <w:sz w:val="20"/>
          <w:szCs w:val="20"/>
        </w:rPr>
        <w:t>="</w:t>
      </w:r>
      <w:proofErr w:type="spellStart"/>
      <w:r>
        <w:rPr>
          <w:rFonts w:ascii="Courier New" w:eastAsia="Courier New" w:hAnsi="Courier New" w:cs="Courier New"/>
          <w:color w:val="313131"/>
          <w:sz w:val="20"/>
          <w:szCs w:val="20"/>
        </w:rPr>
        <w:t>match_parent</w:t>
      </w:r>
      <w:proofErr w:type="spellEnd"/>
      <w:r>
        <w:rPr>
          <w:rFonts w:ascii="Courier New" w:eastAsia="Courier New" w:hAnsi="Courier New" w:cs="Courier New"/>
          <w:color w:val="313131"/>
          <w:sz w:val="20"/>
          <w:szCs w:val="20"/>
        </w:rPr>
        <w:t xml:space="preserve">"  </w:t>
      </w:r>
    </w:p>
    <w:p w14:paraId="43507A7B" w14:textId="77777777" w:rsidR="007C695C" w:rsidRDefault="00A10EA8">
      <w:pPr>
        <w:pBdr>
          <w:right w:val="none" w:sz="0" w:space="2" w:color="auto"/>
        </w:pBdr>
        <w:spacing w:before="180" w:after="120" w:line="375" w:lineRule="auto"/>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roofErr w:type="spellStart"/>
      <w:proofErr w:type="gramStart"/>
      <w:r>
        <w:rPr>
          <w:rFonts w:ascii="Courier New" w:eastAsia="Courier New" w:hAnsi="Courier New" w:cs="Courier New"/>
          <w:color w:val="313131"/>
          <w:sz w:val="20"/>
          <w:szCs w:val="20"/>
        </w:rPr>
        <w:t>tools:context</w:t>
      </w:r>
      <w:proofErr w:type="spellEnd"/>
      <w:proofErr w:type="gramEnd"/>
      <w:r>
        <w:rPr>
          <w:rFonts w:ascii="Courier New" w:eastAsia="Courier New" w:hAnsi="Courier New" w:cs="Courier New"/>
          <w:color w:val="313131"/>
          <w:sz w:val="20"/>
          <w:szCs w:val="20"/>
        </w:rPr>
        <w:t>=".</w:t>
      </w:r>
      <w:proofErr w:type="spellStart"/>
      <w:r>
        <w:rPr>
          <w:rFonts w:ascii="Courier New" w:eastAsia="Courier New" w:hAnsi="Courier New" w:cs="Courier New"/>
          <w:color w:val="313131"/>
          <w:sz w:val="20"/>
          <w:szCs w:val="20"/>
        </w:rPr>
        <w:t>MainActivity</w:t>
      </w:r>
      <w:proofErr w:type="spellEnd"/>
      <w:r>
        <w:rPr>
          <w:rFonts w:ascii="Courier New" w:eastAsia="Courier New" w:hAnsi="Courier New" w:cs="Courier New"/>
          <w:color w:val="313131"/>
          <w:sz w:val="20"/>
          <w:szCs w:val="20"/>
        </w:rPr>
        <w:t xml:space="preserve">" &gt;  </w:t>
      </w:r>
    </w:p>
    <w:p w14:paraId="0177913C" w14:textId="77777777" w:rsidR="007C695C" w:rsidRDefault="00A10EA8">
      <w:pPr>
        <w:pBdr>
          <w:right w:val="none" w:sz="0" w:space="2" w:color="auto"/>
        </w:pBdr>
        <w:spacing w:before="180" w:after="120" w:line="375" w:lineRule="auto"/>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
    <w:p w14:paraId="630B6863" w14:textId="77777777" w:rsidR="007C695C" w:rsidRDefault="00A10EA8">
      <w:pPr>
        <w:pBdr>
          <w:right w:val="none" w:sz="0" w:space="2" w:color="auto"/>
        </w:pBdr>
        <w:spacing w:before="180" w:after="120" w:line="375" w:lineRule="auto"/>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&lt;</w:t>
      </w:r>
      <w:proofErr w:type="spellStart"/>
      <w:r>
        <w:rPr>
          <w:rFonts w:ascii="Courier New" w:eastAsia="Courier New" w:hAnsi="Courier New" w:cs="Courier New"/>
          <w:color w:val="313131"/>
          <w:sz w:val="20"/>
          <w:szCs w:val="20"/>
        </w:rPr>
        <w:t>VideoView</w:t>
      </w:r>
      <w:proofErr w:type="spellEnd"/>
      <w:r>
        <w:rPr>
          <w:rFonts w:ascii="Courier New" w:eastAsia="Courier New" w:hAnsi="Courier New" w:cs="Courier New"/>
          <w:color w:val="313131"/>
          <w:sz w:val="20"/>
          <w:szCs w:val="20"/>
        </w:rPr>
        <w:t xml:space="preserve">  </w:t>
      </w:r>
    </w:p>
    <w:p w14:paraId="47B083A5" w14:textId="77777777" w:rsidR="007C695C" w:rsidRDefault="00A10EA8">
      <w:pPr>
        <w:pBdr>
          <w:right w:val="none" w:sz="0" w:space="2" w:color="auto"/>
        </w:pBdr>
        <w:spacing w:before="180" w:after="120" w:line="375" w:lineRule="auto"/>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roofErr w:type="spellStart"/>
      <w:r>
        <w:rPr>
          <w:rFonts w:ascii="Courier New" w:eastAsia="Courier New" w:hAnsi="Courier New" w:cs="Courier New"/>
          <w:color w:val="313131"/>
          <w:sz w:val="20"/>
          <w:szCs w:val="20"/>
        </w:rPr>
        <w:t>android:id</w:t>
      </w:r>
      <w:proofErr w:type="spellEnd"/>
      <w:r>
        <w:rPr>
          <w:rFonts w:ascii="Courier New" w:eastAsia="Courier New" w:hAnsi="Courier New" w:cs="Courier New"/>
          <w:color w:val="313131"/>
          <w:sz w:val="20"/>
          <w:szCs w:val="20"/>
        </w:rPr>
        <w:t xml:space="preserve">="@+id/videoView1"  </w:t>
      </w:r>
    </w:p>
    <w:p w14:paraId="59B72289" w14:textId="77777777" w:rsidR="007C695C" w:rsidRDefault="00A10EA8">
      <w:pPr>
        <w:pBdr>
          <w:right w:val="none" w:sz="0" w:space="2" w:color="auto"/>
        </w:pBdr>
        <w:spacing w:before="180" w:after="120" w:line="375" w:lineRule="auto"/>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roofErr w:type="spellStart"/>
      <w:proofErr w:type="gramStart"/>
      <w:r>
        <w:rPr>
          <w:rFonts w:ascii="Courier New" w:eastAsia="Courier New" w:hAnsi="Courier New" w:cs="Courier New"/>
          <w:color w:val="313131"/>
          <w:sz w:val="20"/>
          <w:szCs w:val="20"/>
        </w:rPr>
        <w:t>android:layout</w:t>
      </w:r>
      <w:proofErr w:type="gramEnd"/>
      <w:r>
        <w:rPr>
          <w:rFonts w:ascii="Courier New" w:eastAsia="Courier New" w:hAnsi="Courier New" w:cs="Courier New"/>
          <w:color w:val="313131"/>
          <w:sz w:val="20"/>
          <w:szCs w:val="20"/>
        </w:rPr>
        <w:t>_width</w:t>
      </w:r>
      <w:proofErr w:type="spellEnd"/>
      <w:r>
        <w:rPr>
          <w:rFonts w:ascii="Courier New" w:eastAsia="Courier New" w:hAnsi="Courier New" w:cs="Courier New"/>
          <w:color w:val="313131"/>
          <w:sz w:val="20"/>
          <w:szCs w:val="20"/>
        </w:rPr>
        <w:t>="</w:t>
      </w:r>
      <w:proofErr w:type="spellStart"/>
      <w:r>
        <w:rPr>
          <w:rFonts w:ascii="Courier New" w:eastAsia="Courier New" w:hAnsi="Courier New" w:cs="Courier New"/>
          <w:color w:val="313131"/>
          <w:sz w:val="20"/>
          <w:szCs w:val="20"/>
        </w:rPr>
        <w:t>wrap_content</w:t>
      </w:r>
      <w:proofErr w:type="spellEnd"/>
      <w:r>
        <w:rPr>
          <w:rFonts w:ascii="Courier New" w:eastAsia="Courier New" w:hAnsi="Courier New" w:cs="Courier New"/>
          <w:color w:val="313131"/>
          <w:sz w:val="20"/>
          <w:szCs w:val="20"/>
        </w:rPr>
        <w:t xml:space="preserve">"  </w:t>
      </w:r>
    </w:p>
    <w:p w14:paraId="61B4DA8D" w14:textId="77777777" w:rsidR="007C695C" w:rsidRDefault="00A10EA8">
      <w:pPr>
        <w:pBdr>
          <w:right w:val="none" w:sz="0" w:space="2" w:color="auto"/>
        </w:pBdr>
        <w:spacing w:before="180" w:after="120" w:line="375" w:lineRule="auto"/>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roofErr w:type="spellStart"/>
      <w:proofErr w:type="gramStart"/>
      <w:r>
        <w:rPr>
          <w:rFonts w:ascii="Courier New" w:eastAsia="Courier New" w:hAnsi="Courier New" w:cs="Courier New"/>
          <w:color w:val="313131"/>
          <w:sz w:val="20"/>
          <w:szCs w:val="20"/>
        </w:rPr>
        <w:t>android:layout</w:t>
      </w:r>
      <w:proofErr w:type="gramEnd"/>
      <w:r>
        <w:rPr>
          <w:rFonts w:ascii="Courier New" w:eastAsia="Courier New" w:hAnsi="Courier New" w:cs="Courier New"/>
          <w:color w:val="313131"/>
          <w:sz w:val="20"/>
          <w:szCs w:val="20"/>
        </w:rPr>
        <w:t>_height</w:t>
      </w:r>
      <w:proofErr w:type="spellEnd"/>
      <w:r>
        <w:rPr>
          <w:rFonts w:ascii="Courier New" w:eastAsia="Courier New" w:hAnsi="Courier New" w:cs="Courier New"/>
          <w:color w:val="313131"/>
          <w:sz w:val="20"/>
          <w:szCs w:val="20"/>
        </w:rPr>
        <w:t>="</w:t>
      </w:r>
      <w:proofErr w:type="spellStart"/>
      <w:r>
        <w:rPr>
          <w:rFonts w:ascii="Courier New" w:eastAsia="Courier New" w:hAnsi="Courier New" w:cs="Courier New"/>
          <w:color w:val="313131"/>
          <w:sz w:val="20"/>
          <w:szCs w:val="20"/>
        </w:rPr>
        <w:t>wrap_content</w:t>
      </w:r>
      <w:proofErr w:type="spellEnd"/>
      <w:r>
        <w:rPr>
          <w:rFonts w:ascii="Courier New" w:eastAsia="Courier New" w:hAnsi="Courier New" w:cs="Courier New"/>
          <w:color w:val="313131"/>
          <w:sz w:val="20"/>
          <w:szCs w:val="20"/>
        </w:rPr>
        <w:t xml:space="preserve">"  </w:t>
      </w:r>
    </w:p>
    <w:p w14:paraId="72314BEE" w14:textId="77777777" w:rsidR="007C695C" w:rsidRDefault="00A10EA8">
      <w:pPr>
        <w:pBdr>
          <w:right w:val="none" w:sz="0" w:space="2" w:color="auto"/>
        </w:pBdr>
        <w:spacing w:before="180" w:after="120" w:line="375" w:lineRule="auto"/>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roofErr w:type="spellStart"/>
      <w:proofErr w:type="gramStart"/>
      <w:r>
        <w:rPr>
          <w:rFonts w:ascii="Courier New" w:eastAsia="Courier New" w:hAnsi="Courier New" w:cs="Courier New"/>
          <w:color w:val="313131"/>
          <w:sz w:val="20"/>
          <w:szCs w:val="20"/>
        </w:rPr>
        <w:t>android:layout</w:t>
      </w:r>
      <w:proofErr w:type="gramEnd"/>
      <w:r>
        <w:rPr>
          <w:rFonts w:ascii="Courier New" w:eastAsia="Courier New" w:hAnsi="Courier New" w:cs="Courier New"/>
          <w:color w:val="313131"/>
          <w:sz w:val="20"/>
          <w:szCs w:val="20"/>
        </w:rPr>
        <w:t>_alignParentLeft</w:t>
      </w:r>
      <w:proofErr w:type="spellEnd"/>
      <w:r>
        <w:rPr>
          <w:rFonts w:ascii="Courier New" w:eastAsia="Courier New" w:hAnsi="Courier New" w:cs="Courier New"/>
          <w:color w:val="313131"/>
          <w:sz w:val="20"/>
          <w:szCs w:val="20"/>
        </w:rPr>
        <w:t xml:space="preserve">="true"  </w:t>
      </w:r>
    </w:p>
    <w:p w14:paraId="683ADB33" w14:textId="77777777" w:rsidR="007C695C" w:rsidRDefault="00A10EA8">
      <w:pPr>
        <w:pBdr>
          <w:right w:val="none" w:sz="0" w:space="2" w:color="auto"/>
        </w:pBdr>
        <w:spacing w:before="180" w:after="120" w:line="375" w:lineRule="auto"/>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roofErr w:type="spellStart"/>
      <w:proofErr w:type="gramStart"/>
      <w:r>
        <w:rPr>
          <w:rFonts w:ascii="Courier New" w:eastAsia="Courier New" w:hAnsi="Courier New" w:cs="Courier New"/>
          <w:color w:val="313131"/>
          <w:sz w:val="20"/>
          <w:szCs w:val="20"/>
        </w:rPr>
        <w:t>android:layout</w:t>
      </w:r>
      <w:proofErr w:type="gramEnd"/>
      <w:r>
        <w:rPr>
          <w:rFonts w:ascii="Courier New" w:eastAsia="Courier New" w:hAnsi="Courier New" w:cs="Courier New"/>
          <w:color w:val="313131"/>
          <w:sz w:val="20"/>
          <w:szCs w:val="20"/>
        </w:rPr>
        <w:t>_centerVertical</w:t>
      </w:r>
      <w:proofErr w:type="spellEnd"/>
      <w:r>
        <w:rPr>
          <w:rFonts w:ascii="Courier New" w:eastAsia="Courier New" w:hAnsi="Courier New" w:cs="Courier New"/>
          <w:color w:val="313131"/>
          <w:sz w:val="20"/>
          <w:szCs w:val="20"/>
        </w:rPr>
        <w:t xml:space="preserve">="true" /&gt;  </w:t>
      </w:r>
    </w:p>
    <w:p w14:paraId="34F8298A" w14:textId="77777777" w:rsidR="007C695C" w:rsidRDefault="00A10EA8">
      <w:pPr>
        <w:pBdr>
          <w:right w:val="none" w:sz="0" w:space="2" w:color="auto"/>
        </w:pBdr>
        <w:spacing w:before="180" w:after="120" w:line="375" w:lineRule="auto"/>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
    <w:p w14:paraId="2F5E7032" w14:textId="77777777" w:rsidR="007C695C" w:rsidRDefault="00A10EA8">
      <w:pPr>
        <w:pBdr>
          <w:right w:val="none" w:sz="0" w:space="2" w:color="auto"/>
        </w:pBdr>
        <w:spacing w:before="180" w:after="120" w:line="375" w:lineRule="auto"/>
        <w:rPr>
          <w:rFonts w:ascii="Roboto" w:eastAsia="Roboto" w:hAnsi="Roboto" w:cs="Roboto"/>
          <w:b/>
          <w:sz w:val="20"/>
          <w:szCs w:val="20"/>
        </w:rPr>
      </w:pPr>
      <w:r>
        <w:rPr>
          <w:rFonts w:ascii="Courier New" w:eastAsia="Courier New" w:hAnsi="Courier New" w:cs="Courier New"/>
          <w:color w:val="313131"/>
          <w:sz w:val="20"/>
          <w:szCs w:val="20"/>
        </w:rPr>
        <w:t>&lt;/</w:t>
      </w:r>
      <w:proofErr w:type="spellStart"/>
      <w:r>
        <w:rPr>
          <w:rFonts w:ascii="Courier New" w:eastAsia="Courier New" w:hAnsi="Courier New" w:cs="Courier New"/>
          <w:color w:val="313131"/>
          <w:sz w:val="20"/>
          <w:szCs w:val="20"/>
        </w:rPr>
        <w:t>R</w:t>
      </w:r>
      <w:r>
        <w:rPr>
          <w:rFonts w:ascii="Courier New" w:eastAsia="Courier New" w:hAnsi="Courier New" w:cs="Courier New"/>
          <w:color w:val="313131"/>
          <w:sz w:val="20"/>
          <w:szCs w:val="20"/>
        </w:rPr>
        <w:t>elativeLayout</w:t>
      </w:r>
      <w:proofErr w:type="spellEnd"/>
      <w:r>
        <w:rPr>
          <w:rFonts w:ascii="Courier New" w:eastAsia="Courier New" w:hAnsi="Courier New" w:cs="Courier New"/>
          <w:color w:val="313131"/>
          <w:sz w:val="20"/>
          <w:szCs w:val="20"/>
        </w:rPr>
        <w:t xml:space="preserve">&gt; </w:t>
      </w:r>
      <w:r>
        <w:rPr>
          <w:rFonts w:ascii="Roboto" w:eastAsia="Roboto" w:hAnsi="Roboto" w:cs="Roboto"/>
          <w:b/>
          <w:sz w:val="20"/>
          <w:szCs w:val="20"/>
        </w:rPr>
        <w:t xml:space="preserve"> </w:t>
      </w:r>
    </w:p>
    <w:p w14:paraId="5502F891" w14:textId="77777777" w:rsidR="007C695C" w:rsidRDefault="007C695C">
      <w:pPr>
        <w:rPr>
          <w:b/>
        </w:rPr>
      </w:pPr>
    </w:p>
    <w:p w14:paraId="6E06BAAC" w14:textId="77777777" w:rsidR="007C695C" w:rsidRDefault="00A10EA8">
      <w:pPr>
        <w:pStyle w:val="Heading4"/>
        <w:keepNext w:val="0"/>
        <w:keepLines w:val="0"/>
        <w:shd w:val="clear" w:color="auto" w:fill="FFFFFF"/>
        <w:spacing w:before="240" w:after="40"/>
        <w:jc w:val="both"/>
        <w:rPr>
          <w:b/>
          <w:i/>
          <w:color w:val="313131"/>
          <w:sz w:val="26"/>
          <w:szCs w:val="26"/>
          <w:u w:val="single"/>
        </w:rPr>
      </w:pPr>
      <w:bookmarkStart w:id="41" w:name="_ux29sv3x3a5g" w:colFirst="0" w:colLast="0"/>
      <w:bookmarkEnd w:id="41"/>
      <w:r>
        <w:rPr>
          <w:b/>
          <w:i/>
          <w:color w:val="313131"/>
          <w:sz w:val="26"/>
          <w:szCs w:val="26"/>
          <w:u w:val="single"/>
        </w:rPr>
        <w:t>Activity class</w:t>
      </w:r>
    </w:p>
    <w:p w14:paraId="13345D2F" w14:textId="77777777" w:rsidR="007C695C" w:rsidRDefault="00A10EA8">
      <w:pPr>
        <w:shd w:val="clear" w:color="auto" w:fill="FFFFFF"/>
        <w:jc w:val="both"/>
        <w:rPr>
          <w:rFonts w:ascii="Roboto" w:eastAsia="Roboto" w:hAnsi="Roboto" w:cs="Roboto"/>
          <w:b/>
          <w:i/>
          <w:color w:val="333333"/>
          <w:sz w:val="21"/>
          <w:szCs w:val="21"/>
        </w:rPr>
      </w:pPr>
      <w:r>
        <w:rPr>
          <w:rFonts w:ascii="Roboto" w:eastAsia="Roboto" w:hAnsi="Roboto" w:cs="Roboto"/>
          <w:b/>
          <w:i/>
          <w:color w:val="333333"/>
          <w:sz w:val="21"/>
          <w:szCs w:val="21"/>
        </w:rPr>
        <w:t>File: MainActivity.java</w:t>
      </w:r>
    </w:p>
    <w:p w14:paraId="5AE7A1EC" w14:textId="77777777" w:rsidR="007C695C" w:rsidRDefault="00A10EA8">
      <w:pPr>
        <w:pBdr>
          <w:right w:val="none" w:sz="0" w:space="2" w:color="auto"/>
        </w:pBdr>
        <w:spacing w:before="180" w:after="120" w:line="375" w:lineRule="auto"/>
        <w:rPr>
          <w:rFonts w:ascii="Courier New" w:eastAsia="Courier New" w:hAnsi="Courier New" w:cs="Courier New"/>
          <w:color w:val="313131"/>
          <w:sz w:val="20"/>
          <w:szCs w:val="20"/>
        </w:rPr>
      </w:pPr>
      <w:r>
        <w:rPr>
          <w:rFonts w:ascii="Courier New" w:eastAsia="Courier New" w:hAnsi="Courier New" w:cs="Courier New"/>
          <w:color w:val="313131"/>
          <w:sz w:val="20"/>
          <w:szCs w:val="20"/>
        </w:rPr>
        <w:t>package com.</w:t>
      </w:r>
      <w:proofErr w:type="gramStart"/>
      <w:r>
        <w:rPr>
          <w:rFonts w:ascii="Courier New" w:eastAsia="Courier New" w:hAnsi="Courier New" w:cs="Courier New"/>
          <w:color w:val="313131"/>
          <w:sz w:val="20"/>
          <w:szCs w:val="20"/>
        </w:rPr>
        <w:t>example.video</w:t>
      </w:r>
      <w:proofErr w:type="gramEnd"/>
      <w:r>
        <w:rPr>
          <w:rFonts w:ascii="Courier New" w:eastAsia="Courier New" w:hAnsi="Courier New" w:cs="Courier New"/>
          <w:color w:val="313131"/>
          <w:sz w:val="20"/>
          <w:szCs w:val="20"/>
        </w:rPr>
        <w:t xml:space="preserve">1;  </w:t>
      </w:r>
    </w:p>
    <w:p w14:paraId="033BD060" w14:textId="77777777" w:rsidR="007C695C" w:rsidRDefault="00A10EA8">
      <w:pPr>
        <w:pBdr>
          <w:right w:val="none" w:sz="0" w:space="2" w:color="auto"/>
        </w:pBdr>
        <w:spacing w:before="180" w:after="120" w:line="375" w:lineRule="auto"/>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
    <w:p w14:paraId="28B5AD19" w14:textId="77777777" w:rsidR="007C695C" w:rsidRDefault="00A10EA8">
      <w:pPr>
        <w:pBdr>
          <w:right w:val="none" w:sz="0" w:space="2" w:color="auto"/>
        </w:pBdr>
        <w:spacing w:before="180" w:after="120" w:line="375" w:lineRule="auto"/>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import </w:t>
      </w:r>
      <w:proofErr w:type="spellStart"/>
      <w:proofErr w:type="gramStart"/>
      <w:r>
        <w:rPr>
          <w:rFonts w:ascii="Courier New" w:eastAsia="Courier New" w:hAnsi="Courier New" w:cs="Courier New"/>
          <w:color w:val="313131"/>
          <w:sz w:val="20"/>
          <w:szCs w:val="20"/>
        </w:rPr>
        <w:t>android.net.Uri</w:t>
      </w:r>
      <w:proofErr w:type="spellEnd"/>
      <w:proofErr w:type="gramEnd"/>
      <w:r>
        <w:rPr>
          <w:rFonts w:ascii="Courier New" w:eastAsia="Courier New" w:hAnsi="Courier New" w:cs="Courier New"/>
          <w:color w:val="313131"/>
          <w:sz w:val="20"/>
          <w:szCs w:val="20"/>
        </w:rPr>
        <w:t xml:space="preserve">;  </w:t>
      </w:r>
    </w:p>
    <w:p w14:paraId="5CBE50BB" w14:textId="77777777" w:rsidR="007C695C" w:rsidRDefault="00A10EA8">
      <w:pPr>
        <w:pBdr>
          <w:right w:val="none" w:sz="0" w:space="2" w:color="auto"/>
        </w:pBdr>
        <w:spacing w:before="180" w:after="120" w:line="375" w:lineRule="auto"/>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import </w:t>
      </w:r>
      <w:proofErr w:type="spellStart"/>
      <w:r>
        <w:rPr>
          <w:rFonts w:ascii="Courier New" w:eastAsia="Courier New" w:hAnsi="Courier New" w:cs="Courier New"/>
          <w:color w:val="313131"/>
          <w:sz w:val="20"/>
          <w:szCs w:val="20"/>
        </w:rPr>
        <w:t>android.</w:t>
      </w:r>
      <w:proofErr w:type="gramStart"/>
      <w:r>
        <w:rPr>
          <w:rFonts w:ascii="Courier New" w:eastAsia="Courier New" w:hAnsi="Courier New" w:cs="Courier New"/>
          <w:color w:val="313131"/>
          <w:sz w:val="20"/>
          <w:szCs w:val="20"/>
        </w:rPr>
        <w:t>os.Bundle</w:t>
      </w:r>
      <w:proofErr w:type="spellEnd"/>
      <w:proofErr w:type="gramEnd"/>
      <w:r>
        <w:rPr>
          <w:rFonts w:ascii="Courier New" w:eastAsia="Courier New" w:hAnsi="Courier New" w:cs="Courier New"/>
          <w:color w:val="313131"/>
          <w:sz w:val="20"/>
          <w:szCs w:val="20"/>
        </w:rPr>
        <w:t xml:space="preserve">;  </w:t>
      </w:r>
    </w:p>
    <w:p w14:paraId="0C2BECB4" w14:textId="77777777" w:rsidR="007C695C" w:rsidRDefault="00A10EA8">
      <w:pPr>
        <w:pBdr>
          <w:right w:val="none" w:sz="0" w:space="2" w:color="auto"/>
        </w:pBdr>
        <w:spacing w:before="180" w:after="120" w:line="375" w:lineRule="auto"/>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import </w:t>
      </w:r>
      <w:proofErr w:type="spellStart"/>
      <w:proofErr w:type="gramStart"/>
      <w:r>
        <w:rPr>
          <w:rFonts w:ascii="Courier New" w:eastAsia="Courier New" w:hAnsi="Courier New" w:cs="Courier New"/>
          <w:color w:val="313131"/>
          <w:sz w:val="20"/>
          <w:szCs w:val="20"/>
        </w:rPr>
        <w:t>android.app.Activity</w:t>
      </w:r>
      <w:proofErr w:type="spellEnd"/>
      <w:proofErr w:type="gramEnd"/>
      <w:r>
        <w:rPr>
          <w:rFonts w:ascii="Courier New" w:eastAsia="Courier New" w:hAnsi="Courier New" w:cs="Courier New"/>
          <w:color w:val="313131"/>
          <w:sz w:val="20"/>
          <w:szCs w:val="20"/>
        </w:rPr>
        <w:t xml:space="preserve">;  </w:t>
      </w:r>
    </w:p>
    <w:p w14:paraId="0C2475E8" w14:textId="77777777" w:rsidR="007C695C" w:rsidRDefault="00A10EA8">
      <w:pPr>
        <w:pBdr>
          <w:right w:val="none" w:sz="0" w:space="2" w:color="auto"/>
        </w:pBdr>
        <w:spacing w:before="180" w:after="120" w:line="375" w:lineRule="auto"/>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import </w:t>
      </w:r>
      <w:proofErr w:type="spellStart"/>
      <w:proofErr w:type="gramStart"/>
      <w:r>
        <w:rPr>
          <w:rFonts w:ascii="Courier New" w:eastAsia="Courier New" w:hAnsi="Courier New" w:cs="Courier New"/>
          <w:color w:val="313131"/>
          <w:sz w:val="20"/>
          <w:szCs w:val="20"/>
        </w:rPr>
        <w:t>android.view</w:t>
      </w:r>
      <w:proofErr w:type="gramEnd"/>
      <w:r>
        <w:rPr>
          <w:rFonts w:ascii="Courier New" w:eastAsia="Courier New" w:hAnsi="Courier New" w:cs="Courier New"/>
          <w:color w:val="313131"/>
          <w:sz w:val="20"/>
          <w:szCs w:val="20"/>
        </w:rPr>
        <w:t>.Menu</w:t>
      </w:r>
      <w:proofErr w:type="spellEnd"/>
      <w:r>
        <w:rPr>
          <w:rFonts w:ascii="Courier New" w:eastAsia="Courier New" w:hAnsi="Courier New" w:cs="Courier New"/>
          <w:color w:val="313131"/>
          <w:sz w:val="20"/>
          <w:szCs w:val="20"/>
        </w:rPr>
        <w:t xml:space="preserve">;  </w:t>
      </w:r>
    </w:p>
    <w:p w14:paraId="6DCC07D1" w14:textId="77777777" w:rsidR="007C695C" w:rsidRDefault="00A10EA8">
      <w:pPr>
        <w:pBdr>
          <w:right w:val="none" w:sz="0" w:space="2" w:color="auto"/>
        </w:pBdr>
        <w:spacing w:before="180" w:after="120" w:line="375" w:lineRule="auto"/>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import </w:t>
      </w:r>
      <w:proofErr w:type="spellStart"/>
      <w:proofErr w:type="gramStart"/>
      <w:r>
        <w:rPr>
          <w:rFonts w:ascii="Courier New" w:eastAsia="Courier New" w:hAnsi="Courier New" w:cs="Courier New"/>
          <w:color w:val="313131"/>
          <w:sz w:val="20"/>
          <w:szCs w:val="20"/>
        </w:rPr>
        <w:t>android.widget</w:t>
      </w:r>
      <w:proofErr w:type="gramEnd"/>
      <w:r>
        <w:rPr>
          <w:rFonts w:ascii="Courier New" w:eastAsia="Courier New" w:hAnsi="Courier New" w:cs="Courier New"/>
          <w:color w:val="313131"/>
          <w:sz w:val="20"/>
          <w:szCs w:val="20"/>
        </w:rPr>
        <w:t>.MediaController</w:t>
      </w:r>
      <w:proofErr w:type="spellEnd"/>
      <w:r>
        <w:rPr>
          <w:rFonts w:ascii="Courier New" w:eastAsia="Courier New" w:hAnsi="Courier New" w:cs="Courier New"/>
          <w:color w:val="313131"/>
          <w:sz w:val="20"/>
          <w:szCs w:val="20"/>
        </w:rPr>
        <w:t xml:space="preserve">;  </w:t>
      </w:r>
    </w:p>
    <w:p w14:paraId="4754C227" w14:textId="77777777" w:rsidR="007C695C" w:rsidRDefault="00A10EA8">
      <w:pPr>
        <w:pBdr>
          <w:right w:val="none" w:sz="0" w:space="2" w:color="auto"/>
        </w:pBdr>
        <w:spacing w:before="180" w:after="120" w:line="375" w:lineRule="auto"/>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import </w:t>
      </w:r>
      <w:proofErr w:type="spellStart"/>
      <w:proofErr w:type="gramStart"/>
      <w:r>
        <w:rPr>
          <w:rFonts w:ascii="Courier New" w:eastAsia="Courier New" w:hAnsi="Courier New" w:cs="Courier New"/>
          <w:color w:val="313131"/>
          <w:sz w:val="20"/>
          <w:szCs w:val="20"/>
        </w:rPr>
        <w:t>android.widget</w:t>
      </w:r>
      <w:proofErr w:type="gramEnd"/>
      <w:r>
        <w:rPr>
          <w:rFonts w:ascii="Courier New" w:eastAsia="Courier New" w:hAnsi="Courier New" w:cs="Courier New"/>
          <w:color w:val="313131"/>
          <w:sz w:val="20"/>
          <w:szCs w:val="20"/>
        </w:rPr>
        <w:t>.VideoView</w:t>
      </w:r>
      <w:proofErr w:type="spellEnd"/>
      <w:r>
        <w:rPr>
          <w:rFonts w:ascii="Courier New" w:eastAsia="Courier New" w:hAnsi="Courier New" w:cs="Courier New"/>
          <w:color w:val="313131"/>
          <w:sz w:val="20"/>
          <w:szCs w:val="20"/>
        </w:rPr>
        <w:t xml:space="preserve">;  </w:t>
      </w:r>
    </w:p>
    <w:p w14:paraId="19A93B4C" w14:textId="77777777" w:rsidR="007C695C" w:rsidRDefault="00A10EA8">
      <w:pPr>
        <w:pBdr>
          <w:right w:val="none" w:sz="0" w:space="2" w:color="auto"/>
        </w:pBdr>
        <w:spacing w:before="180" w:after="120" w:line="375" w:lineRule="auto"/>
        <w:rPr>
          <w:rFonts w:ascii="Courier New" w:eastAsia="Courier New" w:hAnsi="Courier New" w:cs="Courier New"/>
          <w:color w:val="313131"/>
          <w:sz w:val="20"/>
          <w:szCs w:val="20"/>
        </w:rPr>
      </w:pPr>
      <w:r>
        <w:rPr>
          <w:rFonts w:ascii="Courier New" w:eastAsia="Courier New" w:hAnsi="Courier New" w:cs="Courier New"/>
          <w:color w:val="313131"/>
          <w:sz w:val="20"/>
          <w:szCs w:val="20"/>
        </w:rPr>
        <w:lastRenderedPageBreak/>
        <w:t xml:space="preserve">  </w:t>
      </w:r>
    </w:p>
    <w:p w14:paraId="0C548005" w14:textId="77777777" w:rsidR="007C695C" w:rsidRDefault="00A10EA8">
      <w:pPr>
        <w:pBdr>
          <w:right w:val="none" w:sz="0" w:space="2" w:color="auto"/>
        </w:pBdr>
        <w:spacing w:before="180" w:after="120" w:line="375" w:lineRule="auto"/>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public class </w:t>
      </w:r>
      <w:proofErr w:type="spellStart"/>
      <w:r>
        <w:rPr>
          <w:rFonts w:ascii="Courier New" w:eastAsia="Courier New" w:hAnsi="Courier New" w:cs="Courier New"/>
          <w:color w:val="313131"/>
          <w:sz w:val="20"/>
          <w:szCs w:val="20"/>
        </w:rPr>
        <w:t>MainActivity</w:t>
      </w:r>
      <w:proofErr w:type="spellEnd"/>
      <w:r>
        <w:rPr>
          <w:rFonts w:ascii="Courier New" w:eastAsia="Courier New" w:hAnsi="Courier New" w:cs="Courier New"/>
          <w:color w:val="313131"/>
          <w:sz w:val="20"/>
          <w:szCs w:val="20"/>
        </w:rPr>
        <w:t xml:space="preserve"> extends Activity {  </w:t>
      </w:r>
    </w:p>
    <w:p w14:paraId="20BFF624" w14:textId="77777777" w:rsidR="007C695C" w:rsidRDefault="00A10EA8">
      <w:pPr>
        <w:pBdr>
          <w:right w:val="none" w:sz="0" w:space="2" w:color="auto"/>
        </w:pBdr>
        <w:spacing w:before="180" w:after="120" w:line="375" w:lineRule="auto"/>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
    <w:p w14:paraId="7F529100" w14:textId="77777777" w:rsidR="007C695C" w:rsidRDefault="00A10EA8">
      <w:pPr>
        <w:pBdr>
          <w:right w:val="none" w:sz="0" w:space="2" w:color="auto"/>
        </w:pBdr>
        <w:spacing w:before="180" w:after="120" w:line="375" w:lineRule="auto"/>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@Override  </w:t>
      </w:r>
    </w:p>
    <w:p w14:paraId="1D91A99C" w14:textId="77777777" w:rsidR="007C695C" w:rsidRDefault="00A10EA8">
      <w:pPr>
        <w:pBdr>
          <w:right w:val="none" w:sz="0" w:space="2" w:color="auto"/>
        </w:pBdr>
        <w:spacing w:before="180" w:after="120" w:line="375" w:lineRule="auto"/>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protected void </w:t>
      </w:r>
      <w:proofErr w:type="spellStart"/>
      <w:proofErr w:type="gramStart"/>
      <w:r>
        <w:rPr>
          <w:rFonts w:ascii="Courier New" w:eastAsia="Courier New" w:hAnsi="Courier New" w:cs="Courier New"/>
          <w:color w:val="313131"/>
          <w:sz w:val="20"/>
          <w:szCs w:val="20"/>
        </w:rPr>
        <w:t>onCreate</w:t>
      </w:r>
      <w:proofErr w:type="spellEnd"/>
      <w:r>
        <w:rPr>
          <w:rFonts w:ascii="Courier New" w:eastAsia="Courier New" w:hAnsi="Courier New" w:cs="Courier New"/>
          <w:color w:val="313131"/>
          <w:sz w:val="20"/>
          <w:szCs w:val="20"/>
        </w:rPr>
        <w:t>(</w:t>
      </w:r>
      <w:proofErr w:type="gramEnd"/>
      <w:r>
        <w:rPr>
          <w:rFonts w:ascii="Courier New" w:eastAsia="Courier New" w:hAnsi="Courier New" w:cs="Courier New"/>
          <w:color w:val="313131"/>
          <w:sz w:val="20"/>
          <w:szCs w:val="20"/>
        </w:rPr>
        <w:t xml:space="preserve">Bundle </w:t>
      </w:r>
      <w:proofErr w:type="spellStart"/>
      <w:r>
        <w:rPr>
          <w:rFonts w:ascii="Courier New" w:eastAsia="Courier New" w:hAnsi="Courier New" w:cs="Courier New"/>
          <w:color w:val="313131"/>
          <w:sz w:val="20"/>
          <w:szCs w:val="20"/>
        </w:rPr>
        <w:t>savedInstanceState</w:t>
      </w:r>
      <w:proofErr w:type="spellEnd"/>
      <w:r>
        <w:rPr>
          <w:rFonts w:ascii="Courier New" w:eastAsia="Courier New" w:hAnsi="Courier New" w:cs="Courier New"/>
          <w:color w:val="313131"/>
          <w:sz w:val="20"/>
          <w:szCs w:val="20"/>
        </w:rPr>
        <w:t xml:space="preserve">) {  </w:t>
      </w:r>
    </w:p>
    <w:p w14:paraId="78247BD8" w14:textId="77777777" w:rsidR="007C695C" w:rsidRDefault="00A10EA8">
      <w:pPr>
        <w:pBdr>
          <w:right w:val="none" w:sz="0" w:space="2" w:color="auto"/>
        </w:pBdr>
        <w:spacing w:before="180" w:after="120" w:line="375" w:lineRule="auto"/>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roofErr w:type="spellStart"/>
      <w:proofErr w:type="gramStart"/>
      <w:r>
        <w:rPr>
          <w:rFonts w:ascii="Courier New" w:eastAsia="Courier New" w:hAnsi="Courier New" w:cs="Courier New"/>
          <w:color w:val="313131"/>
          <w:sz w:val="20"/>
          <w:szCs w:val="20"/>
        </w:rPr>
        <w:t>super.onCreate</w:t>
      </w:r>
      <w:proofErr w:type="spellEnd"/>
      <w:proofErr w:type="gramEnd"/>
      <w:r>
        <w:rPr>
          <w:rFonts w:ascii="Courier New" w:eastAsia="Courier New" w:hAnsi="Courier New" w:cs="Courier New"/>
          <w:color w:val="313131"/>
          <w:sz w:val="20"/>
          <w:szCs w:val="20"/>
        </w:rPr>
        <w:t>(</w:t>
      </w:r>
      <w:proofErr w:type="spellStart"/>
      <w:r>
        <w:rPr>
          <w:rFonts w:ascii="Courier New" w:eastAsia="Courier New" w:hAnsi="Courier New" w:cs="Courier New"/>
          <w:color w:val="313131"/>
          <w:sz w:val="20"/>
          <w:szCs w:val="20"/>
        </w:rPr>
        <w:t>savedInstanceState</w:t>
      </w:r>
      <w:proofErr w:type="spellEnd"/>
      <w:r>
        <w:rPr>
          <w:rFonts w:ascii="Courier New" w:eastAsia="Courier New" w:hAnsi="Courier New" w:cs="Courier New"/>
          <w:color w:val="313131"/>
          <w:sz w:val="20"/>
          <w:szCs w:val="20"/>
        </w:rPr>
        <w:t xml:space="preserve">);  </w:t>
      </w:r>
    </w:p>
    <w:p w14:paraId="2AAFF3D3" w14:textId="77777777" w:rsidR="007C695C" w:rsidRDefault="00A10EA8">
      <w:pPr>
        <w:pBdr>
          <w:right w:val="none" w:sz="0" w:space="2" w:color="auto"/>
        </w:pBdr>
        <w:spacing w:before="180" w:after="120" w:line="375" w:lineRule="auto"/>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roofErr w:type="spellStart"/>
      <w:r>
        <w:rPr>
          <w:rFonts w:ascii="Courier New" w:eastAsia="Courier New" w:hAnsi="Courier New" w:cs="Courier New"/>
          <w:color w:val="313131"/>
          <w:sz w:val="20"/>
          <w:szCs w:val="20"/>
        </w:rPr>
        <w:t>setContentView</w:t>
      </w:r>
      <w:proofErr w:type="spellEnd"/>
      <w:r>
        <w:rPr>
          <w:rFonts w:ascii="Courier New" w:eastAsia="Courier New" w:hAnsi="Courier New" w:cs="Courier New"/>
          <w:color w:val="313131"/>
          <w:sz w:val="20"/>
          <w:szCs w:val="20"/>
        </w:rPr>
        <w:t>(</w:t>
      </w:r>
      <w:proofErr w:type="spellStart"/>
      <w:proofErr w:type="gramStart"/>
      <w:r>
        <w:rPr>
          <w:rFonts w:ascii="Courier New" w:eastAsia="Courier New" w:hAnsi="Courier New" w:cs="Courier New"/>
          <w:color w:val="313131"/>
          <w:sz w:val="20"/>
          <w:szCs w:val="20"/>
        </w:rPr>
        <w:t>R.layout</w:t>
      </w:r>
      <w:proofErr w:type="gramEnd"/>
      <w:r>
        <w:rPr>
          <w:rFonts w:ascii="Courier New" w:eastAsia="Courier New" w:hAnsi="Courier New" w:cs="Courier New"/>
          <w:color w:val="313131"/>
          <w:sz w:val="20"/>
          <w:szCs w:val="20"/>
        </w:rPr>
        <w:t>.activity_main</w:t>
      </w:r>
      <w:proofErr w:type="spellEnd"/>
      <w:r>
        <w:rPr>
          <w:rFonts w:ascii="Courier New" w:eastAsia="Courier New" w:hAnsi="Courier New" w:cs="Courier New"/>
          <w:color w:val="313131"/>
          <w:sz w:val="20"/>
          <w:szCs w:val="20"/>
        </w:rPr>
        <w:t xml:space="preserve">);  </w:t>
      </w:r>
    </w:p>
    <w:p w14:paraId="3B299DED" w14:textId="77777777" w:rsidR="007C695C" w:rsidRDefault="00A10EA8">
      <w:pPr>
        <w:pBdr>
          <w:right w:val="none" w:sz="0" w:space="2" w:color="auto"/>
        </w:pBdr>
        <w:spacing w:before="180" w:after="120" w:line="375" w:lineRule="auto"/>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
    <w:p w14:paraId="469C5062" w14:textId="77777777" w:rsidR="007C695C" w:rsidRDefault="00A10EA8">
      <w:pPr>
        <w:pBdr>
          <w:right w:val="none" w:sz="0" w:space="2" w:color="auto"/>
        </w:pBdr>
        <w:spacing w:before="180" w:after="120" w:line="375" w:lineRule="auto"/>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roofErr w:type="spellStart"/>
      <w:r>
        <w:rPr>
          <w:rFonts w:ascii="Courier New" w:eastAsia="Courier New" w:hAnsi="Courier New" w:cs="Courier New"/>
          <w:color w:val="313131"/>
          <w:sz w:val="20"/>
          <w:szCs w:val="20"/>
        </w:rPr>
        <w:t>VideoView</w:t>
      </w:r>
      <w:proofErr w:type="spellEnd"/>
      <w:r>
        <w:rPr>
          <w:rFonts w:ascii="Courier New" w:eastAsia="Courier New" w:hAnsi="Courier New" w:cs="Courier New"/>
          <w:color w:val="313131"/>
          <w:sz w:val="20"/>
          <w:szCs w:val="20"/>
        </w:rPr>
        <w:t xml:space="preserve"> </w:t>
      </w:r>
      <w:proofErr w:type="spellStart"/>
      <w:r>
        <w:rPr>
          <w:rFonts w:ascii="Courier New" w:eastAsia="Courier New" w:hAnsi="Courier New" w:cs="Courier New"/>
          <w:color w:val="313131"/>
          <w:sz w:val="20"/>
          <w:szCs w:val="20"/>
        </w:rPr>
        <w:t>videoView</w:t>
      </w:r>
      <w:proofErr w:type="spellEnd"/>
      <w:r>
        <w:rPr>
          <w:rFonts w:ascii="Courier New" w:eastAsia="Courier New" w:hAnsi="Courier New" w:cs="Courier New"/>
          <w:color w:val="313131"/>
          <w:sz w:val="20"/>
          <w:szCs w:val="20"/>
        </w:rPr>
        <w:t xml:space="preserve"> =(</w:t>
      </w:r>
      <w:proofErr w:type="spellStart"/>
      <w:r>
        <w:rPr>
          <w:rFonts w:ascii="Courier New" w:eastAsia="Courier New" w:hAnsi="Courier New" w:cs="Courier New"/>
          <w:color w:val="313131"/>
          <w:sz w:val="20"/>
          <w:szCs w:val="20"/>
        </w:rPr>
        <w:t>VideoView</w:t>
      </w:r>
      <w:proofErr w:type="spellEnd"/>
      <w:r>
        <w:rPr>
          <w:rFonts w:ascii="Courier New" w:eastAsia="Courier New" w:hAnsi="Courier New" w:cs="Courier New"/>
          <w:color w:val="313131"/>
          <w:sz w:val="20"/>
          <w:szCs w:val="20"/>
        </w:rPr>
        <w:t>)</w:t>
      </w:r>
      <w:proofErr w:type="spellStart"/>
      <w:r>
        <w:rPr>
          <w:rFonts w:ascii="Courier New" w:eastAsia="Courier New" w:hAnsi="Courier New" w:cs="Courier New"/>
          <w:color w:val="313131"/>
          <w:sz w:val="20"/>
          <w:szCs w:val="20"/>
        </w:rPr>
        <w:t>findViewById</w:t>
      </w:r>
      <w:proofErr w:type="spellEnd"/>
      <w:r>
        <w:rPr>
          <w:rFonts w:ascii="Courier New" w:eastAsia="Courier New" w:hAnsi="Courier New" w:cs="Courier New"/>
          <w:color w:val="313131"/>
          <w:sz w:val="20"/>
          <w:szCs w:val="20"/>
        </w:rPr>
        <w:t>(R.</w:t>
      </w:r>
      <w:proofErr w:type="gramStart"/>
      <w:r>
        <w:rPr>
          <w:rFonts w:ascii="Courier New" w:eastAsia="Courier New" w:hAnsi="Courier New" w:cs="Courier New"/>
          <w:color w:val="313131"/>
          <w:sz w:val="20"/>
          <w:szCs w:val="20"/>
        </w:rPr>
        <w:t>id.videoView</w:t>
      </w:r>
      <w:proofErr w:type="gramEnd"/>
      <w:r>
        <w:rPr>
          <w:rFonts w:ascii="Courier New" w:eastAsia="Courier New" w:hAnsi="Courier New" w:cs="Courier New"/>
          <w:color w:val="313131"/>
          <w:sz w:val="20"/>
          <w:szCs w:val="20"/>
        </w:rPr>
        <w:t xml:space="preserve">1);  </w:t>
      </w:r>
    </w:p>
    <w:p w14:paraId="75C49DC9" w14:textId="77777777" w:rsidR="007C695C" w:rsidRDefault="00A10EA8">
      <w:pPr>
        <w:pBdr>
          <w:right w:val="none" w:sz="0" w:space="2" w:color="auto"/>
        </w:pBdr>
        <w:spacing w:before="180" w:after="120" w:line="375" w:lineRule="auto"/>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
    <w:p w14:paraId="12E60E3A" w14:textId="77777777" w:rsidR="007C695C" w:rsidRDefault="00A10EA8">
      <w:pPr>
        <w:pBdr>
          <w:right w:val="none" w:sz="0" w:space="2" w:color="auto"/>
        </w:pBdr>
        <w:spacing w:before="180" w:after="120" w:line="375" w:lineRule="auto"/>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r>
        <w:rPr>
          <w:rFonts w:ascii="Courier New" w:eastAsia="Courier New" w:hAnsi="Courier New" w:cs="Courier New"/>
          <w:color w:val="313131"/>
          <w:sz w:val="20"/>
          <w:szCs w:val="20"/>
        </w:rPr>
        <w:t xml:space="preserve">          //Creating </w:t>
      </w:r>
      <w:proofErr w:type="spellStart"/>
      <w:r>
        <w:rPr>
          <w:rFonts w:ascii="Courier New" w:eastAsia="Courier New" w:hAnsi="Courier New" w:cs="Courier New"/>
          <w:color w:val="313131"/>
          <w:sz w:val="20"/>
          <w:szCs w:val="20"/>
        </w:rPr>
        <w:t>MediaController</w:t>
      </w:r>
      <w:proofErr w:type="spellEnd"/>
      <w:r>
        <w:rPr>
          <w:rFonts w:ascii="Courier New" w:eastAsia="Courier New" w:hAnsi="Courier New" w:cs="Courier New"/>
          <w:color w:val="313131"/>
          <w:sz w:val="20"/>
          <w:szCs w:val="20"/>
        </w:rPr>
        <w:t xml:space="preserve">  </w:t>
      </w:r>
    </w:p>
    <w:p w14:paraId="1EBC7142" w14:textId="77777777" w:rsidR="007C695C" w:rsidRDefault="00A10EA8">
      <w:pPr>
        <w:pBdr>
          <w:right w:val="none" w:sz="0" w:space="2" w:color="auto"/>
        </w:pBdr>
        <w:spacing w:before="180" w:after="120" w:line="375" w:lineRule="auto"/>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roofErr w:type="spellStart"/>
      <w:r>
        <w:rPr>
          <w:rFonts w:ascii="Courier New" w:eastAsia="Courier New" w:hAnsi="Courier New" w:cs="Courier New"/>
          <w:color w:val="313131"/>
          <w:sz w:val="20"/>
          <w:szCs w:val="20"/>
        </w:rPr>
        <w:t>MediaController</w:t>
      </w:r>
      <w:proofErr w:type="spellEnd"/>
      <w:r>
        <w:rPr>
          <w:rFonts w:ascii="Courier New" w:eastAsia="Courier New" w:hAnsi="Courier New" w:cs="Courier New"/>
          <w:color w:val="313131"/>
          <w:sz w:val="20"/>
          <w:szCs w:val="20"/>
        </w:rPr>
        <w:t xml:space="preserve"> </w:t>
      </w:r>
      <w:proofErr w:type="spellStart"/>
      <w:r>
        <w:rPr>
          <w:rFonts w:ascii="Courier New" w:eastAsia="Courier New" w:hAnsi="Courier New" w:cs="Courier New"/>
          <w:color w:val="313131"/>
          <w:sz w:val="20"/>
          <w:szCs w:val="20"/>
        </w:rPr>
        <w:t>mediaController</w:t>
      </w:r>
      <w:proofErr w:type="spellEnd"/>
      <w:r>
        <w:rPr>
          <w:rFonts w:ascii="Courier New" w:eastAsia="Courier New" w:hAnsi="Courier New" w:cs="Courier New"/>
          <w:color w:val="313131"/>
          <w:sz w:val="20"/>
          <w:szCs w:val="20"/>
        </w:rPr>
        <w:t xml:space="preserve">= new </w:t>
      </w:r>
      <w:proofErr w:type="spellStart"/>
      <w:r>
        <w:rPr>
          <w:rFonts w:ascii="Courier New" w:eastAsia="Courier New" w:hAnsi="Courier New" w:cs="Courier New"/>
          <w:color w:val="313131"/>
          <w:sz w:val="20"/>
          <w:szCs w:val="20"/>
        </w:rPr>
        <w:t>MediaController</w:t>
      </w:r>
      <w:proofErr w:type="spellEnd"/>
      <w:r>
        <w:rPr>
          <w:rFonts w:ascii="Courier New" w:eastAsia="Courier New" w:hAnsi="Courier New" w:cs="Courier New"/>
          <w:color w:val="313131"/>
          <w:sz w:val="20"/>
          <w:szCs w:val="20"/>
        </w:rPr>
        <w:t xml:space="preserve">(this);  </w:t>
      </w:r>
    </w:p>
    <w:p w14:paraId="3E51AE91" w14:textId="77777777" w:rsidR="007C695C" w:rsidRDefault="00A10EA8">
      <w:pPr>
        <w:pBdr>
          <w:right w:val="none" w:sz="0" w:space="2" w:color="auto"/>
        </w:pBdr>
        <w:spacing w:before="180" w:after="120" w:line="375" w:lineRule="auto"/>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roofErr w:type="spellStart"/>
      <w:r>
        <w:rPr>
          <w:rFonts w:ascii="Courier New" w:eastAsia="Courier New" w:hAnsi="Courier New" w:cs="Courier New"/>
          <w:color w:val="313131"/>
          <w:sz w:val="20"/>
          <w:szCs w:val="20"/>
        </w:rPr>
        <w:t>mediaController.setAnchorView</w:t>
      </w:r>
      <w:proofErr w:type="spellEnd"/>
      <w:r>
        <w:rPr>
          <w:rFonts w:ascii="Courier New" w:eastAsia="Courier New" w:hAnsi="Courier New" w:cs="Courier New"/>
          <w:color w:val="313131"/>
          <w:sz w:val="20"/>
          <w:szCs w:val="20"/>
        </w:rPr>
        <w:t>(</w:t>
      </w:r>
      <w:proofErr w:type="spellStart"/>
      <w:r>
        <w:rPr>
          <w:rFonts w:ascii="Courier New" w:eastAsia="Courier New" w:hAnsi="Courier New" w:cs="Courier New"/>
          <w:color w:val="313131"/>
          <w:sz w:val="20"/>
          <w:szCs w:val="20"/>
        </w:rPr>
        <w:t>videoView</w:t>
      </w:r>
      <w:proofErr w:type="spellEnd"/>
      <w:r>
        <w:rPr>
          <w:rFonts w:ascii="Courier New" w:eastAsia="Courier New" w:hAnsi="Courier New" w:cs="Courier New"/>
          <w:color w:val="313131"/>
          <w:sz w:val="20"/>
          <w:szCs w:val="20"/>
        </w:rPr>
        <w:t xml:space="preserve">);          </w:t>
      </w:r>
    </w:p>
    <w:p w14:paraId="5EA2D65A" w14:textId="77777777" w:rsidR="007C695C" w:rsidRDefault="00A10EA8">
      <w:pPr>
        <w:pBdr>
          <w:right w:val="none" w:sz="0" w:space="2" w:color="auto"/>
        </w:pBdr>
        <w:spacing w:before="180" w:after="120" w:line="375" w:lineRule="auto"/>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
    <w:p w14:paraId="28062731" w14:textId="77777777" w:rsidR="007C695C" w:rsidRDefault="00A10EA8">
      <w:pPr>
        <w:pBdr>
          <w:right w:val="none" w:sz="0" w:space="2" w:color="auto"/>
        </w:pBdr>
        <w:spacing w:before="180" w:after="120" w:line="375" w:lineRule="auto"/>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//specify the location of media file  </w:t>
      </w:r>
    </w:p>
    <w:p w14:paraId="0F1A5D3E" w14:textId="77777777" w:rsidR="007C695C" w:rsidRDefault="00A10EA8">
      <w:pPr>
        <w:pBdr>
          <w:right w:val="none" w:sz="0" w:space="2" w:color="auto"/>
        </w:pBdr>
        <w:spacing w:before="180" w:after="120" w:line="375" w:lineRule="auto"/>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Uri uri=U</w:t>
      </w:r>
      <w:r>
        <w:rPr>
          <w:rFonts w:ascii="Courier New" w:eastAsia="Courier New" w:hAnsi="Courier New" w:cs="Courier New"/>
          <w:color w:val="313131"/>
          <w:sz w:val="20"/>
          <w:szCs w:val="20"/>
        </w:rPr>
        <w:t>ri.parse(Environment.getExternalStorageDirectory(</w:t>
      </w:r>
      <w:proofErr w:type="gramStart"/>
      <w:r>
        <w:rPr>
          <w:rFonts w:ascii="Courier New" w:eastAsia="Courier New" w:hAnsi="Courier New" w:cs="Courier New"/>
          <w:color w:val="313131"/>
          <w:sz w:val="20"/>
          <w:szCs w:val="20"/>
        </w:rPr>
        <w:t>).getPath</w:t>
      </w:r>
      <w:proofErr w:type="gramEnd"/>
      <w:r>
        <w:rPr>
          <w:rFonts w:ascii="Courier New" w:eastAsia="Courier New" w:hAnsi="Courier New" w:cs="Courier New"/>
          <w:color w:val="313131"/>
          <w:sz w:val="20"/>
          <w:szCs w:val="20"/>
        </w:rPr>
        <w:t xml:space="preserve">()+"/media/1.mp4");          </w:t>
      </w:r>
    </w:p>
    <w:p w14:paraId="0177D038" w14:textId="77777777" w:rsidR="007C695C" w:rsidRDefault="00A10EA8">
      <w:pPr>
        <w:pBdr>
          <w:right w:val="none" w:sz="0" w:space="2" w:color="auto"/>
        </w:pBdr>
        <w:spacing w:before="180" w:after="120" w:line="375" w:lineRule="auto"/>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
    <w:p w14:paraId="6C7BACC3" w14:textId="77777777" w:rsidR="007C695C" w:rsidRDefault="00A10EA8">
      <w:pPr>
        <w:pBdr>
          <w:right w:val="none" w:sz="0" w:space="2" w:color="auto"/>
        </w:pBdr>
        <w:spacing w:before="180" w:after="120" w:line="375" w:lineRule="auto"/>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//Setting </w:t>
      </w:r>
      <w:proofErr w:type="spellStart"/>
      <w:r>
        <w:rPr>
          <w:rFonts w:ascii="Courier New" w:eastAsia="Courier New" w:hAnsi="Courier New" w:cs="Courier New"/>
          <w:color w:val="313131"/>
          <w:sz w:val="20"/>
          <w:szCs w:val="20"/>
        </w:rPr>
        <w:t>MediaController</w:t>
      </w:r>
      <w:proofErr w:type="spellEnd"/>
      <w:r>
        <w:rPr>
          <w:rFonts w:ascii="Courier New" w:eastAsia="Courier New" w:hAnsi="Courier New" w:cs="Courier New"/>
          <w:color w:val="313131"/>
          <w:sz w:val="20"/>
          <w:szCs w:val="20"/>
        </w:rPr>
        <w:t xml:space="preserve"> and URI, then starting the </w:t>
      </w:r>
      <w:proofErr w:type="spellStart"/>
      <w:r>
        <w:rPr>
          <w:rFonts w:ascii="Courier New" w:eastAsia="Courier New" w:hAnsi="Courier New" w:cs="Courier New"/>
          <w:color w:val="313131"/>
          <w:sz w:val="20"/>
          <w:szCs w:val="20"/>
        </w:rPr>
        <w:t>videoView</w:t>
      </w:r>
      <w:proofErr w:type="spellEnd"/>
      <w:r>
        <w:rPr>
          <w:rFonts w:ascii="Courier New" w:eastAsia="Courier New" w:hAnsi="Courier New" w:cs="Courier New"/>
          <w:color w:val="313131"/>
          <w:sz w:val="20"/>
          <w:szCs w:val="20"/>
        </w:rPr>
        <w:t xml:space="preserve">  </w:t>
      </w:r>
    </w:p>
    <w:p w14:paraId="5F9FAC6D" w14:textId="77777777" w:rsidR="007C695C" w:rsidRDefault="00A10EA8">
      <w:pPr>
        <w:pBdr>
          <w:right w:val="none" w:sz="0" w:space="2" w:color="auto"/>
        </w:pBdr>
        <w:spacing w:before="180" w:after="120" w:line="375" w:lineRule="auto"/>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roofErr w:type="spellStart"/>
      <w:r>
        <w:rPr>
          <w:rFonts w:ascii="Courier New" w:eastAsia="Courier New" w:hAnsi="Courier New" w:cs="Courier New"/>
          <w:color w:val="313131"/>
          <w:sz w:val="20"/>
          <w:szCs w:val="20"/>
        </w:rPr>
        <w:t>videoView.setMediaController</w:t>
      </w:r>
      <w:proofErr w:type="spellEnd"/>
      <w:r>
        <w:rPr>
          <w:rFonts w:ascii="Courier New" w:eastAsia="Courier New" w:hAnsi="Courier New" w:cs="Courier New"/>
          <w:color w:val="313131"/>
          <w:sz w:val="20"/>
          <w:szCs w:val="20"/>
        </w:rPr>
        <w:t>(</w:t>
      </w:r>
      <w:proofErr w:type="spellStart"/>
      <w:r>
        <w:rPr>
          <w:rFonts w:ascii="Courier New" w:eastAsia="Courier New" w:hAnsi="Courier New" w:cs="Courier New"/>
          <w:color w:val="313131"/>
          <w:sz w:val="20"/>
          <w:szCs w:val="20"/>
        </w:rPr>
        <w:t>mediaController</w:t>
      </w:r>
      <w:proofErr w:type="spellEnd"/>
      <w:r>
        <w:rPr>
          <w:rFonts w:ascii="Courier New" w:eastAsia="Courier New" w:hAnsi="Courier New" w:cs="Courier New"/>
          <w:color w:val="313131"/>
          <w:sz w:val="20"/>
          <w:szCs w:val="20"/>
        </w:rPr>
        <w:t xml:space="preserve">);  </w:t>
      </w:r>
    </w:p>
    <w:p w14:paraId="0BA6B315" w14:textId="77777777" w:rsidR="007C695C" w:rsidRDefault="00A10EA8">
      <w:pPr>
        <w:pBdr>
          <w:right w:val="none" w:sz="0" w:space="2" w:color="auto"/>
        </w:pBdr>
        <w:spacing w:before="180" w:after="120" w:line="375" w:lineRule="auto"/>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roofErr w:type="spellStart"/>
      <w:r>
        <w:rPr>
          <w:rFonts w:ascii="Courier New" w:eastAsia="Courier New" w:hAnsi="Courier New" w:cs="Courier New"/>
          <w:color w:val="313131"/>
          <w:sz w:val="20"/>
          <w:szCs w:val="20"/>
        </w:rPr>
        <w:t>v</w:t>
      </w:r>
      <w:r>
        <w:rPr>
          <w:rFonts w:ascii="Courier New" w:eastAsia="Courier New" w:hAnsi="Courier New" w:cs="Courier New"/>
          <w:color w:val="313131"/>
          <w:sz w:val="20"/>
          <w:szCs w:val="20"/>
        </w:rPr>
        <w:t>ideoView.setVideoURI</w:t>
      </w:r>
      <w:proofErr w:type="spellEnd"/>
      <w:r>
        <w:rPr>
          <w:rFonts w:ascii="Courier New" w:eastAsia="Courier New" w:hAnsi="Courier New" w:cs="Courier New"/>
          <w:color w:val="313131"/>
          <w:sz w:val="20"/>
          <w:szCs w:val="20"/>
        </w:rPr>
        <w:t>(</w:t>
      </w:r>
      <w:proofErr w:type="spellStart"/>
      <w:r>
        <w:rPr>
          <w:rFonts w:ascii="Courier New" w:eastAsia="Courier New" w:hAnsi="Courier New" w:cs="Courier New"/>
          <w:color w:val="313131"/>
          <w:sz w:val="20"/>
          <w:szCs w:val="20"/>
        </w:rPr>
        <w:t>uri</w:t>
      </w:r>
      <w:proofErr w:type="spellEnd"/>
      <w:r>
        <w:rPr>
          <w:rFonts w:ascii="Courier New" w:eastAsia="Courier New" w:hAnsi="Courier New" w:cs="Courier New"/>
          <w:color w:val="313131"/>
          <w:sz w:val="20"/>
          <w:szCs w:val="20"/>
        </w:rPr>
        <w:t xml:space="preserve">);          </w:t>
      </w:r>
    </w:p>
    <w:p w14:paraId="1530EC2C" w14:textId="77777777" w:rsidR="007C695C" w:rsidRDefault="00A10EA8">
      <w:pPr>
        <w:pBdr>
          <w:right w:val="none" w:sz="0" w:space="2" w:color="auto"/>
        </w:pBdr>
        <w:spacing w:before="180" w:after="120" w:line="375" w:lineRule="auto"/>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roofErr w:type="spellStart"/>
      <w:r>
        <w:rPr>
          <w:rFonts w:ascii="Courier New" w:eastAsia="Courier New" w:hAnsi="Courier New" w:cs="Courier New"/>
          <w:color w:val="313131"/>
          <w:sz w:val="20"/>
          <w:szCs w:val="20"/>
        </w:rPr>
        <w:t>videoView.requestFocus</w:t>
      </w:r>
      <w:proofErr w:type="spellEnd"/>
      <w:r>
        <w:rPr>
          <w:rFonts w:ascii="Courier New" w:eastAsia="Courier New" w:hAnsi="Courier New" w:cs="Courier New"/>
          <w:color w:val="313131"/>
          <w:sz w:val="20"/>
          <w:szCs w:val="20"/>
        </w:rPr>
        <w:t xml:space="preserve">();  </w:t>
      </w:r>
    </w:p>
    <w:p w14:paraId="10E108AA" w14:textId="77777777" w:rsidR="007C695C" w:rsidRDefault="00A10EA8">
      <w:pPr>
        <w:pBdr>
          <w:right w:val="none" w:sz="0" w:space="2" w:color="auto"/>
        </w:pBdr>
        <w:spacing w:before="180" w:after="120" w:line="375" w:lineRule="auto"/>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roofErr w:type="spellStart"/>
      <w:r>
        <w:rPr>
          <w:rFonts w:ascii="Courier New" w:eastAsia="Courier New" w:hAnsi="Courier New" w:cs="Courier New"/>
          <w:color w:val="313131"/>
          <w:sz w:val="20"/>
          <w:szCs w:val="20"/>
        </w:rPr>
        <w:t>videoView.start</w:t>
      </w:r>
      <w:proofErr w:type="spellEnd"/>
      <w:r>
        <w:rPr>
          <w:rFonts w:ascii="Courier New" w:eastAsia="Courier New" w:hAnsi="Courier New" w:cs="Courier New"/>
          <w:color w:val="313131"/>
          <w:sz w:val="20"/>
          <w:szCs w:val="20"/>
        </w:rPr>
        <w:t xml:space="preserve">();  </w:t>
      </w:r>
    </w:p>
    <w:p w14:paraId="24160979" w14:textId="77777777" w:rsidR="007C695C" w:rsidRDefault="00A10EA8">
      <w:pPr>
        <w:pBdr>
          <w:right w:val="none" w:sz="0" w:space="2" w:color="auto"/>
        </w:pBdr>
        <w:spacing w:before="180" w:after="120" w:line="375" w:lineRule="auto"/>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
    <w:p w14:paraId="7C7624C5" w14:textId="77777777" w:rsidR="007C695C" w:rsidRDefault="00A10EA8">
      <w:pPr>
        <w:pBdr>
          <w:right w:val="none" w:sz="0" w:space="2" w:color="auto"/>
        </w:pBdr>
        <w:spacing w:before="180" w:after="120" w:line="375" w:lineRule="auto"/>
        <w:rPr>
          <w:rFonts w:ascii="Courier New" w:eastAsia="Courier New" w:hAnsi="Courier New" w:cs="Courier New"/>
          <w:color w:val="313131"/>
          <w:sz w:val="20"/>
          <w:szCs w:val="20"/>
        </w:rPr>
      </w:pPr>
      <w:r>
        <w:rPr>
          <w:rFonts w:ascii="Courier New" w:eastAsia="Courier New" w:hAnsi="Courier New" w:cs="Courier New"/>
          <w:color w:val="313131"/>
          <w:sz w:val="20"/>
          <w:szCs w:val="20"/>
        </w:rPr>
        <w:lastRenderedPageBreak/>
        <w:t xml:space="preserve">    }  </w:t>
      </w:r>
    </w:p>
    <w:p w14:paraId="5B6D9426" w14:textId="77777777" w:rsidR="007C695C" w:rsidRDefault="00A10EA8">
      <w:pPr>
        <w:pBdr>
          <w:right w:val="none" w:sz="0" w:space="2" w:color="auto"/>
        </w:pBdr>
        <w:spacing w:before="180" w:after="120" w:line="375" w:lineRule="auto"/>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
    <w:p w14:paraId="15D955F1" w14:textId="77777777" w:rsidR="007C695C" w:rsidRDefault="00A10EA8">
      <w:pPr>
        <w:pBdr>
          <w:right w:val="none" w:sz="0" w:space="2" w:color="auto"/>
        </w:pBdr>
        <w:spacing w:before="180" w:after="120" w:line="375" w:lineRule="auto"/>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@Override  </w:t>
      </w:r>
    </w:p>
    <w:p w14:paraId="4DC2B3C0" w14:textId="77777777" w:rsidR="007C695C" w:rsidRDefault="00A10EA8">
      <w:pPr>
        <w:pBdr>
          <w:right w:val="none" w:sz="0" w:space="2" w:color="auto"/>
        </w:pBdr>
        <w:spacing w:before="180" w:after="120" w:line="375" w:lineRule="auto"/>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public </w:t>
      </w:r>
      <w:proofErr w:type="spellStart"/>
      <w:r>
        <w:rPr>
          <w:rFonts w:ascii="Courier New" w:eastAsia="Courier New" w:hAnsi="Courier New" w:cs="Courier New"/>
          <w:color w:val="313131"/>
          <w:sz w:val="20"/>
          <w:szCs w:val="20"/>
        </w:rPr>
        <w:t>boolean</w:t>
      </w:r>
      <w:proofErr w:type="spellEnd"/>
      <w:r>
        <w:rPr>
          <w:rFonts w:ascii="Courier New" w:eastAsia="Courier New" w:hAnsi="Courier New" w:cs="Courier New"/>
          <w:color w:val="313131"/>
          <w:sz w:val="20"/>
          <w:szCs w:val="20"/>
        </w:rPr>
        <w:t xml:space="preserve"> </w:t>
      </w:r>
      <w:proofErr w:type="spellStart"/>
      <w:proofErr w:type="gramStart"/>
      <w:r>
        <w:rPr>
          <w:rFonts w:ascii="Courier New" w:eastAsia="Courier New" w:hAnsi="Courier New" w:cs="Courier New"/>
          <w:color w:val="313131"/>
          <w:sz w:val="20"/>
          <w:szCs w:val="20"/>
        </w:rPr>
        <w:t>onCreateOptionsMenu</w:t>
      </w:r>
      <w:proofErr w:type="spellEnd"/>
      <w:r>
        <w:rPr>
          <w:rFonts w:ascii="Courier New" w:eastAsia="Courier New" w:hAnsi="Courier New" w:cs="Courier New"/>
          <w:color w:val="313131"/>
          <w:sz w:val="20"/>
          <w:szCs w:val="20"/>
        </w:rPr>
        <w:t>(</w:t>
      </w:r>
      <w:proofErr w:type="gramEnd"/>
      <w:r>
        <w:rPr>
          <w:rFonts w:ascii="Courier New" w:eastAsia="Courier New" w:hAnsi="Courier New" w:cs="Courier New"/>
          <w:color w:val="313131"/>
          <w:sz w:val="20"/>
          <w:szCs w:val="20"/>
        </w:rPr>
        <w:t xml:space="preserve">Menu menu) {  </w:t>
      </w:r>
    </w:p>
    <w:p w14:paraId="4176A53E" w14:textId="77777777" w:rsidR="007C695C" w:rsidRDefault="00A10EA8">
      <w:pPr>
        <w:pBdr>
          <w:right w:val="none" w:sz="0" w:space="2" w:color="auto"/>
        </w:pBdr>
        <w:spacing w:before="180" w:after="120" w:line="375" w:lineRule="auto"/>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 Inflate the menu; this adds items to the action bar if it is present.  </w:t>
      </w:r>
    </w:p>
    <w:p w14:paraId="7FAE02DA" w14:textId="77777777" w:rsidR="007C695C" w:rsidRDefault="00A10EA8">
      <w:pPr>
        <w:pBdr>
          <w:right w:val="none" w:sz="0" w:space="2" w:color="auto"/>
        </w:pBdr>
        <w:spacing w:before="180" w:after="120" w:line="375" w:lineRule="auto"/>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roofErr w:type="spellStart"/>
      <w:proofErr w:type="gramStart"/>
      <w:r>
        <w:rPr>
          <w:rFonts w:ascii="Courier New" w:eastAsia="Courier New" w:hAnsi="Courier New" w:cs="Courier New"/>
          <w:color w:val="313131"/>
          <w:sz w:val="20"/>
          <w:szCs w:val="20"/>
        </w:rPr>
        <w:t>getMenuInflater</w:t>
      </w:r>
      <w:proofErr w:type="spellEnd"/>
      <w:r>
        <w:rPr>
          <w:rFonts w:ascii="Courier New" w:eastAsia="Courier New" w:hAnsi="Courier New" w:cs="Courier New"/>
          <w:color w:val="313131"/>
          <w:sz w:val="20"/>
          <w:szCs w:val="20"/>
        </w:rPr>
        <w:t>(</w:t>
      </w:r>
      <w:proofErr w:type="gramEnd"/>
      <w:r>
        <w:rPr>
          <w:rFonts w:ascii="Courier New" w:eastAsia="Courier New" w:hAnsi="Courier New" w:cs="Courier New"/>
          <w:color w:val="313131"/>
          <w:sz w:val="20"/>
          <w:szCs w:val="20"/>
        </w:rPr>
        <w:t>).inflate(</w:t>
      </w:r>
      <w:proofErr w:type="spellStart"/>
      <w:r>
        <w:rPr>
          <w:rFonts w:ascii="Courier New" w:eastAsia="Courier New" w:hAnsi="Courier New" w:cs="Courier New"/>
          <w:color w:val="313131"/>
          <w:sz w:val="20"/>
          <w:szCs w:val="20"/>
        </w:rPr>
        <w:t>R.menu.activity_main</w:t>
      </w:r>
      <w:proofErr w:type="spellEnd"/>
      <w:r>
        <w:rPr>
          <w:rFonts w:ascii="Courier New" w:eastAsia="Courier New" w:hAnsi="Courier New" w:cs="Courier New"/>
          <w:color w:val="313131"/>
          <w:sz w:val="20"/>
          <w:szCs w:val="20"/>
        </w:rPr>
        <w:t xml:space="preserve">, menu);  </w:t>
      </w:r>
    </w:p>
    <w:p w14:paraId="51B06266" w14:textId="77777777" w:rsidR="007C695C" w:rsidRDefault="00A10EA8">
      <w:pPr>
        <w:pBdr>
          <w:right w:val="none" w:sz="0" w:space="2" w:color="auto"/>
        </w:pBdr>
        <w:spacing w:before="180" w:after="120" w:line="375" w:lineRule="auto"/>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return true;  </w:t>
      </w:r>
    </w:p>
    <w:p w14:paraId="76BBD0F9" w14:textId="77777777" w:rsidR="007C695C" w:rsidRDefault="00A10EA8">
      <w:pPr>
        <w:pBdr>
          <w:right w:val="none" w:sz="0" w:space="2" w:color="auto"/>
        </w:pBdr>
        <w:spacing w:before="180" w:after="120" w:line="375" w:lineRule="auto"/>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  </w:t>
      </w:r>
    </w:p>
    <w:p w14:paraId="1E4CCC35" w14:textId="77777777" w:rsidR="007C695C" w:rsidRDefault="00A10EA8">
      <w:pPr>
        <w:pBdr>
          <w:right w:val="none" w:sz="0" w:space="2" w:color="auto"/>
        </w:pBdr>
        <w:spacing w:before="180" w:after="120" w:line="375" w:lineRule="auto"/>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
    <w:p w14:paraId="0342C887" w14:textId="77777777" w:rsidR="007C695C" w:rsidRDefault="00A10EA8">
      <w:pPr>
        <w:pBdr>
          <w:right w:val="none" w:sz="0" w:space="2" w:color="auto"/>
        </w:pBdr>
        <w:spacing w:before="180" w:after="120" w:line="375" w:lineRule="auto"/>
        <w:rPr>
          <w:rFonts w:ascii="Courier New" w:eastAsia="Courier New" w:hAnsi="Courier New" w:cs="Courier New"/>
          <w:color w:val="313131"/>
          <w:sz w:val="24"/>
          <w:szCs w:val="24"/>
        </w:rPr>
      </w:pPr>
      <w:r>
        <w:rPr>
          <w:rFonts w:ascii="Courier New" w:eastAsia="Courier New" w:hAnsi="Courier New" w:cs="Courier New"/>
          <w:color w:val="313131"/>
          <w:sz w:val="20"/>
          <w:szCs w:val="20"/>
        </w:rPr>
        <w:t>}</w:t>
      </w:r>
      <w:r>
        <w:rPr>
          <w:rFonts w:ascii="Courier New" w:eastAsia="Courier New" w:hAnsi="Courier New" w:cs="Courier New"/>
          <w:color w:val="313131"/>
          <w:sz w:val="24"/>
          <w:szCs w:val="24"/>
        </w:rPr>
        <w:t xml:space="preserve">  </w:t>
      </w:r>
    </w:p>
    <w:p w14:paraId="34138A28" w14:textId="77777777" w:rsidR="007C695C" w:rsidRDefault="007C695C">
      <w:pPr>
        <w:rPr>
          <w:b/>
        </w:rPr>
      </w:pPr>
    </w:p>
    <w:p w14:paraId="6CA7F354" w14:textId="77777777" w:rsidR="007C695C" w:rsidRDefault="007C695C">
      <w:pPr>
        <w:rPr>
          <w:sz w:val="20"/>
          <w:szCs w:val="20"/>
        </w:rPr>
      </w:pPr>
    </w:p>
    <w:p w14:paraId="022EC359" w14:textId="77777777" w:rsidR="007C695C" w:rsidRDefault="00A10EA8">
      <w:pPr>
        <w:rPr>
          <w:b/>
          <w:sz w:val="24"/>
          <w:szCs w:val="24"/>
        </w:rPr>
      </w:pPr>
      <w:r>
        <w:rPr>
          <w:b/>
          <w:sz w:val="24"/>
          <w:szCs w:val="24"/>
        </w:rPr>
        <w:t>Telephone API</w:t>
      </w:r>
    </w:p>
    <w:p w14:paraId="5708DB1D" w14:textId="77777777" w:rsidR="007C695C" w:rsidRDefault="00A10EA8">
      <w:pPr>
        <w:shd w:val="clear" w:color="auto" w:fill="FFFFFF"/>
        <w:jc w:val="both"/>
        <w:rPr>
          <w:rFonts w:ascii="Roboto" w:eastAsia="Roboto" w:hAnsi="Roboto" w:cs="Roboto"/>
          <w:b/>
          <w:i/>
          <w:color w:val="333333"/>
          <w:sz w:val="21"/>
          <w:szCs w:val="21"/>
        </w:rPr>
      </w:pPr>
      <w:r>
        <w:rPr>
          <w:rFonts w:ascii="Roboto" w:eastAsia="Roboto" w:hAnsi="Roboto" w:cs="Roboto"/>
          <w:b/>
          <w:i/>
          <w:color w:val="333333"/>
          <w:sz w:val="21"/>
          <w:szCs w:val="21"/>
        </w:rPr>
        <w:t>File: activity_main.xml</w:t>
      </w:r>
    </w:p>
    <w:p w14:paraId="09CAC0B5" w14:textId="77777777" w:rsidR="007C695C" w:rsidRDefault="00A10EA8">
      <w:pPr>
        <w:pBdr>
          <w:right w:val="none" w:sz="0" w:space="2" w:color="auto"/>
        </w:pBdr>
        <w:spacing w:before="180" w:after="120" w:line="375" w:lineRule="auto"/>
        <w:ind w:left="720"/>
        <w:rPr>
          <w:rFonts w:ascii="Courier New" w:eastAsia="Courier New" w:hAnsi="Courier New" w:cs="Courier New"/>
          <w:color w:val="313131"/>
          <w:sz w:val="20"/>
          <w:szCs w:val="20"/>
        </w:rPr>
      </w:pPr>
      <w:r>
        <w:rPr>
          <w:rFonts w:ascii="Courier New" w:eastAsia="Courier New" w:hAnsi="Courier New" w:cs="Courier New"/>
          <w:color w:val="313131"/>
          <w:sz w:val="20"/>
          <w:szCs w:val="20"/>
        </w:rPr>
        <w:t>&lt;</w:t>
      </w:r>
      <w:proofErr w:type="spellStart"/>
      <w:r>
        <w:rPr>
          <w:rFonts w:ascii="Courier New" w:eastAsia="Courier New" w:hAnsi="Courier New" w:cs="Courier New"/>
          <w:color w:val="313131"/>
          <w:sz w:val="20"/>
          <w:szCs w:val="20"/>
        </w:rPr>
        <w:t>RelativeLayout</w:t>
      </w:r>
      <w:proofErr w:type="spellEnd"/>
      <w:r>
        <w:rPr>
          <w:rFonts w:ascii="Courier New" w:eastAsia="Courier New" w:hAnsi="Courier New" w:cs="Courier New"/>
          <w:color w:val="313131"/>
          <w:sz w:val="20"/>
          <w:szCs w:val="20"/>
        </w:rPr>
        <w:t xml:space="preserve"> </w:t>
      </w:r>
      <w:proofErr w:type="spellStart"/>
      <w:proofErr w:type="gramStart"/>
      <w:r>
        <w:rPr>
          <w:rFonts w:ascii="Courier New" w:eastAsia="Courier New" w:hAnsi="Courier New" w:cs="Courier New"/>
          <w:color w:val="313131"/>
          <w:sz w:val="20"/>
          <w:szCs w:val="20"/>
        </w:rPr>
        <w:t>xmlns:androclass</w:t>
      </w:r>
      <w:proofErr w:type="spellEnd"/>
      <w:proofErr w:type="gramEnd"/>
      <w:r>
        <w:rPr>
          <w:rFonts w:ascii="Courier New" w:eastAsia="Courier New" w:hAnsi="Courier New" w:cs="Courier New"/>
          <w:color w:val="313131"/>
          <w:sz w:val="20"/>
          <w:szCs w:val="20"/>
        </w:rPr>
        <w:t>="http://schemas.android.com/</w:t>
      </w:r>
      <w:proofErr w:type="spellStart"/>
      <w:r>
        <w:rPr>
          <w:rFonts w:ascii="Courier New" w:eastAsia="Courier New" w:hAnsi="Courier New" w:cs="Courier New"/>
          <w:color w:val="313131"/>
          <w:sz w:val="20"/>
          <w:szCs w:val="20"/>
        </w:rPr>
        <w:t>apk</w:t>
      </w:r>
      <w:proofErr w:type="spellEnd"/>
      <w:r>
        <w:rPr>
          <w:rFonts w:ascii="Courier New" w:eastAsia="Courier New" w:hAnsi="Courier New" w:cs="Courier New"/>
          <w:color w:val="313131"/>
          <w:sz w:val="20"/>
          <w:szCs w:val="20"/>
        </w:rPr>
        <w:t xml:space="preserve">/res/android"  </w:t>
      </w:r>
    </w:p>
    <w:p w14:paraId="424F89B7" w14:textId="77777777" w:rsidR="007C695C" w:rsidRDefault="00A10EA8">
      <w:pPr>
        <w:pBdr>
          <w:right w:val="none" w:sz="0" w:space="2" w:color="auto"/>
        </w:pBdr>
        <w:spacing w:before="180" w:after="120" w:line="375" w:lineRule="auto"/>
        <w:ind w:left="720"/>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roofErr w:type="spellStart"/>
      <w:proofErr w:type="gramStart"/>
      <w:r>
        <w:rPr>
          <w:rFonts w:ascii="Courier New" w:eastAsia="Courier New" w:hAnsi="Courier New" w:cs="Courier New"/>
          <w:color w:val="313131"/>
          <w:sz w:val="20"/>
          <w:szCs w:val="20"/>
        </w:rPr>
        <w:t>xmlns:tools</w:t>
      </w:r>
      <w:proofErr w:type="spellEnd"/>
      <w:proofErr w:type="gramEnd"/>
      <w:r>
        <w:rPr>
          <w:rFonts w:ascii="Courier New" w:eastAsia="Courier New" w:hAnsi="Courier New" w:cs="Courier New"/>
          <w:color w:val="313131"/>
          <w:sz w:val="20"/>
          <w:szCs w:val="20"/>
        </w:rPr>
        <w:t xml:space="preserve">="http://schemas.android.com/tools"  </w:t>
      </w:r>
    </w:p>
    <w:p w14:paraId="00630089" w14:textId="77777777" w:rsidR="007C695C" w:rsidRDefault="00A10EA8">
      <w:pPr>
        <w:pBdr>
          <w:right w:val="none" w:sz="0" w:space="2" w:color="auto"/>
        </w:pBdr>
        <w:spacing w:before="180" w:after="120" w:line="375" w:lineRule="auto"/>
        <w:ind w:left="720"/>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roofErr w:type="spellStart"/>
      <w:proofErr w:type="gramStart"/>
      <w:r>
        <w:rPr>
          <w:rFonts w:ascii="Courier New" w:eastAsia="Courier New" w:hAnsi="Courier New" w:cs="Courier New"/>
          <w:color w:val="313131"/>
          <w:sz w:val="20"/>
          <w:szCs w:val="20"/>
        </w:rPr>
        <w:t>android:layout</w:t>
      </w:r>
      <w:proofErr w:type="gramEnd"/>
      <w:r>
        <w:rPr>
          <w:rFonts w:ascii="Courier New" w:eastAsia="Courier New" w:hAnsi="Courier New" w:cs="Courier New"/>
          <w:color w:val="313131"/>
          <w:sz w:val="20"/>
          <w:szCs w:val="20"/>
        </w:rPr>
        <w:t>_width</w:t>
      </w:r>
      <w:proofErr w:type="spellEnd"/>
      <w:r>
        <w:rPr>
          <w:rFonts w:ascii="Courier New" w:eastAsia="Courier New" w:hAnsi="Courier New" w:cs="Courier New"/>
          <w:color w:val="313131"/>
          <w:sz w:val="20"/>
          <w:szCs w:val="20"/>
        </w:rPr>
        <w:t>="</w:t>
      </w:r>
      <w:proofErr w:type="spellStart"/>
      <w:r>
        <w:rPr>
          <w:rFonts w:ascii="Courier New" w:eastAsia="Courier New" w:hAnsi="Courier New" w:cs="Courier New"/>
          <w:color w:val="313131"/>
          <w:sz w:val="20"/>
          <w:szCs w:val="20"/>
        </w:rPr>
        <w:t>match_parent</w:t>
      </w:r>
      <w:proofErr w:type="spellEnd"/>
      <w:r>
        <w:rPr>
          <w:rFonts w:ascii="Courier New" w:eastAsia="Courier New" w:hAnsi="Courier New" w:cs="Courier New"/>
          <w:color w:val="313131"/>
          <w:sz w:val="20"/>
          <w:szCs w:val="20"/>
        </w:rPr>
        <w:t xml:space="preserve">"  </w:t>
      </w:r>
    </w:p>
    <w:p w14:paraId="71182D15" w14:textId="77777777" w:rsidR="007C695C" w:rsidRDefault="00A10EA8">
      <w:pPr>
        <w:pBdr>
          <w:right w:val="none" w:sz="0" w:space="2" w:color="auto"/>
        </w:pBdr>
        <w:spacing w:before="180" w:after="120" w:line="375" w:lineRule="auto"/>
        <w:ind w:left="720"/>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roofErr w:type="spellStart"/>
      <w:proofErr w:type="gramStart"/>
      <w:r>
        <w:rPr>
          <w:rFonts w:ascii="Courier New" w:eastAsia="Courier New" w:hAnsi="Courier New" w:cs="Courier New"/>
          <w:color w:val="313131"/>
          <w:sz w:val="20"/>
          <w:szCs w:val="20"/>
        </w:rPr>
        <w:t>android:layout</w:t>
      </w:r>
      <w:proofErr w:type="gramEnd"/>
      <w:r>
        <w:rPr>
          <w:rFonts w:ascii="Courier New" w:eastAsia="Courier New" w:hAnsi="Courier New" w:cs="Courier New"/>
          <w:color w:val="313131"/>
          <w:sz w:val="20"/>
          <w:szCs w:val="20"/>
        </w:rPr>
        <w:t>_height</w:t>
      </w:r>
      <w:proofErr w:type="spellEnd"/>
      <w:r>
        <w:rPr>
          <w:rFonts w:ascii="Courier New" w:eastAsia="Courier New" w:hAnsi="Courier New" w:cs="Courier New"/>
          <w:color w:val="313131"/>
          <w:sz w:val="20"/>
          <w:szCs w:val="20"/>
        </w:rPr>
        <w:t>="</w:t>
      </w:r>
      <w:proofErr w:type="spellStart"/>
      <w:r>
        <w:rPr>
          <w:rFonts w:ascii="Courier New" w:eastAsia="Courier New" w:hAnsi="Courier New" w:cs="Courier New"/>
          <w:color w:val="313131"/>
          <w:sz w:val="20"/>
          <w:szCs w:val="20"/>
        </w:rPr>
        <w:t>match_parent</w:t>
      </w:r>
      <w:proofErr w:type="spellEnd"/>
      <w:r>
        <w:rPr>
          <w:rFonts w:ascii="Courier New" w:eastAsia="Courier New" w:hAnsi="Courier New" w:cs="Courier New"/>
          <w:color w:val="313131"/>
          <w:sz w:val="20"/>
          <w:szCs w:val="20"/>
        </w:rPr>
        <w:t xml:space="preserve">"  </w:t>
      </w:r>
    </w:p>
    <w:p w14:paraId="47866A01" w14:textId="77777777" w:rsidR="007C695C" w:rsidRDefault="00A10EA8">
      <w:pPr>
        <w:pBdr>
          <w:right w:val="none" w:sz="0" w:space="2" w:color="auto"/>
        </w:pBdr>
        <w:spacing w:before="180" w:after="120" w:line="375" w:lineRule="auto"/>
        <w:ind w:left="720"/>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roofErr w:type="spellStart"/>
      <w:proofErr w:type="gramStart"/>
      <w:r>
        <w:rPr>
          <w:rFonts w:ascii="Courier New" w:eastAsia="Courier New" w:hAnsi="Courier New" w:cs="Courier New"/>
          <w:color w:val="313131"/>
          <w:sz w:val="20"/>
          <w:szCs w:val="20"/>
        </w:rPr>
        <w:t>android:paddingBottom</w:t>
      </w:r>
      <w:proofErr w:type="spellEnd"/>
      <w:proofErr w:type="gramEnd"/>
      <w:r>
        <w:rPr>
          <w:rFonts w:ascii="Courier New" w:eastAsia="Courier New" w:hAnsi="Courier New" w:cs="Courier New"/>
          <w:color w:val="313131"/>
          <w:sz w:val="20"/>
          <w:szCs w:val="20"/>
        </w:rPr>
        <w:t>="@</w:t>
      </w:r>
      <w:proofErr w:type="spellStart"/>
      <w:r>
        <w:rPr>
          <w:rFonts w:ascii="Courier New" w:eastAsia="Courier New" w:hAnsi="Courier New" w:cs="Courier New"/>
          <w:color w:val="313131"/>
          <w:sz w:val="20"/>
          <w:szCs w:val="20"/>
        </w:rPr>
        <w:t>dimen</w:t>
      </w:r>
      <w:proofErr w:type="spellEnd"/>
      <w:r>
        <w:rPr>
          <w:rFonts w:ascii="Courier New" w:eastAsia="Courier New" w:hAnsi="Courier New" w:cs="Courier New"/>
          <w:color w:val="313131"/>
          <w:sz w:val="20"/>
          <w:szCs w:val="20"/>
        </w:rPr>
        <w:t>/</w:t>
      </w:r>
      <w:proofErr w:type="spellStart"/>
      <w:r>
        <w:rPr>
          <w:rFonts w:ascii="Courier New" w:eastAsia="Courier New" w:hAnsi="Courier New" w:cs="Courier New"/>
          <w:color w:val="313131"/>
          <w:sz w:val="20"/>
          <w:szCs w:val="20"/>
        </w:rPr>
        <w:t>activity_vertical_margin</w:t>
      </w:r>
      <w:proofErr w:type="spellEnd"/>
      <w:r>
        <w:rPr>
          <w:rFonts w:ascii="Courier New" w:eastAsia="Courier New" w:hAnsi="Courier New" w:cs="Courier New"/>
          <w:color w:val="313131"/>
          <w:sz w:val="20"/>
          <w:szCs w:val="20"/>
        </w:rPr>
        <w:t xml:space="preserve">"  </w:t>
      </w:r>
    </w:p>
    <w:p w14:paraId="0A9D7578" w14:textId="77777777" w:rsidR="007C695C" w:rsidRDefault="00A10EA8">
      <w:pPr>
        <w:pBdr>
          <w:right w:val="none" w:sz="0" w:space="2" w:color="auto"/>
        </w:pBdr>
        <w:spacing w:before="180" w:after="120" w:line="375" w:lineRule="auto"/>
        <w:ind w:left="720"/>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roofErr w:type="spellStart"/>
      <w:proofErr w:type="gramStart"/>
      <w:r>
        <w:rPr>
          <w:rFonts w:ascii="Courier New" w:eastAsia="Courier New" w:hAnsi="Courier New" w:cs="Courier New"/>
          <w:color w:val="313131"/>
          <w:sz w:val="20"/>
          <w:szCs w:val="20"/>
        </w:rPr>
        <w:t>android:paddingLeft</w:t>
      </w:r>
      <w:proofErr w:type="spellEnd"/>
      <w:proofErr w:type="gramEnd"/>
      <w:r>
        <w:rPr>
          <w:rFonts w:ascii="Courier New" w:eastAsia="Courier New" w:hAnsi="Courier New" w:cs="Courier New"/>
          <w:color w:val="313131"/>
          <w:sz w:val="20"/>
          <w:szCs w:val="20"/>
        </w:rPr>
        <w:t>="@</w:t>
      </w:r>
      <w:proofErr w:type="spellStart"/>
      <w:r>
        <w:rPr>
          <w:rFonts w:ascii="Courier New" w:eastAsia="Courier New" w:hAnsi="Courier New" w:cs="Courier New"/>
          <w:color w:val="313131"/>
          <w:sz w:val="20"/>
          <w:szCs w:val="20"/>
        </w:rPr>
        <w:t>dimen</w:t>
      </w:r>
      <w:proofErr w:type="spellEnd"/>
      <w:r>
        <w:rPr>
          <w:rFonts w:ascii="Courier New" w:eastAsia="Courier New" w:hAnsi="Courier New" w:cs="Courier New"/>
          <w:color w:val="313131"/>
          <w:sz w:val="20"/>
          <w:szCs w:val="20"/>
        </w:rPr>
        <w:t>/</w:t>
      </w:r>
      <w:proofErr w:type="spellStart"/>
      <w:r>
        <w:rPr>
          <w:rFonts w:ascii="Courier New" w:eastAsia="Courier New" w:hAnsi="Courier New" w:cs="Courier New"/>
          <w:color w:val="313131"/>
          <w:sz w:val="20"/>
          <w:szCs w:val="20"/>
        </w:rPr>
        <w:t>activity_horizontal_margin</w:t>
      </w:r>
      <w:proofErr w:type="spellEnd"/>
      <w:r>
        <w:rPr>
          <w:rFonts w:ascii="Courier New" w:eastAsia="Courier New" w:hAnsi="Courier New" w:cs="Courier New"/>
          <w:color w:val="313131"/>
          <w:sz w:val="20"/>
          <w:szCs w:val="20"/>
        </w:rPr>
        <w:t xml:space="preserve">"  </w:t>
      </w:r>
    </w:p>
    <w:p w14:paraId="55B02C8C" w14:textId="77777777" w:rsidR="007C695C" w:rsidRDefault="00A10EA8">
      <w:pPr>
        <w:pBdr>
          <w:right w:val="none" w:sz="0" w:space="2" w:color="auto"/>
        </w:pBdr>
        <w:spacing w:before="180" w:after="120" w:line="375" w:lineRule="auto"/>
        <w:ind w:left="720"/>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roofErr w:type="spellStart"/>
      <w:proofErr w:type="gramStart"/>
      <w:r>
        <w:rPr>
          <w:rFonts w:ascii="Courier New" w:eastAsia="Courier New" w:hAnsi="Courier New" w:cs="Courier New"/>
          <w:color w:val="313131"/>
          <w:sz w:val="20"/>
          <w:szCs w:val="20"/>
        </w:rPr>
        <w:t>android:paddingRight</w:t>
      </w:r>
      <w:proofErr w:type="spellEnd"/>
      <w:proofErr w:type="gramEnd"/>
      <w:r>
        <w:rPr>
          <w:rFonts w:ascii="Courier New" w:eastAsia="Courier New" w:hAnsi="Courier New" w:cs="Courier New"/>
          <w:color w:val="313131"/>
          <w:sz w:val="20"/>
          <w:szCs w:val="20"/>
        </w:rPr>
        <w:t>="@</w:t>
      </w:r>
      <w:proofErr w:type="spellStart"/>
      <w:r>
        <w:rPr>
          <w:rFonts w:ascii="Courier New" w:eastAsia="Courier New" w:hAnsi="Courier New" w:cs="Courier New"/>
          <w:color w:val="313131"/>
          <w:sz w:val="20"/>
          <w:szCs w:val="20"/>
        </w:rPr>
        <w:t>dimen</w:t>
      </w:r>
      <w:proofErr w:type="spellEnd"/>
      <w:r>
        <w:rPr>
          <w:rFonts w:ascii="Courier New" w:eastAsia="Courier New" w:hAnsi="Courier New" w:cs="Courier New"/>
          <w:color w:val="313131"/>
          <w:sz w:val="20"/>
          <w:szCs w:val="20"/>
        </w:rPr>
        <w:t>/</w:t>
      </w:r>
      <w:proofErr w:type="spellStart"/>
      <w:r>
        <w:rPr>
          <w:rFonts w:ascii="Courier New" w:eastAsia="Courier New" w:hAnsi="Courier New" w:cs="Courier New"/>
          <w:color w:val="313131"/>
          <w:sz w:val="20"/>
          <w:szCs w:val="20"/>
        </w:rPr>
        <w:t>activity_horizontal_margin</w:t>
      </w:r>
      <w:proofErr w:type="spellEnd"/>
      <w:r>
        <w:rPr>
          <w:rFonts w:ascii="Courier New" w:eastAsia="Courier New" w:hAnsi="Courier New" w:cs="Courier New"/>
          <w:color w:val="313131"/>
          <w:sz w:val="20"/>
          <w:szCs w:val="20"/>
        </w:rPr>
        <w:t xml:space="preserve">"  </w:t>
      </w:r>
    </w:p>
    <w:p w14:paraId="62A9DA4A" w14:textId="77777777" w:rsidR="007C695C" w:rsidRDefault="00A10EA8">
      <w:pPr>
        <w:pBdr>
          <w:right w:val="none" w:sz="0" w:space="2" w:color="auto"/>
        </w:pBdr>
        <w:spacing w:before="180" w:after="120" w:line="375" w:lineRule="auto"/>
        <w:ind w:left="720"/>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roofErr w:type="spellStart"/>
      <w:proofErr w:type="gramStart"/>
      <w:r>
        <w:rPr>
          <w:rFonts w:ascii="Courier New" w:eastAsia="Courier New" w:hAnsi="Courier New" w:cs="Courier New"/>
          <w:color w:val="313131"/>
          <w:sz w:val="20"/>
          <w:szCs w:val="20"/>
        </w:rPr>
        <w:t>android:paddingTop</w:t>
      </w:r>
      <w:proofErr w:type="spellEnd"/>
      <w:proofErr w:type="gramEnd"/>
      <w:r>
        <w:rPr>
          <w:rFonts w:ascii="Courier New" w:eastAsia="Courier New" w:hAnsi="Courier New" w:cs="Courier New"/>
          <w:color w:val="313131"/>
          <w:sz w:val="20"/>
          <w:szCs w:val="20"/>
        </w:rPr>
        <w:t>="@</w:t>
      </w:r>
      <w:proofErr w:type="spellStart"/>
      <w:r>
        <w:rPr>
          <w:rFonts w:ascii="Courier New" w:eastAsia="Courier New" w:hAnsi="Courier New" w:cs="Courier New"/>
          <w:color w:val="313131"/>
          <w:sz w:val="20"/>
          <w:szCs w:val="20"/>
        </w:rPr>
        <w:t>dimen</w:t>
      </w:r>
      <w:proofErr w:type="spellEnd"/>
      <w:r>
        <w:rPr>
          <w:rFonts w:ascii="Courier New" w:eastAsia="Courier New" w:hAnsi="Courier New" w:cs="Courier New"/>
          <w:color w:val="313131"/>
          <w:sz w:val="20"/>
          <w:szCs w:val="20"/>
        </w:rPr>
        <w:t>/</w:t>
      </w:r>
      <w:proofErr w:type="spellStart"/>
      <w:r>
        <w:rPr>
          <w:rFonts w:ascii="Courier New" w:eastAsia="Courier New" w:hAnsi="Courier New" w:cs="Courier New"/>
          <w:color w:val="313131"/>
          <w:sz w:val="20"/>
          <w:szCs w:val="20"/>
        </w:rPr>
        <w:t>activity_vertical_margin</w:t>
      </w:r>
      <w:proofErr w:type="spellEnd"/>
      <w:r>
        <w:rPr>
          <w:rFonts w:ascii="Courier New" w:eastAsia="Courier New" w:hAnsi="Courier New" w:cs="Courier New"/>
          <w:color w:val="313131"/>
          <w:sz w:val="20"/>
          <w:szCs w:val="20"/>
        </w:rPr>
        <w:t xml:space="preserve">"  </w:t>
      </w:r>
    </w:p>
    <w:p w14:paraId="29282426" w14:textId="77777777" w:rsidR="007C695C" w:rsidRDefault="00A10EA8">
      <w:pPr>
        <w:pBdr>
          <w:right w:val="none" w:sz="0" w:space="2" w:color="auto"/>
        </w:pBdr>
        <w:spacing w:before="180" w:after="120" w:line="375" w:lineRule="auto"/>
        <w:ind w:left="720"/>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roofErr w:type="spellStart"/>
      <w:proofErr w:type="gramStart"/>
      <w:r>
        <w:rPr>
          <w:rFonts w:ascii="Courier New" w:eastAsia="Courier New" w:hAnsi="Courier New" w:cs="Courier New"/>
          <w:color w:val="313131"/>
          <w:sz w:val="20"/>
          <w:szCs w:val="20"/>
        </w:rPr>
        <w:t>tools:context</w:t>
      </w:r>
      <w:proofErr w:type="spellEnd"/>
      <w:proofErr w:type="gramEnd"/>
      <w:r>
        <w:rPr>
          <w:rFonts w:ascii="Courier New" w:eastAsia="Courier New" w:hAnsi="Courier New" w:cs="Courier New"/>
          <w:color w:val="313131"/>
          <w:sz w:val="20"/>
          <w:szCs w:val="20"/>
        </w:rPr>
        <w:t>=".</w:t>
      </w:r>
      <w:proofErr w:type="spellStart"/>
      <w:r>
        <w:rPr>
          <w:rFonts w:ascii="Courier New" w:eastAsia="Courier New" w:hAnsi="Courier New" w:cs="Courier New"/>
          <w:color w:val="313131"/>
          <w:sz w:val="20"/>
          <w:szCs w:val="20"/>
        </w:rPr>
        <w:t>MainActivity</w:t>
      </w:r>
      <w:proofErr w:type="spellEnd"/>
      <w:r>
        <w:rPr>
          <w:rFonts w:ascii="Courier New" w:eastAsia="Courier New" w:hAnsi="Courier New" w:cs="Courier New"/>
          <w:color w:val="313131"/>
          <w:sz w:val="20"/>
          <w:szCs w:val="20"/>
        </w:rPr>
        <w:t xml:space="preserve">" &gt;  </w:t>
      </w:r>
    </w:p>
    <w:p w14:paraId="03FF826D" w14:textId="77777777" w:rsidR="007C695C" w:rsidRDefault="00A10EA8">
      <w:pPr>
        <w:pBdr>
          <w:right w:val="none" w:sz="0" w:space="2" w:color="auto"/>
        </w:pBdr>
        <w:spacing w:before="180" w:after="120" w:line="375" w:lineRule="auto"/>
        <w:ind w:left="720"/>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
    <w:p w14:paraId="7C3B410C" w14:textId="77777777" w:rsidR="007C695C" w:rsidRDefault="00A10EA8">
      <w:pPr>
        <w:pBdr>
          <w:right w:val="none" w:sz="0" w:space="2" w:color="auto"/>
        </w:pBdr>
        <w:spacing w:before="180" w:after="120" w:line="375" w:lineRule="auto"/>
        <w:ind w:left="720"/>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&lt;</w:t>
      </w:r>
      <w:proofErr w:type="spellStart"/>
      <w:r>
        <w:rPr>
          <w:rFonts w:ascii="Courier New" w:eastAsia="Courier New" w:hAnsi="Courier New" w:cs="Courier New"/>
          <w:color w:val="313131"/>
          <w:sz w:val="20"/>
          <w:szCs w:val="20"/>
        </w:rPr>
        <w:t>TextView</w:t>
      </w:r>
      <w:proofErr w:type="spellEnd"/>
      <w:r>
        <w:rPr>
          <w:rFonts w:ascii="Courier New" w:eastAsia="Courier New" w:hAnsi="Courier New" w:cs="Courier New"/>
          <w:color w:val="313131"/>
          <w:sz w:val="20"/>
          <w:szCs w:val="20"/>
        </w:rPr>
        <w:t xml:space="preserve">  </w:t>
      </w:r>
    </w:p>
    <w:p w14:paraId="083B6512" w14:textId="77777777" w:rsidR="007C695C" w:rsidRDefault="00A10EA8">
      <w:pPr>
        <w:pBdr>
          <w:right w:val="none" w:sz="0" w:space="2" w:color="auto"/>
        </w:pBdr>
        <w:spacing w:before="180" w:after="120" w:line="375" w:lineRule="auto"/>
        <w:ind w:left="720"/>
        <w:rPr>
          <w:rFonts w:ascii="Courier New" w:eastAsia="Courier New" w:hAnsi="Courier New" w:cs="Courier New"/>
          <w:color w:val="313131"/>
          <w:sz w:val="20"/>
          <w:szCs w:val="20"/>
        </w:rPr>
      </w:pPr>
      <w:r>
        <w:rPr>
          <w:rFonts w:ascii="Courier New" w:eastAsia="Courier New" w:hAnsi="Courier New" w:cs="Courier New"/>
          <w:color w:val="313131"/>
          <w:sz w:val="20"/>
          <w:szCs w:val="20"/>
        </w:rPr>
        <w:lastRenderedPageBreak/>
        <w:t xml:space="preserve">        </w:t>
      </w:r>
      <w:proofErr w:type="spellStart"/>
      <w:r>
        <w:rPr>
          <w:rFonts w:ascii="Courier New" w:eastAsia="Courier New" w:hAnsi="Courier New" w:cs="Courier New"/>
          <w:color w:val="313131"/>
          <w:sz w:val="20"/>
          <w:szCs w:val="20"/>
        </w:rPr>
        <w:t>android:id</w:t>
      </w:r>
      <w:proofErr w:type="spellEnd"/>
      <w:r>
        <w:rPr>
          <w:rFonts w:ascii="Courier New" w:eastAsia="Courier New" w:hAnsi="Courier New" w:cs="Courier New"/>
          <w:color w:val="313131"/>
          <w:sz w:val="20"/>
          <w:szCs w:val="20"/>
        </w:rPr>
        <w:t xml:space="preserve">="@+id/textView1"  </w:t>
      </w:r>
    </w:p>
    <w:p w14:paraId="69A112D1" w14:textId="77777777" w:rsidR="007C695C" w:rsidRDefault="00A10EA8">
      <w:pPr>
        <w:pBdr>
          <w:right w:val="none" w:sz="0" w:space="2" w:color="auto"/>
        </w:pBdr>
        <w:spacing w:before="180" w:after="120" w:line="375" w:lineRule="auto"/>
        <w:ind w:left="720"/>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roofErr w:type="spellStart"/>
      <w:proofErr w:type="gramStart"/>
      <w:r>
        <w:rPr>
          <w:rFonts w:ascii="Courier New" w:eastAsia="Courier New" w:hAnsi="Courier New" w:cs="Courier New"/>
          <w:color w:val="313131"/>
          <w:sz w:val="20"/>
          <w:szCs w:val="20"/>
        </w:rPr>
        <w:t>android:layout</w:t>
      </w:r>
      <w:proofErr w:type="gramEnd"/>
      <w:r>
        <w:rPr>
          <w:rFonts w:ascii="Courier New" w:eastAsia="Courier New" w:hAnsi="Courier New" w:cs="Courier New"/>
          <w:color w:val="313131"/>
          <w:sz w:val="20"/>
          <w:szCs w:val="20"/>
        </w:rPr>
        <w:t>_width</w:t>
      </w:r>
      <w:proofErr w:type="spellEnd"/>
      <w:r>
        <w:rPr>
          <w:rFonts w:ascii="Courier New" w:eastAsia="Courier New" w:hAnsi="Courier New" w:cs="Courier New"/>
          <w:color w:val="313131"/>
          <w:sz w:val="20"/>
          <w:szCs w:val="20"/>
        </w:rPr>
        <w:t>="</w:t>
      </w:r>
      <w:proofErr w:type="spellStart"/>
      <w:r>
        <w:rPr>
          <w:rFonts w:ascii="Courier New" w:eastAsia="Courier New" w:hAnsi="Courier New" w:cs="Courier New"/>
          <w:color w:val="313131"/>
          <w:sz w:val="20"/>
          <w:szCs w:val="20"/>
        </w:rPr>
        <w:t>wrap_content</w:t>
      </w:r>
      <w:proofErr w:type="spellEnd"/>
      <w:r>
        <w:rPr>
          <w:rFonts w:ascii="Courier New" w:eastAsia="Courier New" w:hAnsi="Courier New" w:cs="Courier New"/>
          <w:color w:val="313131"/>
          <w:sz w:val="20"/>
          <w:szCs w:val="20"/>
        </w:rPr>
        <w:t xml:space="preserve">"  </w:t>
      </w:r>
    </w:p>
    <w:p w14:paraId="635BCD5E" w14:textId="77777777" w:rsidR="007C695C" w:rsidRDefault="00A10EA8">
      <w:pPr>
        <w:pBdr>
          <w:right w:val="none" w:sz="0" w:space="2" w:color="auto"/>
        </w:pBdr>
        <w:spacing w:before="180" w:after="120" w:line="375" w:lineRule="auto"/>
        <w:ind w:left="720"/>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roofErr w:type="spellStart"/>
      <w:proofErr w:type="gramStart"/>
      <w:r>
        <w:rPr>
          <w:rFonts w:ascii="Courier New" w:eastAsia="Courier New" w:hAnsi="Courier New" w:cs="Courier New"/>
          <w:color w:val="313131"/>
          <w:sz w:val="20"/>
          <w:szCs w:val="20"/>
        </w:rPr>
        <w:t>android:layout</w:t>
      </w:r>
      <w:proofErr w:type="gramEnd"/>
      <w:r>
        <w:rPr>
          <w:rFonts w:ascii="Courier New" w:eastAsia="Courier New" w:hAnsi="Courier New" w:cs="Courier New"/>
          <w:color w:val="313131"/>
          <w:sz w:val="20"/>
          <w:szCs w:val="20"/>
        </w:rPr>
        <w:t>_height</w:t>
      </w:r>
      <w:proofErr w:type="spellEnd"/>
      <w:r>
        <w:rPr>
          <w:rFonts w:ascii="Courier New" w:eastAsia="Courier New" w:hAnsi="Courier New" w:cs="Courier New"/>
          <w:color w:val="313131"/>
          <w:sz w:val="20"/>
          <w:szCs w:val="20"/>
        </w:rPr>
        <w:t>="</w:t>
      </w:r>
      <w:proofErr w:type="spellStart"/>
      <w:r>
        <w:rPr>
          <w:rFonts w:ascii="Courier New" w:eastAsia="Courier New" w:hAnsi="Courier New" w:cs="Courier New"/>
          <w:color w:val="313131"/>
          <w:sz w:val="20"/>
          <w:szCs w:val="20"/>
        </w:rPr>
        <w:t>wrap_content</w:t>
      </w:r>
      <w:proofErr w:type="spellEnd"/>
      <w:r>
        <w:rPr>
          <w:rFonts w:ascii="Courier New" w:eastAsia="Courier New" w:hAnsi="Courier New" w:cs="Courier New"/>
          <w:color w:val="313131"/>
          <w:sz w:val="20"/>
          <w:szCs w:val="20"/>
        </w:rPr>
        <w:t xml:space="preserve">"  </w:t>
      </w:r>
    </w:p>
    <w:p w14:paraId="53E26923" w14:textId="77777777" w:rsidR="007C695C" w:rsidRDefault="00A10EA8">
      <w:pPr>
        <w:pBdr>
          <w:right w:val="none" w:sz="0" w:space="2" w:color="auto"/>
        </w:pBdr>
        <w:spacing w:before="180" w:after="120" w:line="375" w:lineRule="auto"/>
        <w:ind w:left="720"/>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roofErr w:type="spellStart"/>
      <w:proofErr w:type="gramStart"/>
      <w:r>
        <w:rPr>
          <w:rFonts w:ascii="Courier New" w:eastAsia="Courier New" w:hAnsi="Courier New" w:cs="Courier New"/>
          <w:color w:val="313131"/>
          <w:sz w:val="20"/>
          <w:szCs w:val="20"/>
        </w:rPr>
        <w:t>a</w:t>
      </w:r>
      <w:r>
        <w:rPr>
          <w:rFonts w:ascii="Courier New" w:eastAsia="Courier New" w:hAnsi="Courier New" w:cs="Courier New"/>
          <w:color w:val="313131"/>
          <w:sz w:val="20"/>
          <w:szCs w:val="20"/>
        </w:rPr>
        <w:t>ndroid:layout</w:t>
      </w:r>
      <w:proofErr w:type="gramEnd"/>
      <w:r>
        <w:rPr>
          <w:rFonts w:ascii="Courier New" w:eastAsia="Courier New" w:hAnsi="Courier New" w:cs="Courier New"/>
          <w:color w:val="313131"/>
          <w:sz w:val="20"/>
          <w:szCs w:val="20"/>
        </w:rPr>
        <w:t>_alignParentLeft</w:t>
      </w:r>
      <w:proofErr w:type="spellEnd"/>
      <w:r>
        <w:rPr>
          <w:rFonts w:ascii="Courier New" w:eastAsia="Courier New" w:hAnsi="Courier New" w:cs="Courier New"/>
          <w:color w:val="313131"/>
          <w:sz w:val="20"/>
          <w:szCs w:val="20"/>
        </w:rPr>
        <w:t xml:space="preserve">="true"  </w:t>
      </w:r>
    </w:p>
    <w:p w14:paraId="2FE84353" w14:textId="77777777" w:rsidR="007C695C" w:rsidRDefault="00A10EA8">
      <w:pPr>
        <w:pBdr>
          <w:right w:val="none" w:sz="0" w:space="2" w:color="auto"/>
        </w:pBdr>
        <w:spacing w:before="180" w:after="120" w:line="375" w:lineRule="auto"/>
        <w:ind w:left="720"/>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roofErr w:type="spellStart"/>
      <w:proofErr w:type="gramStart"/>
      <w:r>
        <w:rPr>
          <w:rFonts w:ascii="Courier New" w:eastAsia="Courier New" w:hAnsi="Courier New" w:cs="Courier New"/>
          <w:color w:val="313131"/>
          <w:sz w:val="20"/>
          <w:szCs w:val="20"/>
        </w:rPr>
        <w:t>android:layout</w:t>
      </w:r>
      <w:proofErr w:type="gramEnd"/>
      <w:r>
        <w:rPr>
          <w:rFonts w:ascii="Courier New" w:eastAsia="Courier New" w:hAnsi="Courier New" w:cs="Courier New"/>
          <w:color w:val="313131"/>
          <w:sz w:val="20"/>
          <w:szCs w:val="20"/>
        </w:rPr>
        <w:t>_alignParentTop</w:t>
      </w:r>
      <w:proofErr w:type="spellEnd"/>
      <w:r>
        <w:rPr>
          <w:rFonts w:ascii="Courier New" w:eastAsia="Courier New" w:hAnsi="Courier New" w:cs="Courier New"/>
          <w:color w:val="313131"/>
          <w:sz w:val="20"/>
          <w:szCs w:val="20"/>
        </w:rPr>
        <w:t xml:space="preserve">="true"  </w:t>
      </w:r>
    </w:p>
    <w:p w14:paraId="7C6B984C" w14:textId="77777777" w:rsidR="007C695C" w:rsidRDefault="00A10EA8">
      <w:pPr>
        <w:pBdr>
          <w:right w:val="none" w:sz="0" w:space="2" w:color="auto"/>
        </w:pBdr>
        <w:spacing w:before="180" w:after="120" w:line="375" w:lineRule="auto"/>
        <w:ind w:left="720"/>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roofErr w:type="spellStart"/>
      <w:proofErr w:type="gramStart"/>
      <w:r>
        <w:rPr>
          <w:rFonts w:ascii="Courier New" w:eastAsia="Courier New" w:hAnsi="Courier New" w:cs="Courier New"/>
          <w:color w:val="313131"/>
          <w:sz w:val="20"/>
          <w:szCs w:val="20"/>
        </w:rPr>
        <w:t>android:layout</w:t>
      </w:r>
      <w:proofErr w:type="gramEnd"/>
      <w:r>
        <w:rPr>
          <w:rFonts w:ascii="Courier New" w:eastAsia="Courier New" w:hAnsi="Courier New" w:cs="Courier New"/>
          <w:color w:val="313131"/>
          <w:sz w:val="20"/>
          <w:szCs w:val="20"/>
        </w:rPr>
        <w:t>_marginLeft</w:t>
      </w:r>
      <w:proofErr w:type="spellEnd"/>
      <w:r>
        <w:rPr>
          <w:rFonts w:ascii="Courier New" w:eastAsia="Courier New" w:hAnsi="Courier New" w:cs="Courier New"/>
          <w:color w:val="313131"/>
          <w:sz w:val="20"/>
          <w:szCs w:val="20"/>
        </w:rPr>
        <w:t xml:space="preserve">="38dp"  </w:t>
      </w:r>
    </w:p>
    <w:p w14:paraId="46BE90F2" w14:textId="77777777" w:rsidR="007C695C" w:rsidRDefault="00A10EA8">
      <w:pPr>
        <w:pBdr>
          <w:right w:val="none" w:sz="0" w:space="2" w:color="auto"/>
        </w:pBdr>
        <w:spacing w:before="180" w:after="120" w:line="375" w:lineRule="auto"/>
        <w:ind w:left="720"/>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roofErr w:type="spellStart"/>
      <w:proofErr w:type="gramStart"/>
      <w:r>
        <w:rPr>
          <w:rFonts w:ascii="Courier New" w:eastAsia="Courier New" w:hAnsi="Courier New" w:cs="Courier New"/>
          <w:color w:val="313131"/>
          <w:sz w:val="20"/>
          <w:szCs w:val="20"/>
        </w:rPr>
        <w:t>android:layout</w:t>
      </w:r>
      <w:proofErr w:type="gramEnd"/>
      <w:r>
        <w:rPr>
          <w:rFonts w:ascii="Courier New" w:eastAsia="Courier New" w:hAnsi="Courier New" w:cs="Courier New"/>
          <w:color w:val="313131"/>
          <w:sz w:val="20"/>
          <w:szCs w:val="20"/>
        </w:rPr>
        <w:t>_marginTop</w:t>
      </w:r>
      <w:proofErr w:type="spellEnd"/>
      <w:r>
        <w:rPr>
          <w:rFonts w:ascii="Courier New" w:eastAsia="Courier New" w:hAnsi="Courier New" w:cs="Courier New"/>
          <w:color w:val="313131"/>
          <w:sz w:val="20"/>
          <w:szCs w:val="20"/>
        </w:rPr>
        <w:t xml:space="preserve">="30dp"  </w:t>
      </w:r>
    </w:p>
    <w:p w14:paraId="17CB7F24" w14:textId="77777777" w:rsidR="007C695C" w:rsidRDefault="00A10EA8">
      <w:pPr>
        <w:pBdr>
          <w:right w:val="none" w:sz="0" w:space="2" w:color="auto"/>
        </w:pBdr>
        <w:spacing w:before="180" w:after="120" w:line="375" w:lineRule="auto"/>
        <w:ind w:left="720"/>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roofErr w:type="spellStart"/>
      <w:r>
        <w:rPr>
          <w:rFonts w:ascii="Courier New" w:eastAsia="Courier New" w:hAnsi="Courier New" w:cs="Courier New"/>
          <w:color w:val="313131"/>
          <w:sz w:val="20"/>
          <w:szCs w:val="20"/>
        </w:rPr>
        <w:t>android:text</w:t>
      </w:r>
      <w:proofErr w:type="spellEnd"/>
      <w:r>
        <w:rPr>
          <w:rFonts w:ascii="Courier New" w:eastAsia="Courier New" w:hAnsi="Courier New" w:cs="Courier New"/>
          <w:color w:val="313131"/>
          <w:sz w:val="20"/>
          <w:szCs w:val="20"/>
        </w:rPr>
        <w:t xml:space="preserve">="Phone Details:" /&gt;  </w:t>
      </w:r>
    </w:p>
    <w:p w14:paraId="74D938C7" w14:textId="77777777" w:rsidR="007C695C" w:rsidRDefault="00A10EA8">
      <w:pPr>
        <w:pBdr>
          <w:right w:val="none" w:sz="0" w:space="2" w:color="auto"/>
        </w:pBdr>
        <w:spacing w:before="180" w:after="120" w:line="375" w:lineRule="auto"/>
        <w:ind w:left="720"/>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
    <w:p w14:paraId="4C642D0B" w14:textId="77777777" w:rsidR="007C695C" w:rsidRDefault="00A10EA8">
      <w:pPr>
        <w:pBdr>
          <w:right w:val="none" w:sz="0" w:space="2" w:color="auto"/>
        </w:pBdr>
        <w:spacing w:before="180" w:after="120" w:line="375" w:lineRule="auto"/>
        <w:ind w:left="720"/>
        <w:rPr>
          <w:rFonts w:ascii="Courier New" w:eastAsia="Courier New" w:hAnsi="Courier New" w:cs="Courier New"/>
          <w:color w:val="313131"/>
          <w:sz w:val="20"/>
          <w:szCs w:val="20"/>
        </w:rPr>
      </w:pPr>
      <w:r>
        <w:rPr>
          <w:rFonts w:ascii="Courier New" w:eastAsia="Courier New" w:hAnsi="Courier New" w:cs="Courier New"/>
          <w:color w:val="313131"/>
          <w:sz w:val="20"/>
          <w:szCs w:val="20"/>
        </w:rPr>
        <w:t>&lt;/</w:t>
      </w:r>
      <w:proofErr w:type="spellStart"/>
      <w:r>
        <w:rPr>
          <w:rFonts w:ascii="Courier New" w:eastAsia="Courier New" w:hAnsi="Courier New" w:cs="Courier New"/>
          <w:color w:val="313131"/>
          <w:sz w:val="20"/>
          <w:szCs w:val="20"/>
        </w:rPr>
        <w:t>RelativeLayout</w:t>
      </w:r>
      <w:proofErr w:type="spellEnd"/>
      <w:r>
        <w:rPr>
          <w:rFonts w:ascii="Courier New" w:eastAsia="Courier New" w:hAnsi="Courier New" w:cs="Courier New"/>
          <w:color w:val="313131"/>
          <w:sz w:val="20"/>
          <w:szCs w:val="20"/>
        </w:rPr>
        <w:t xml:space="preserve">&gt;  </w:t>
      </w:r>
    </w:p>
    <w:p w14:paraId="3A20D77D" w14:textId="77777777" w:rsidR="007C695C" w:rsidRDefault="00A10EA8">
      <w:pPr>
        <w:pStyle w:val="Heading4"/>
        <w:keepNext w:val="0"/>
        <w:keepLines w:val="0"/>
        <w:shd w:val="clear" w:color="auto" w:fill="FFFFFF"/>
        <w:spacing w:before="240" w:after="40"/>
        <w:jc w:val="both"/>
        <w:rPr>
          <w:b/>
          <w:color w:val="313131"/>
          <w:sz w:val="20"/>
          <w:szCs w:val="20"/>
        </w:rPr>
      </w:pPr>
      <w:bookmarkStart w:id="42" w:name="_ir20fxtiypvk" w:colFirst="0" w:colLast="0"/>
      <w:bookmarkEnd w:id="42"/>
      <w:r>
        <w:rPr>
          <w:b/>
          <w:color w:val="313131"/>
          <w:sz w:val="20"/>
          <w:szCs w:val="20"/>
        </w:rPr>
        <w:t>Activity class</w:t>
      </w:r>
    </w:p>
    <w:p w14:paraId="18F79DBF" w14:textId="77777777" w:rsidR="007C695C" w:rsidRDefault="00A10EA8">
      <w:pPr>
        <w:shd w:val="clear" w:color="auto" w:fill="FFFFFF"/>
        <w:spacing w:before="240" w:after="240"/>
        <w:jc w:val="both"/>
        <w:rPr>
          <w:rFonts w:ascii="Roboto" w:eastAsia="Roboto" w:hAnsi="Roboto" w:cs="Roboto"/>
          <w:color w:val="333333"/>
          <w:sz w:val="20"/>
          <w:szCs w:val="20"/>
        </w:rPr>
      </w:pPr>
      <w:r>
        <w:rPr>
          <w:rFonts w:ascii="Roboto" w:eastAsia="Roboto" w:hAnsi="Roboto" w:cs="Roboto"/>
          <w:color w:val="333333"/>
          <w:sz w:val="20"/>
          <w:szCs w:val="20"/>
        </w:rPr>
        <w:t>Now, write the code to display the information about the telephony services.</w:t>
      </w:r>
    </w:p>
    <w:p w14:paraId="6E6B58DD" w14:textId="77777777" w:rsidR="007C695C" w:rsidRDefault="00A10EA8">
      <w:pPr>
        <w:shd w:val="clear" w:color="auto" w:fill="FFFFFF"/>
        <w:jc w:val="both"/>
        <w:rPr>
          <w:rFonts w:ascii="Roboto" w:eastAsia="Roboto" w:hAnsi="Roboto" w:cs="Roboto"/>
          <w:b/>
          <w:i/>
          <w:color w:val="333333"/>
          <w:sz w:val="20"/>
          <w:szCs w:val="20"/>
        </w:rPr>
      </w:pPr>
      <w:r>
        <w:rPr>
          <w:rFonts w:ascii="Roboto" w:eastAsia="Roboto" w:hAnsi="Roboto" w:cs="Roboto"/>
          <w:b/>
          <w:i/>
          <w:color w:val="333333"/>
          <w:sz w:val="20"/>
          <w:szCs w:val="20"/>
        </w:rPr>
        <w:t>File: MainActivity.java</w:t>
      </w:r>
    </w:p>
    <w:p w14:paraId="273D0422" w14:textId="77777777" w:rsidR="007C695C" w:rsidRDefault="00A10EA8">
      <w:pPr>
        <w:pBdr>
          <w:right w:val="none" w:sz="0" w:space="2" w:color="auto"/>
        </w:pBdr>
        <w:spacing w:before="180" w:after="120" w:line="375" w:lineRule="auto"/>
        <w:ind w:left="720"/>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package </w:t>
      </w:r>
      <w:proofErr w:type="spellStart"/>
      <w:proofErr w:type="gramStart"/>
      <w:r>
        <w:rPr>
          <w:rFonts w:ascii="Courier New" w:eastAsia="Courier New" w:hAnsi="Courier New" w:cs="Courier New"/>
          <w:color w:val="313131"/>
          <w:sz w:val="20"/>
          <w:szCs w:val="20"/>
        </w:rPr>
        <w:t>com.javatpoint</w:t>
      </w:r>
      <w:proofErr w:type="gramEnd"/>
      <w:r>
        <w:rPr>
          <w:rFonts w:ascii="Courier New" w:eastAsia="Courier New" w:hAnsi="Courier New" w:cs="Courier New"/>
          <w:color w:val="313131"/>
          <w:sz w:val="20"/>
          <w:szCs w:val="20"/>
        </w:rPr>
        <w:t>.telephonymanager</w:t>
      </w:r>
      <w:proofErr w:type="spellEnd"/>
      <w:r>
        <w:rPr>
          <w:rFonts w:ascii="Courier New" w:eastAsia="Courier New" w:hAnsi="Courier New" w:cs="Courier New"/>
          <w:color w:val="313131"/>
          <w:sz w:val="20"/>
          <w:szCs w:val="20"/>
        </w:rPr>
        <w:t xml:space="preserve">;  </w:t>
      </w:r>
    </w:p>
    <w:p w14:paraId="6AD44AEA" w14:textId="77777777" w:rsidR="007C695C" w:rsidRDefault="00A10EA8">
      <w:pPr>
        <w:pBdr>
          <w:right w:val="none" w:sz="0" w:space="2" w:color="auto"/>
        </w:pBdr>
        <w:spacing w:before="180" w:after="120" w:line="375" w:lineRule="auto"/>
        <w:ind w:left="720"/>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
    <w:p w14:paraId="6D4AE68B" w14:textId="77777777" w:rsidR="007C695C" w:rsidRDefault="00A10EA8">
      <w:pPr>
        <w:pBdr>
          <w:right w:val="none" w:sz="0" w:space="2" w:color="auto"/>
        </w:pBdr>
        <w:spacing w:before="180" w:after="120" w:line="375" w:lineRule="auto"/>
        <w:ind w:left="720"/>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import </w:t>
      </w:r>
      <w:proofErr w:type="spellStart"/>
      <w:r>
        <w:rPr>
          <w:rFonts w:ascii="Courier New" w:eastAsia="Courier New" w:hAnsi="Courier New" w:cs="Courier New"/>
          <w:color w:val="313131"/>
          <w:sz w:val="20"/>
          <w:szCs w:val="20"/>
        </w:rPr>
        <w:t>android.</w:t>
      </w:r>
      <w:proofErr w:type="gramStart"/>
      <w:r>
        <w:rPr>
          <w:rFonts w:ascii="Courier New" w:eastAsia="Courier New" w:hAnsi="Courier New" w:cs="Courier New"/>
          <w:color w:val="313131"/>
          <w:sz w:val="20"/>
          <w:szCs w:val="20"/>
        </w:rPr>
        <w:t>os.Bundle</w:t>
      </w:r>
      <w:proofErr w:type="spellEnd"/>
      <w:proofErr w:type="gramEnd"/>
      <w:r>
        <w:rPr>
          <w:rFonts w:ascii="Courier New" w:eastAsia="Courier New" w:hAnsi="Courier New" w:cs="Courier New"/>
          <w:color w:val="313131"/>
          <w:sz w:val="20"/>
          <w:szCs w:val="20"/>
        </w:rPr>
        <w:t xml:space="preserve">;  </w:t>
      </w:r>
    </w:p>
    <w:p w14:paraId="6D7B664B" w14:textId="77777777" w:rsidR="007C695C" w:rsidRDefault="00A10EA8">
      <w:pPr>
        <w:pBdr>
          <w:right w:val="none" w:sz="0" w:space="2" w:color="auto"/>
        </w:pBdr>
        <w:spacing w:before="180" w:after="120" w:line="375" w:lineRule="auto"/>
        <w:ind w:left="720"/>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import </w:t>
      </w:r>
      <w:proofErr w:type="spellStart"/>
      <w:proofErr w:type="gramStart"/>
      <w:r>
        <w:rPr>
          <w:rFonts w:ascii="Courier New" w:eastAsia="Courier New" w:hAnsi="Courier New" w:cs="Courier New"/>
          <w:color w:val="313131"/>
          <w:sz w:val="20"/>
          <w:szCs w:val="20"/>
        </w:rPr>
        <w:t>android.app.Activity</w:t>
      </w:r>
      <w:proofErr w:type="spellEnd"/>
      <w:proofErr w:type="gramEnd"/>
      <w:r>
        <w:rPr>
          <w:rFonts w:ascii="Courier New" w:eastAsia="Courier New" w:hAnsi="Courier New" w:cs="Courier New"/>
          <w:color w:val="313131"/>
          <w:sz w:val="20"/>
          <w:szCs w:val="20"/>
        </w:rPr>
        <w:t xml:space="preserve">;  </w:t>
      </w:r>
    </w:p>
    <w:p w14:paraId="32103891" w14:textId="77777777" w:rsidR="007C695C" w:rsidRDefault="00A10EA8">
      <w:pPr>
        <w:pBdr>
          <w:right w:val="none" w:sz="0" w:space="2" w:color="auto"/>
        </w:pBdr>
        <w:spacing w:before="180" w:after="120" w:line="375" w:lineRule="auto"/>
        <w:ind w:left="720"/>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import </w:t>
      </w:r>
      <w:proofErr w:type="spellStart"/>
      <w:proofErr w:type="gramStart"/>
      <w:r>
        <w:rPr>
          <w:rFonts w:ascii="Courier New" w:eastAsia="Courier New" w:hAnsi="Courier New" w:cs="Courier New"/>
          <w:color w:val="313131"/>
          <w:sz w:val="20"/>
          <w:szCs w:val="20"/>
        </w:rPr>
        <w:t>android.content</w:t>
      </w:r>
      <w:proofErr w:type="gramEnd"/>
      <w:r>
        <w:rPr>
          <w:rFonts w:ascii="Courier New" w:eastAsia="Courier New" w:hAnsi="Courier New" w:cs="Courier New"/>
          <w:color w:val="313131"/>
          <w:sz w:val="20"/>
          <w:szCs w:val="20"/>
        </w:rPr>
        <w:t>.Context</w:t>
      </w:r>
      <w:proofErr w:type="spellEnd"/>
      <w:r>
        <w:rPr>
          <w:rFonts w:ascii="Courier New" w:eastAsia="Courier New" w:hAnsi="Courier New" w:cs="Courier New"/>
          <w:color w:val="313131"/>
          <w:sz w:val="20"/>
          <w:szCs w:val="20"/>
        </w:rPr>
        <w:t xml:space="preserve">;  </w:t>
      </w:r>
    </w:p>
    <w:p w14:paraId="3356ED1E" w14:textId="77777777" w:rsidR="007C695C" w:rsidRDefault="00A10EA8">
      <w:pPr>
        <w:pBdr>
          <w:right w:val="none" w:sz="0" w:space="2" w:color="auto"/>
        </w:pBdr>
        <w:spacing w:before="180" w:after="120" w:line="375" w:lineRule="auto"/>
        <w:ind w:left="720"/>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import </w:t>
      </w:r>
      <w:proofErr w:type="spellStart"/>
      <w:proofErr w:type="gramStart"/>
      <w:r>
        <w:rPr>
          <w:rFonts w:ascii="Courier New" w:eastAsia="Courier New" w:hAnsi="Courier New" w:cs="Courier New"/>
          <w:color w:val="313131"/>
          <w:sz w:val="20"/>
          <w:szCs w:val="20"/>
        </w:rPr>
        <w:t>android.telephony</w:t>
      </w:r>
      <w:proofErr w:type="gramEnd"/>
      <w:r>
        <w:rPr>
          <w:rFonts w:ascii="Courier New" w:eastAsia="Courier New" w:hAnsi="Courier New" w:cs="Courier New"/>
          <w:color w:val="313131"/>
          <w:sz w:val="20"/>
          <w:szCs w:val="20"/>
        </w:rPr>
        <w:t>.TelephonyManager</w:t>
      </w:r>
      <w:proofErr w:type="spellEnd"/>
      <w:r>
        <w:rPr>
          <w:rFonts w:ascii="Courier New" w:eastAsia="Courier New" w:hAnsi="Courier New" w:cs="Courier New"/>
          <w:color w:val="313131"/>
          <w:sz w:val="20"/>
          <w:szCs w:val="20"/>
        </w:rPr>
        <w:t xml:space="preserve">;  </w:t>
      </w:r>
    </w:p>
    <w:p w14:paraId="28D35498" w14:textId="77777777" w:rsidR="007C695C" w:rsidRDefault="00A10EA8">
      <w:pPr>
        <w:pBdr>
          <w:right w:val="none" w:sz="0" w:space="2" w:color="auto"/>
        </w:pBdr>
        <w:spacing w:before="180" w:after="120" w:line="375" w:lineRule="auto"/>
        <w:ind w:left="720"/>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import </w:t>
      </w:r>
      <w:proofErr w:type="spellStart"/>
      <w:proofErr w:type="gramStart"/>
      <w:r>
        <w:rPr>
          <w:rFonts w:ascii="Courier New" w:eastAsia="Courier New" w:hAnsi="Courier New" w:cs="Courier New"/>
          <w:color w:val="313131"/>
          <w:sz w:val="20"/>
          <w:szCs w:val="20"/>
        </w:rPr>
        <w:t>android.view</w:t>
      </w:r>
      <w:proofErr w:type="gramEnd"/>
      <w:r>
        <w:rPr>
          <w:rFonts w:ascii="Courier New" w:eastAsia="Courier New" w:hAnsi="Courier New" w:cs="Courier New"/>
          <w:color w:val="313131"/>
          <w:sz w:val="20"/>
          <w:szCs w:val="20"/>
        </w:rPr>
        <w:t>.Menu</w:t>
      </w:r>
      <w:proofErr w:type="spellEnd"/>
      <w:r>
        <w:rPr>
          <w:rFonts w:ascii="Courier New" w:eastAsia="Courier New" w:hAnsi="Courier New" w:cs="Courier New"/>
          <w:color w:val="313131"/>
          <w:sz w:val="20"/>
          <w:szCs w:val="20"/>
        </w:rPr>
        <w:t xml:space="preserve">;  </w:t>
      </w:r>
    </w:p>
    <w:p w14:paraId="4E6103A4" w14:textId="77777777" w:rsidR="007C695C" w:rsidRDefault="00A10EA8">
      <w:pPr>
        <w:pBdr>
          <w:right w:val="none" w:sz="0" w:space="2" w:color="auto"/>
        </w:pBdr>
        <w:spacing w:before="180" w:after="120" w:line="375" w:lineRule="auto"/>
        <w:ind w:left="720"/>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import </w:t>
      </w:r>
      <w:proofErr w:type="spellStart"/>
      <w:proofErr w:type="gramStart"/>
      <w:r>
        <w:rPr>
          <w:rFonts w:ascii="Courier New" w:eastAsia="Courier New" w:hAnsi="Courier New" w:cs="Courier New"/>
          <w:color w:val="313131"/>
          <w:sz w:val="20"/>
          <w:szCs w:val="20"/>
        </w:rPr>
        <w:t>android.widget</w:t>
      </w:r>
      <w:proofErr w:type="gramEnd"/>
      <w:r>
        <w:rPr>
          <w:rFonts w:ascii="Courier New" w:eastAsia="Courier New" w:hAnsi="Courier New" w:cs="Courier New"/>
          <w:color w:val="313131"/>
          <w:sz w:val="20"/>
          <w:szCs w:val="20"/>
        </w:rPr>
        <w:t>.TextView</w:t>
      </w:r>
      <w:proofErr w:type="spellEnd"/>
      <w:r>
        <w:rPr>
          <w:rFonts w:ascii="Courier New" w:eastAsia="Courier New" w:hAnsi="Courier New" w:cs="Courier New"/>
          <w:color w:val="313131"/>
          <w:sz w:val="20"/>
          <w:szCs w:val="20"/>
        </w:rPr>
        <w:t xml:space="preserve">;  </w:t>
      </w:r>
    </w:p>
    <w:p w14:paraId="7AD57BCC" w14:textId="77777777" w:rsidR="007C695C" w:rsidRDefault="00A10EA8">
      <w:pPr>
        <w:pBdr>
          <w:right w:val="none" w:sz="0" w:space="2" w:color="auto"/>
        </w:pBdr>
        <w:spacing w:before="180" w:after="120" w:line="375" w:lineRule="auto"/>
        <w:ind w:left="720"/>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
    <w:p w14:paraId="6AFB3D6A" w14:textId="77777777" w:rsidR="007C695C" w:rsidRDefault="00A10EA8">
      <w:pPr>
        <w:pBdr>
          <w:right w:val="none" w:sz="0" w:space="2" w:color="auto"/>
        </w:pBdr>
        <w:spacing w:before="180" w:after="120" w:line="375" w:lineRule="auto"/>
        <w:ind w:left="720"/>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public class </w:t>
      </w:r>
      <w:proofErr w:type="spellStart"/>
      <w:r>
        <w:rPr>
          <w:rFonts w:ascii="Courier New" w:eastAsia="Courier New" w:hAnsi="Courier New" w:cs="Courier New"/>
          <w:color w:val="313131"/>
          <w:sz w:val="20"/>
          <w:szCs w:val="20"/>
        </w:rPr>
        <w:t>MainActivity</w:t>
      </w:r>
      <w:proofErr w:type="spellEnd"/>
      <w:r>
        <w:rPr>
          <w:rFonts w:ascii="Courier New" w:eastAsia="Courier New" w:hAnsi="Courier New" w:cs="Courier New"/>
          <w:color w:val="313131"/>
          <w:sz w:val="20"/>
          <w:szCs w:val="20"/>
        </w:rPr>
        <w:t xml:space="preserve"> extends Activity {  </w:t>
      </w:r>
    </w:p>
    <w:p w14:paraId="436FF289" w14:textId="77777777" w:rsidR="007C695C" w:rsidRDefault="00A10EA8">
      <w:pPr>
        <w:pBdr>
          <w:right w:val="none" w:sz="0" w:space="2" w:color="auto"/>
        </w:pBdr>
        <w:spacing w:before="180" w:after="120" w:line="375" w:lineRule="auto"/>
        <w:ind w:left="720"/>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roofErr w:type="spellStart"/>
      <w:r>
        <w:rPr>
          <w:rFonts w:ascii="Courier New" w:eastAsia="Courier New" w:hAnsi="Courier New" w:cs="Courier New"/>
          <w:color w:val="313131"/>
          <w:sz w:val="20"/>
          <w:szCs w:val="20"/>
        </w:rPr>
        <w:t>TextView</w:t>
      </w:r>
      <w:proofErr w:type="spellEnd"/>
      <w:r>
        <w:rPr>
          <w:rFonts w:ascii="Courier New" w:eastAsia="Courier New" w:hAnsi="Courier New" w:cs="Courier New"/>
          <w:color w:val="313131"/>
          <w:sz w:val="20"/>
          <w:szCs w:val="20"/>
        </w:rPr>
        <w:t xml:space="preserve"> textView1;  </w:t>
      </w:r>
    </w:p>
    <w:p w14:paraId="38B84251" w14:textId="77777777" w:rsidR="007C695C" w:rsidRDefault="00A10EA8">
      <w:pPr>
        <w:pBdr>
          <w:right w:val="none" w:sz="0" w:space="2" w:color="auto"/>
        </w:pBdr>
        <w:spacing w:before="180" w:after="120" w:line="375" w:lineRule="auto"/>
        <w:ind w:left="720"/>
        <w:rPr>
          <w:rFonts w:ascii="Courier New" w:eastAsia="Courier New" w:hAnsi="Courier New" w:cs="Courier New"/>
          <w:color w:val="313131"/>
          <w:sz w:val="20"/>
          <w:szCs w:val="20"/>
        </w:rPr>
      </w:pPr>
      <w:r>
        <w:rPr>
          <w:rFonts w:ascii="Courier New" w:eastAsia="Courier New" w:hAnsi="Courier New" w:cs="Courier New"/>
          <w:color w:val="313131"/>
          <w:sz w:val="20"/>
          <w:szCs w:val="20"/>
        </w:rPr>
        <w:lastRenderedPageBreak/>
        <w:t xml:space="preserve">    @Override  </w:t>
      </w:r>
    </w:p>
    <w:p w14:paraId="0FD50162" w14:textId="77777777" w:rsidR="007C695C" w:rsidRDefault="00A10EA8">
      <w:pPr>
        <w:pBdr>
          <w:right w:val="none" w:sz="0" w:space="2" w:color="auto"/>
        </w:pBdr>
        <w:spacing w:before="180" w:after="120" w:line="375" w:lineRule="auto"/>
        <w:ind w:left="720"/>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protected void </w:t>
      </w:r>
      <w:proofErr w:type="spellStart"/>
      <w:proofErr w:type="gramStart"/>
      <w:r>
        <w:rPr>
          <w:rFonts w:ascii="Courier New" w:eastAsia="Courier New" w:hAnsi="Courier New" w:cs="Courier New"/>
          <w:color w:val="313131"/>
          <w:sz w:val="20"/>
          <w:szCs w:val="20"/>
        </w:rPr>
        <w:t>onCre</w:t>
      </w:r>
      <w:r>
        <w:rPr>
          <w:rFonts w:ascii="Courier New" w:eastAsia="Courier New" w:hAnsi="Courier New" w:cs="Courier New"/>
          <w:color w:val="313131"/>
          <w:sz w:val="20"/>
          <w:szCs w:val="20"/>
        </w:rPr>
        <w:t>ate</w:t>
      </w:r>
      <w:proofErr w:type="spellEnd"/>
      <w:r>
        <w:rPr>
          <w:rFonts w:ascii="Courier New" w:eastAsia="Courier New" w:hAnsi="Courier New" w:cs="Courier New"/>
          <w:color w:val="313131"/>
          <w:sz w:val="20"/>
          <w:szCs w:val="20"/>
        </w:rPr>
        <w:t>(</w:t>
      </w:r>
      <w:proofErr w:type="gramEnd"/>
      <w:r>
        <w:rPr>
          <w:rFonts w:ascii="Courier New" w:eastAsia="Courier New" w:hAnsi="Courier New" w:cs="Courier New"/>
          <w:color w:val="313131"/>
          <w:sz w:val="20"/>
          <w:szCs w:val="20"/>
        </w:rPr>
        <w:t xml:space="preserve">Bundle </w:t>
      </w:r>
      <w:proofErr w:type="spellStart"/>
      <w:r>
        <w:rPr>
          <w:rFonts w:ascii="Courier New" w:eastAsia="Courier New" w:hAnsi="Courier New" w:cs="Courier New"/>
          <w:color w:val="313131"/>
          <w:sz w:val="20"/>
          <w:szCs w:val="20"/>
        </w:rPr>
        <w:t>savedInstanceState</w:t>
      </w:r>
      <w:proofErr w:type="spellEnd"/>
      <w:r>
        <w:rPr>
          <w:rFonts w:ascii="Courier New" w:eastAsia="Courier New" w:hAnsi="Courier New" w:cs="Courier New"/>
          <w:color w:val="313131"/>
          <w:sz w:val="20"/>
          <w:szCs w:val="20"/>
        </w:rPr>
        <w:t xml:space="preserve">) {  </w:t>
      </w:r>
    </w:p>
    <w:p w14:paraId="79A2CBEA" w14:textId="77777777" w:rsidR="007C695C" w:rsidRDefault="00A10EA8">
      <w:pPr>
        <w:pBdr>
          <w:right w:val="none" w:sz="0" w:space="2" w:color="auto"/>
        </w:pBdr>
        <w:spacing w:before="180" w:after="120" w:line="375" w:lineRule="auto"/>
        <w:ind w:left="720"/>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roofErr w:type="spellStart"/>
      <w:proofErr w:type="gramStart"/>
      <w:r>
        <w:rPr>
          <w:rFonts w:ascii="Courier New" w:eastAsia="Courier New" w:hAnsi="Courier New" w:cs="Courier New"/>
          <w:color w:val="313131"/>
          <w:sz w:val="20"/>
          <w:szCs w:val="20"/>
        </w:rPr>
        <w:t>super.onCreate</w:t>
      </w:r>
      <w:proofErr w:type="spellEnd"/>
      <w:proofErr w:type="gramEnd"/>
      <w:r>
        <w:rPr>
          <w:rFonts w:ascii="Courier New" w:eastAsia="Courier New" w:hAnsi="Courier New" w:cs="Courier New"/>
          <w:color w:val="313131"/>
          <w:sz w:val="20"/>
          <w:szCs w:val="20"/>
        </w:rPr>
        <w:t>(</w:t>
      </w:r>
      <w:proofErr w:type="spellStart"/>
      <w:r>
        <w:rPr>
          <w:rFonts w:ascii="Courier New" w:eastAsia="Courier New" w:hAnsi="Courier New" w:cs="Courier New"/>
          <w:color w:val="313131"/>
          <w:sz w:val="20"/>
          <w:szCs w:val="20"/>
        </w:rPr>
        <w:t>savedInstanceState</w:t>
      </w:r>
      <w:proofErr w:type="spellEnd"/>
      <w:r>
        <w:rPr>
          <w:rFonts w:ascii="Courier New" w:eastAsia="Courier New" w:hAnsi="Courier New" w:cs="Courier New"/>
          <w:color w:val="313131"/>
          <w:sz w:val="20"/>
          <w:szCs w:val="20"/>
        </w:rPr>
        <w:t xml:space="preserve">);  </w:t>
      </w:r>
    </w:p>
    <w:p w14:paraId="7575BC80" w14:textId="77777777" w:rsidR="007C695C" w:rsidRDefault="00A10EA8">
      <w:pPr>
        <w:pBdr>
          <w:right w:val="none" w:sz="0" w:space="2" w:color="auto"/>
        </w:pBdr>
        <w:spacing w:before="180" w:after="120" w:line="375" w:lineRule="auto"/>
        <w:ind w:left="720"/>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roofErr w:type="spellStart"/>
      <w:r>
        <w:rPr>
          <w:rFonts w:ascii="Courier New" w:eastAsia="Courier New" w:hAnsi="Courier New" w:cs="Courier New"/>
          <w:color w:val="313131"/>
          <w:sz w:val="20"/>
          <w:szCs w:val="20"/>
        </w:rPr>
        <w:t>setContentView</w:t>
      </w:r>
      <w:proofErr w:type="spellEnd"/>
      <w:r>
        <w:rPr>
          <w:rFonts w:ascii="Courier New" w:eastAsia="Courier New" w:hAnsi="Courier New" w:cs="Courier New"/>
          <w:color w:val="313131"/>
          <w:sz w:val="20"/>
          <w:szCs w:val="20"/>
        </w:rPr>
        <w:t>(</w:t>
      </w:r>
      <w:proofErr w:type="spellStart"/>
      <w:proofErr w:type="gramStart"/>
      <w:r>
        <w:rPr>
          <w:rFonts w:ascii="Courier New" w:eastAsia="Courier New" w:hAnsi="Courier New" w:cs="Courier New"/>
          <w:color w:val="313131"/>
          <w:sz w:val="20"/>
          <w:szCs w:val="20"/>
        </w:rPr>
        <w:t>R.layout</w:t>
      </w:r>
      <w:proofErr w:type="gramEnd"/>
      <w:r>
        <w:rPr>
          <w:rFonts w:ascii="Courier New" w:eastAsia="Courier New" w:hAnsi="Courier New" w:cs="Courier New"/>
          <w:color w:val="313131"/>
          <w:sz w:val="20"/>
          <w:szCs w:val="20"/>
        </w:rPr>
        <w:t>.activity_main</w:t>
      </w:r>
      <w:proofErr w:type="spellEnd"/>
      <w:r>
        <w:rPr>
          <w:rFonts w:ascii="Courier New" w:eastAsia="Courier New" w:hAnsi="Courier New" w:cs="Courier New"/>
          <w:color w:val="313131"/>
          <w:sz w:val="20"/>
          <w:szCs w:val="20"/>
        </w:rPr>
        <w:t xml:space="preserve">);  </w:t>
      </w:r>
    </w:p>
    <w:p w14:paraId="40CD7B4D" w14:textId="77777777" w:rsidR="007C695C" w:rsidRDefault="00A10EA8">
      <w:pPr>
        <w:pBdr>
          <w:right w:val="none" w:sz="0" w:space="2" w:color="auto"/>
        </w:pBdr>
        <w:spacing w:before="180" w:after="120" w:line="375" w:lineRule="auto"/>
        <w:ind w:left="720"/>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
    <w:p w14:paraId="26001C1B" w14:textId="77777777" w:rsidR="007C695C" w:rsidRDefault="00A10EA8">
      <w:pPr>
        <w:pBdr>
          <w:right w:val="none" w:sz="0" w:space="2" w:color="auto"/>
        </w:pBdr>
        <w:spacing w:before="180" w:after="120" w:line="375" w:lineRule="auto"/>
        <w:ind w:left="720"/>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textView1=(</w:t>
      </w:r>
      <w:proofErr w:type="spellStart"/>
      <w:r>
        <w:rPr>
          <w:rFonts w:ascii="Courier New" w:eastAsia="Courier New" w:hAnsi="Courier New" w:cs="Courier New"/>
          <w:color w:val="313131"/>
          <w:sz w:val="20"/>
          <w:szCs w:val="20"/>
        </w:rPr>
        <w:t>TextView</w:t>
      </w:r>
      <w:proofErr w:type="spellEnd"/>
      <w:r>
        <w:rPr>
          <w:rFonts w:ascii="Courier New" w:eastAsia="Courier New" w:hAnsi="Courier New" w:cs="Courier New"/>
          <w:color w:val="313131"/>
          <w:sz w:val="20"/>
          <w:szCs w:val="20"/>
        </w:rPr>
        <w:t>)</w:t>
      </w:r>
      <w:proofErr w:type="spellStart"/>
      <w:r>
        <w:rPr>
          <w:rFonts w:ascii="Courier New" w:eastAsia="Courier New" w:hAnsi="Courier New" w:cs="Courier New"/>
          <w:color w:val="313131"/>
          <w:sz w:val="20"/>
          <w:szCs w:val="20"/>
        </w:rPr>
        <w:t>findViewById</w:t>
      </w:r>
      <w:proofErr w:type="spellEnd"/>
      <w:r>
        <w:rPr>
          <w:rFonts w:ascii="Courier New" w:eastAsia="Courier New" w:hAnsi="Courier New" w:cs="Courier New"/>
          <w:color w:val="313131"/>
          <w:sz w:val="20"/>
          <w:szCs w:val="20"/>
        </w:rPr>
        <w:t>(R.</w:t>
      </w:r>
      <w:proofErr w:type="gramStart"/>
      <w:r>
        <w:rPr>
          <w:rFonts w:ascii="Courier New" w:eastAsia="Courier New" w:hAnsi="Courier New" w:cs="Courier New"/>
          <w:color w:val="313131"/>
          <w:sz w:val="20"/>
          <w:szCs w:val="20"/>
        </w:rPr>
        <w:t>id.textView</w:t>
      </w:r>
      <w:proofErr w:type="gramEnd"/>
      <w:r>
        <w:rPr>
          <w:rFonts w:ascii="Courier New" w:eastAsia="Courier New" w:hAnsi="Courier New" w:cs="Courier New"/>
          <w:color w:val="313131"/>
          <w:sz w:val="20"/>
          <w:szCs w:val="20"/>
        </w:rPr>
        <w:t xml:space="preserve">1);  </w:t>
      </w:r>
    </w:p>
    <w:p w14:paraId="6D42F732" w14:textId="77777777" w:rsidR="007C695C" w:rsidRDefault="00A10EA8">
      <w:pPr>
        <w:pBdr>
          <w:right w:val="none" w:sz="0" w:space="2" w:color="auto"/>
        </w:pBdr>
        <w:spacing w:before="180" w:after="120" w:line="375" w:lineRule="auto"/>
        <w:ind w:left="720"/>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
    <w:p w14:paraId="3D122CA1" w14:textId="77777777" w:rsidR="007C695C" w:rsidRDefault="00A10EA8">
      <w:pPr>
        <w:pBdr>
          <w:right w:val="none" w:sz="0" w:space="2" w:color="auto"/>
        </w:pBdr>
        <w:spacing w:before="180" w:after="120" w:line="375" w:lineRule="auto"/>
        <w:ind w:left="720"/>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//Get the instance of </w:t>
      </w:r>
      <w:proofErr w:type="spellStart"/>
      <w:r>
        <w:rPr>
          <w:rFonts w:ascii="Courier New" w:eastAsia="Courier New" w:hAnsi="Courier New" w:cs="Courier New"/>
          <w:color w:val="313131"/>
          <w:sz w:val="20"/>
          <w:szCs w:val="20"/>
        </w:rPr>
        <w:t>TelephonyManager</w:t>
      </w:r>
      <w:proofErr w:type="spellEnd"/>
      <w:r>
        <w:rPr>
          <w:rFonts w:ascii="Courier New" w:eastAsia="Courier New" w:hAnsi="Courier New" w:cs="Courier New"/>
          <w:color w:val="313131"/>
          <w:sz w:val="20"/>
          <w:szCs w:val="20"/>
        </w:rPr>
        <w:t xml:space="preserve">  </w:t>
      </w:r>
    </w:p>
    <w:p w14:paraId="7D46F2E1" w14:textId="77777777" w:rsidR="007C695C" w:rsidRDefault="00A10EA8">
      <w:pPr>
        <w:pBdr>
          <w:right w:val="none" w:sz="0" w:space="2" w:color="auto"/>
        </w:pBdr>
        <w:spacing w:before="180" w:after="120" w:line="375" w:lineRule="auto"/>
        <w:ind w:left="720"/>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roofErr w:type="spellStart"/>
      <w:proofErr w:type="gramStart"/>
      <w:r>
        <w:rPr>
          <w:rFonts w:ascii="Courier New" w:eastAsia="Courier New" w:hAnsi="Courier New" w:cs="Courier New"/>
          <w:color w:val="313131"/>
          <w:sz w:val="20"/>
          <w:szCs w:val="20"/>
        </w:rPr>
        <w:t>TelephonyManager</w:t>
      </w:r>
      <w:proofErr w:type="spellEnd"/>
      <w:r>
        <w:rPr>
          <w:rFonts w:ascii="Courier New" w:eastAsia="Courier New" w:hAnsi="Courier New" w:cs="Courier New"/>
          <w:color w:val="313131"/>
          <w:sz w:val="20"/>
          <w:szCs w:val="20"/>
        </w:rPr>
        <w:t xml:space="preserve">  tm</w:t>
      </w:r>
      <w:proofErr w:type="gramEnd"/>
      <w:r>
        <w:rPr>
          <w:rFonts w:ascii="Courier New" w:eastAsia="Courier New" w:hAnsi="Courier New" w:cs="Courier New"/>
          <w:color w:val="313131"/>
          <w:sz w:val="20"/>
          <w:szCs w:val="20"/>
        </w:rPr>
        <w:t xml:space="preserve">=(TelephonyManager)getSystemService(Context.TELEPHONY_SERVICE);  </w:t>
      </w:r>
    </w:p>
    <w:p w14:paraId="25E08C23" w14:textId="77777777" w:rsidR="007C695C" w:rsidRDefault="00A10EA8">
      <w:pPr>
        <w:pBdr>
          <w:right w:val="none" w:sz="0" w:space="2" w:color="auto"/>
        </w:pBdr>
        <w:spacing w:before="180" w:after="120" w:line="375" w:lineRule="auto"/>
        <w:ind w:left="720"/>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
    <w:p w14:paraId="326CF1DC" w14:textId="77777777" w:rsidR="007C695C" w:rsidRDefault="00A10EA8">
      <w:pPr>
        <w:pBdr>
          <w:right w:val="none" w:sz="0" w:space="2" w:color="auto"/>
        </w:pBdr>
        <w:spacing w:before="180" w:after="120" w:line="375" w:lineRule="auto"/>
        <w:ind w:left="720"/>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//Calling the methods of </w:t>
      </w:r>
      <w:proofErr w:type="spellStart"/>
      <w:r>
        <w:rPr>
          <w:rFonts w:ascii="Courier New" w:eastAsia="Courier New" w:hAnsi="Courier New" w:cs="Courier New"/>
          <w:color w:val="313131"/>
          <w:sz w:val="20"/>
          <w:szCs w:val="20"/>
        </w:rPr>
        <w:t>TelephonyManager</w:t>
      </w:r>
      <w:proofErr w:type="spellEnd"/>
      <w:r>
        <w:rPr>
          <w:rFonts w:ascii="Courier New" w:eastAsia="Courier New" w:hAnsi="Courier New" w:cs="Courier New"/>
          <w:color w:val="313131"/>
          <w:sz w:val="20"/>
          <w:szCs w:val="20"/>
        </w:rPr>
        <w:t xml:space="preserve"> the returns the information  </w:t>
      </w:r>
    </w:p>
    <w:p w14:paraId="188741EB" w14:textId="77777777" w:rsidR="007C695C" w:rsidRDefault="00A10EA8">
      <w:pPr>
        <w:pBdr>
          <w:right w:val="none" w:sz="0" w:space="2" w:color="auto"/>
        </w:pBdr>
        <w:spacing w:before="180" w:after="120" w:line="375" w:lineRule="auto"/>
        <w:ind w:left="720"/>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String </w:t>
      </w:r>
      <w:proofErr w:type="spellStart"/>
      <w:r>
        <w:rPr>
          <w:rFonts w:ascii="Courier New" w:eastAsia="Courier New" w:hAnsi="Courier New" w:cs="Courier New"/>
          <w:color w:val="313131"/>
          <w:sz w:val="20"/>
          <w:szCs w:val="20"/>
        </w:rPr>
        <w:t>IMEINumber</w:t>
      </w:r>
      <w:proofErr w:type="spellEnd"/>
      <w:r>
        <w:rPr>
          <w:rFonts w:ascii="Courier New" w:eastAsia="Courier New" w:hAnsi="Courier New" w:cs="Courier New"/>
          <w:color w:val="313131"/>
          <w:sz w:val="20"/>
          <w:szCs w:val="20"/>
        </w:rPr>
        <w:t>=</w:t>
      </w:r>
      <w:proofErr w:type="spellStart"/>
      <w:r>
        <w:rPr>
          <w:rFonts w:ascii="Courier New" w:eastAsia="Courier New" w:hAnsi="Courier New" w:cs="Courier New"/>
          <w:color w:val="313131"/>
          <w:sz w:val="20"/>
          <w:szCs w:val="20"/>
        </w:rPr>
        <w:t>tm.getDeviceId</w:t>
      </w:r>
      <w:proofErr w:type="spellEnd"/>
      <w:r>
        <w:rPr>
          <w:rFonts w:ascii="Courier New" w:eastAsia="Courier New" w:hAnsi="Courier New" w:cs="Courier New"/>
          <w:color w:val="313131"/>
          <w:sz w:val="20"/>
          <w:szCs w:val="20"/>
        </w:rPr>
        <w:t xml:space="preserve">();  </w:t>
      </w:r>
    </w:p>
    <w:p w14:paraId="17F8824E" w14:textId="77777777" w:rsidR="007C695C" w:rsidRDefault="00A10EA8">
      <w:pPr>
        <w:pBdr>
          <w:right w:val="none" w:sz="0" w:space="2" w:color="auto"/>
        </w:pBdr>
        <w:spacing w:before="180" w:after="120" w:line="375" w:lineRule="auto"/>
        <w:ind w:left="720"/>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String </w:t>
      </w:r>
      <w:proofErr w:type="spellStart"/>
      <w:r>
        <w:rPr>
          <w:rFonts w:ascii="Courier New" w:eastAsia="Courier New" w:hAnsi="Courier New" w:cs="Courier New"/>
          <w:color w:val="313131"/>
          <w:sz w:val="20"/>
          <w:szCs w:val="20"/>
        </w:rPr>
        <w:t>subscriberID</w:t>
      </w:r>
      <w:proofErr w:type="spellEnd"/>
      <w:r>
        <w:rPr>
          <w:rFonts w:ascii="Courier New" w:eastAsia="Courier New" w:hAnsi="Courier New" w:cs="Courier New"/>
          <w:color w:val="313131"/>
          <w:sz w:val="20"/>
          <w:szCs w:val="20"/>
        </w:rPr>
        <w:t>=</w:t>
      </w:r>
      <w:proofErr w:type="spellStart"/>
      <w:r>
        <w:rPr>
          <w:rFonts w:ascii="Courier New" w:eastAsia="Courier New" w:hAnsi="Courier New" w:cs="Courier New"/>
          <w:color w:val="313131"/>
          <w:sz w:val="20"/>
          <w:szCs w:val="20"/>
        </w:rPr>
        <w:t>tm.getDeviceId</w:t>
      </w:r>
      <w:proofErr w:type="spellEnd"/>
      <w:r>
        <w:rPr>
          <w:rFonts w:ascii="Courier New" w:eastAsia="Courier New" w:hAnsi="Courier New" w:cs="Courier New"/>
          <w:color w:val="313131"/>
          <w:sz w:val="20"/>
          <w:szCs w:val="20"/>
        </w:rPr>
        <w:t xml:space="preserve">();  </w:t>
      </w:r>
    </w:p>
    <w:p w14:paraId="33ABAB13" w14:textId="77777777" w:rsidR="007C695C" w:rsidRDefault="00A10EA8">
      <w:pPr>
        <w:pBdr>
          <w:right w:val="none" w:sz="0" w:space="2" w:color="auto"/>
        </w:pBdr>
        <w:spacing w:before="180" w:after="120" w:line="375" w:lineRule="auto"/>
        <w:ind w:left="720"/>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String </w:t>
      </w:r>
      <w:proofErr w:type="spellStart"/>
      <w:r>
        <w:rPr>
          <w:rFonts w:ascii="Courier New" w:eastAsia="Courier New" w:hAnsi="Courier New" w:cs="Courier New"/>
          <w:color w:val="313131"/>
          <w:sz w:val="20"/>
          <w:szCs w:val="20"/>
        </w:rPr>
        <w:t>SIMSerialNumber</w:t>
      </w:r>
      <w:proofErr w:type="spellEnd"/>
      <w:r>
        <w:rPr>
          <w:rFonts w:ascii="Courier New" w:eastAsia="Courier New" w:hAnsi="Courier New" w:cs="Courier New"/>
          <w:color w:val="313131"/>
          <w:sz w:val="20"/>
          <w:szCs w:val="20"/>
        </w:rPr>
        <w:t>=</w:t>
      </w:r>
      <w:proofErr w:type="spellStart"/>
      <w:r>
        <w:rPr>
          <w:rFonts w:ascii="Courier New" w:eastAsia="Courier New" w:hAnsi="Courier New" w:cs="Courier New"/>
          <w:color w:val="313131"/>
          <w:sz w:val="20"/>
          <w:szCs w:val="20"/>
        </w:rPr>
        <w:t>tm.getSimSerialNumber</w:t>
      </w:r>
      <w:proofErr w:type="spellEnd"/>
      <w:r>
        <w:rPr>
          <w:rFonts w:ascii="Courier New" w:eastAsia="Courier New" w:hAnsi="Courier New" w:cs="Courier New"/>
          <w:color w:val="313131"/>
          <w:sz w:val="20"/>
          <w:szCs w:val="20"/>
        </w:rPr>
        <w:t xml:space="preserve">();  </w:t>
      </w:r>
    </w:p>
    <w:p w14:paraId="5BCECF58" w14:textId="77777777" w:rsidR="007C695C" w:rsidRDefault="00A10EA8">
      <w:pPr>
        <w:pBdr>
          <w:right w:val="none" w:sz="0" w:space="2" w:color="auto"/>
        </w:pBdr>
        <w:spacing w:before="180" w:after="120" w:line="375" w:lineRule="auto"/>
        <w:ind w:left="720"/>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String </w:t>
      </w:r>
      <w:proofErr w:type="spellStart"/>
      <w:r>
        <w:rPr>
          <w:rFonts w:ascii="Courier New" w:eastAsia="Courier New" w:hAnsi="Courier New" w:cs="Courier New"/>
          <w:color w:val="313131"/>
          <w:sz w:val="20"/>
          <w:szCs w:val="20"/>
        </w:rPr>
        <w:t>networkCountryISO</w:t>
      </w:r>
      <w:proofErr w:type="spellEnd"/>
      <w:r>
        <w:rPr>
          <w:rFonts w:ascii="Courier New" w:eastAsia="Courier New" w:hAnsi="Courier New" w:cs="Courier New"/>
          <w:color w:val="313131"/>
          <w:sz w:val="20"/>
          <w:szCs w:val="20"/>
        </w:rPr>
        <w:t>=</w:t>
      </w:r>
      <w:proofErr w:type="spellStart"/>
      <w:r>
        <w:rPr>
          <w:rFonts w:ascii="Courier New" w:eastAsia="Courier New" w:hAnsi="Courier New" w:cs="Courier New"/>
          <w:color w:val="313131"/>
          <w:sz w:val="20"/>
          <w:szCs w:val="20"/>
        </w:rPr>
        <w:t>tm.getNetworkCountryIso</w:t>
      </w:r>
      <w:proofErr w:type="spellEnd"/>
      <w:r>
        <w:rPr>
          <w:rFonts w:ascii="Courier New" w:eastAsia="Courier New" w:hAnsi="Courier New" w:cs="Courier New"/>
          <w:color w:val="313131"/>
          <w:sz w:val="20"/>
          <w:szCs w:val="20"/>
        </w:rPr>
        <w:t>(</w:t>
      </w:r>
      <w:r>
        <w:rPr>
          <w:rFonts w:ascii="Courier New" w:eastAsia="Courier New" w:hAnsi="Courier New" w:cs="Courier New"/>
          <w:color w:val="313131"/>
          <w:sz w:val="20"/>
          <w:szCs w:val="20"/>
        </w:rPr>
        <w:t xml:space="preserve">);  </w:t>
      </w:r>
    </w:p>
    <w:p w14:paraId="27F53BD6" w14:textId="77777777" w:rsidR="007C695C" w:rsidRDefault="00A10EA8">
      <w:pPr>
        <w:pBdr>
          <w:right w:val="none" w:sz="0" w:space="2" w:color="auto"/>
        </w:pBdr>
        <w:spacing w:before="180" w:after="120" w:line="375" w:lineRule="auto"/>
        <w:ind w:left="720"/>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String </w:t>
      </w:r>
      <w:proofErr w:type="spellStart"/>
      <w:r>
        <w:rPr>
          <w:rFonts w:ascii="Courier New" w:eastAsia="Courier New" w:hAnsi="Courier New" w:cs="Courier New"/>
          <w:color w:val="313131"/>
          <w:sz w:val="20"/>
          <w:szCs w:val="20"/>
        </w:rPr>
        <w:t>SIMCountryISO</w:t>
      </w:r>
      <w:proofErr w:type="spellEnd"/>
      <w:r>
        <w:rPr>
          <w:rFonts w:ascii="Courier New" w:eastAsia="Courier New" w:hAnsi="Courier New" w:cs="Courier New"/>
          <w:color w:val="313131"/>
          <w:sz w:val="20"/>
          <w:szCs w:val="20"/>
        </w:rPr>
        <w:t>=</w:t>
      </w:r>
      <w:proofErr w:type="spellStart"/>
      <w:r>
        <w:rPr>
          <w:rFonts w:ascii="Courier New" w:eastAsia="Courier New" w:hAnsi="Courier New" w:cs="Courier New"/>
          <w:color w:val="313131"/>
          <w:sz w:val="20"/>
          <w:szCs w:val="20"/>
        </w:rPr>
        <w:t>tm.getSimCountryIso</w:t>
      </w:r>
      <w:proofErr w:type="spellEnd"/>
      <w:r>
        <w:rPr>
          <w:rFonts w:ascii="Courier New" w:eastAsia="Courier New" w:hAnsi="Courier New" w:cs="Courier New"/>
          <w:color w:val="313131"/>
          <w:sz w:val="20"/>
          <w:szCs w:val="20"/>
        </w:rPr>
        <w:t xml:space="preserve">();  </w:t>
      </w:r>
    </w:p>
    <w:p w14:paraId="0605448E" w14:textId="77777777" w:rsidR="007C695C" w:rsidRDefault="00A10EA8">
      <w:pPr>
        <w:pBdr>
          <w:right w:val="none" w:sz="0" w:space="2" w:color="auto"/>
        </w:pBdr>
        <w:spacing w:before="180" w:after="120" w:line="375" w:lineRule="auto"/>
        <w:ind w:left="720"/>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String </w:t>
      </w:r>
      <w:proofErr w:type="spellStart"/>
      <w:r>
        <w:rPr>
          <w:rFonts w:ascii="Courier New" w:eastAsia="Courier New" w:hAnsi="Courier New" w:cs="Courier New"/>
          <w:color w:val="313131"/>
          <w:sz w:val="20"/>
          <w:szCs w:val="20"/>
        </w:rPr>
        <w:t>softwareVersion</w:t>
      </w:r>
      <w:proofErr w:type="spellEnd"/>
      <w:r>
        <w:rPr>
          <w:rFonts w:ascii="Courier New" w:eastAsia="Courier New" w:hAnsi="Courier New" w:cs="Courier New"/>
          <w:color w:val="313131"/>
          <w:sz w:val="20"/>
          <w:szCs w:val="20"/>
        </w:rPr>
        <w:t>=</w:t>
      </w:r>
      <w:proofErr w:type="spellStart"/>
      <w:r>
        <w:rPr>
          <w:rFonts w:ascii="Courier New" w:eastAsia="Courier New" w:hAnsi="Courier New" w:cs="Courier New"/>
          <w:color w:val="313131"/>
          <w:sz w:val="20"/>
          <w:szCs w:val="20"/>
        </w:rPr>
        <w:t>tm.getDeviceSoftwareVersion</w:t>
      </w:r>
      <w:proofErr w:type="spellEnd"/>
      <w:r>
        <w:rPr>
          <w:rFonts w:ascii="Courier New" w:eastAsia="Courier New" w:hAnsi="Courier New" w:cs="Courier New"/>
          <w:color w:val="313131"/>
          <w:sz w:val="20"/>
          <w:szCs w:val="20"/>
        </w:rPr>
        <w:t xml:space="preserve">();  </w:t>
      </w:r>
    </w:p>
    <w:p w14:paraId="1323BDD3" w14:textId="77777777" w:rsidR="007C695C" w:rsidRDefault="00A10EA8">
      <w:pPr>
        <w:pBdr>
          <w:right w:val="none" w:sz="0" w:space="2" w:color="auto"/>
        </w:pBdr>
        <w:spacing w:before="180" w:after="120" w:line="375" w:lineRule="auto"/>
        <w:ind w:left="720"/>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String </w:t>
      </w:r>
      <w:proofErr w:type="spellStart"/>
      <w:r>
        <w:rPr>
          <w:rFonts w:ascii="Courier New" w:eastAsia="Courier New" w:hAnsi="Courier New" w:cs="Courier New"/>
          <w:color w:val="313131"/>
          <w:sz w:val="20"/>
          <w:szCs w:val="20"/>
        </w:rPr>
        <w:t>voiceMailNumber</w:t>
      </w:r>
      <w:proofErr w:type="spellEnd"/>
      <w:r>
        <w:rPr>
          <w:rFonts w:ascii="Courier New" w:eastAsia="Courier New" w:hAnsi="Courier New" w:cs="Courier New"/>
          <w:color w:val="313131"/>
          <w:sz w:val="20"/>
          <w:szCs w:val="20"/>
        </w:rPr>
        <w:t>=</w:t>
      </w:r>
      <w:proofErr w:type="spellStart"/>
      <w:r>
        <w:rPr>
          <w:rFonts w:ascii="Courier New" w:eastAsia="Courier New" w:hAnsi="Courier New" w:cs="Courier New"/>
          <w:color w:val="313131"/>
          <w:sz w:val="20"/>
          <w:szCs w:val="20"/>
        </w:rPr>
        <w:t>tm.getVoiceMailNumber</w:t>
      </w:r>
      <w:proofErr w:type="spellEnd"/>
      <w:r>
        <w:rPr>
          <w:rFonts w:ascii="Courier New" w:eastAsia="Courier New" w:hAnsi="Courier New" w:cs="Courier New"/>
          <w:color w:val="313131"/>
          <w:sz w:val="20"/>
          <w:szCs w:val="20"/>
        </w:rPr>
        <w:t xml:space="preserve">();  </w:t>
      </w:r>
    </w:p>
    <w:p w14:paraId="5D361101" w14:textId="77777777" w:rsidR="007C695C" w:rsidRDefault="00A10EA8">
      <w:pPr>
        <w:pBdr>
          <w:right w:val="none" w:sz="0" w:space="2" w:color="auto"/>
        </w:pBdr>
        <w:spacing w:before="180" w:after="120" w:line="375" w:lineRule="auto"/>
        <w:ind w:left="720"/>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
    <w:p w14:paraId="7E374CE5" w14:textId="77777777" w:rsidR="007C695C" w:rsidRDefault="00A10EA8">
      <w:pPr>
        <w:pBdr>
          <w:right w:val="none" w:sz="0" w:space="2" w:color="auto"/>
        </w:pBdr>
        <w:spacing w:before="180" w:after="120" w:line="375" w:lineRule="auto"/>
        <w:ind w:left="720"/>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//Get the phone type  </w:t>
      </w:r>
    </w:p>
    <w:p w14:paraId="2A8DDEDC" w14:textId="77777777" w:rsidR="007C695C" w:rsidRDefault="00A10EA8">
      <w:pPr>
        <w:pBdr>
          <w:right w:val="none" w:sz="0" w:space="2" w:color="auto"/>
        </w:pBdr>
        <w:spacing w:before="180" w:after="120" w:line="375" w:lineRule="auto"/>
        <w:ind w:left="720"/>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String </w:t>
      </w:r>
      <w:proofErr w:type="spellStart"/>
      <w:r>
        <w:rPr>
          <w:rFonts w:ascii="Courier New" w:eastAsia="Courier New" w:hAnsi="Courier New" w:cs="Courier New"/>
          <w:color w:val="313131"/>
          <w:sz w:val="20"/>
          <w:szCs w:val="20"/>
        </w:rPr>
        <w:t>strphoneType</w:t>
      </w:r>
      <w:proofErr w:type="spellEnd"/>
      <w:r>
        <w:rPr>
          <w:rFonts w:ascii="Courier New" w:eastAsia="Courier New" w:hAnsi="Courier New" w:cs="Courier New"/>
          <w:color w:val="313131"/>
          <w:sz w:val="20"/>
          <w:szCs w:val="20"/>
        </w:rPr>
        <w:t xml:space="preserve">="";  </w:t>
      </w:r>
    </w:p>
    <w:p w14:paraId="1FAB6688" w14:textId="77777777" w:rsidR="007C695C" w:rsidRDefault="00A10EA8">
      <w:pPr>
        <w:pBdr>
          <w:right w:val="none" w:sz="0" w:space="2" w:color="auto"/>
        </w:pBdr>
        <w:spacing w:before="180" w:after="120" w:line="375" w:lineRule="auto"/>
        <w:ind w:left="720"/>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
    <w:p w14:paraId="0D892343" w14:textId="77777777" w:rsidR="007C695C" w:rsidRDefault="00A10EA8">
      <w:pPr>
        <w:pBdr>
          <w:right w:val="none" w:sz="0" w:space="2" w:color="auto"/>
        </w:pBdr>
        <w:spacing w:before="180" w:after="120" w:line="375" w:lineRule="auto"/>
        <w:ind w:left="720"/>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int </w:t>
      </w:r>
      <w:proofErr w:type="spellStart"/>
      <w:r>
        <w:rPr>
          <w:rFonts w:ascii="Courier New" w:eastAsia="Courier New" w:hAnsi="Courier New" w:cs="Courier New"/>
          <w:color w:val="313131"/>
          <w:sz w:val="20"/>
          <w:szCs w:val="20"/>
        </w:rPr>
        <w:t>phoneType</w:t>
      </w:r>
      <w:proofErr w:type="spellEnd"/>
      <w:r>
        <w:rPr>
          <w:rFonts w:ascii="Courier New" w:eastAsia="Courier New" w:hAnsi="Courier New" w:cs="Courier New"/>
          <w:color w:val="313131"/>
          <w:sz w:val="20"/>
          <w:szCs w:val="20"/>
        </w:rPr>
        <w:t>=</w:t>
      </w:r>
      <w:proofErr w:type="spellStart"/>
      <w:r>
        <w:rPr>
          <w:rFonts w:ascii="Courier New" w:eastAsia="Courier New" w:hAnsi="Courier New" w:cs="Courier New"/>
          <w:color w:val="313131"/>
          <w:sz w:val="20"/>
          <w:szCs w:val="20"/>
        </w:rPr>
        <w:t>tm.getPhoneType</w:t>
      </w:r>
      <w:proofErr w:type="spellEnd"/>
      <w:r>
        <w:rPr>
          <w:rFonts w:ascii="Courier New" w:eastAsia="Courier New" w:hAnsi="Courier New" w:cs="Courier New"/>
          <w:color w:val="313131"/>
          <w:sz w:val="20"/>
          <w:szCs w:val="20"/>
        </w:rPr>
        <w:t xml:space="preserve">();  </w:t>
      </w:r>
    </w:p>
    <w:p w14:paraId="611A6920" w14:textId="77777777" w:rsidR="007C695C" w:rsidRDefault="00A10EA8">
      <w:pPr>
        <w:pBdr>
          <w:right w:val="none" w:sz="0" w:space="2" w:color="auto"/>
        </w:pBdr>
        <w:spacing w:before="180" w:after="120" w:line="375" w:lineRule="auto"/>
        <w:ind w:left="720"/>
        <w:rPr>
          <w:rFonts w:ascii="Courier New" w:eastAsia="Courier New" w:hAnsi="Courier New" w:cs="Courier New"/>
          <w:color w:val="313131"/>
          <w:sz w:val="20"/>
          <w:szCs w:val="20"/>
        </w:rPr>
      </w:pPr>
      <w:r>
        <w:rPr>
          <w:rFonts w:ascii="Courier New" w:eastAsia="Courier New" w:hAnsi="Courier New" w:cs="Courier New"/>
          <w:color w:val="313131"/>
          <w:sz w:val="20"/>
          <w:szCs w:val="20"/>
        </w:rPr>
        <w:lastRenderedPageBreak/>
        <w:t xml:space="preserve">  </w:t>
      </w:r>
    </w:p>
    <w:p w14:paraId="4D3FDBC6" w14:textId="77777777" w:rsidR="007C695C" w:rsidRDefault="00A10EA8">
      <w:pPr>
        <w:pBdr>
          <w:right w:val="none" w:sz="0" w:space="2" w:color="auto"/>
        </w:pBdr>
        <w:spacing w:before="180" w:after="120" w:line="375" w:lineRule="auto"/>
        <w:ind w:left="720"/>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switch (</w:t>
      </w:r>
      <w:proofErr w:type="spellStart"/>
      <w:r>
        <w:rPr>
          <w:rFonts w:ascii="Courier New" w:eastAsia="Courier New" w:hAnsi="Courier New" w:cs="Courier New"/>
          <w:color w:val="313131"/>
          <w:sz w:val="20"/>
          <w:szCs w:val="20"/>
        </w:rPr>
        <w:t>phoneType</w:t>
      </w:r>
      <w:proofErr w:type="spellEnd"/>
      <w:r>
        <w:rPr>
          <w:rFonts w:ascii="Courier New" w:eastAsia="Courier New" w:hAnsi="Courier New" w:cs="Courier New"/>
          <w:color w:val="313131"/>
          <w:sz w:val="20"/>
          <w:szCs w:val="20"/>
        </w:rPr>
        <w:t xml:space="preserve">)   </w:t>
      </w:r>
    </w:p>
    <w:p w14:paraId="25DF0B08" w14:textId="77777777" w:rsidR="007C695C" w:rsidRDefault="00A10EA8">
      <w:pPr>
        <w:pBdr>
          <w:right w:val="none" w:sz="0" w:space="2" w:color="auto"/>
        </w:pBdr>
        <w:spacing w:before="180" w:after="120" w:line="375" w:lineRule="auto"/>
        <w:ind w:left="720"/>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  </w:t>
      </w:r>
    </w:p>
    <w:p w14:paraId="78B6EC0C" w14:textId="77777777" w:rsidR="007C695C" w:rsidRDefault="00A10EA8">
      <w:pPr>
        <w:pBdr>
          <w:right w:val="none" w:sz="0" w:space="2" w:color="auto"/>
        </w:pBdr>
        <w:spacing w:before="180" w:after="120" w:line="375" w:lineRule="auto"/>
        <w:ind w:left="720"/>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case (</w:t>
      </w:r>
      <w:proofErr w:type="spellStart"/>
      <w:r>
        <w:rPr>
          <w:rFonts w:ascii="Courier New" w:eastAsia="Courier New" w:hAnsi="Courier New" w:cs="Courier New"/>
          <w:color w:val="313131"/>
          <w:sz w:val="20"/>
          <w:szCs w:val="20"/>
        </w:rPr>
        <w:t>TelephonyManager.PHONE_TYPE_CDMA</w:t>
      </w:r>
      <w:proofErr w:type="spellEnd"/>
      <w:r>
        <w:rPr>
          <w:rFonts w:ascii="Courier New" w:eastAsia="Courier New" w:hAnsi="Courier New" w:cs="Courier New"/>
          <w:color w:val="313131"/>
          <w:sz w:val="20"/>
          <w:szCs w:val="20"/>
        </w:rPr>
        <w:t xml:space="preserve">):  </w:t>
      </w:r>
    </w:p>
    <w:p w14:paraId="1C8A86C4" w14:textId="77777777" w:rsidR="007C695C" w:rsidRDefault="00A10EA8">
      <w:pPr>
        <w:pBdr>
          <w:right w:val="none" w:sz="0" w:space="2" w:color="auto"/>
        </w:pBdr>
        <w:spacing w:before="180" w:after="120" w:line="375" w:lineRule="auto"/>
        <w:ind w:left="720"/>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roofErr w:type="spellStart"/>
      <w:r>
        <w:rPr>
          <w:rFonts w:ascii="Courier New" w:eastAsia="Courier New" w:hAnsi="Courier New" w:cs="Courier New"/>
          <w:color w:val="313131"/>
          <w:sz w:val="20"/>
          <w:szCs w:val="20"/>
        </w:rPr>
        <w:t>strphoneType</w:t>
      </w:r>
      <w:proofErr w:type="spellEnd"/>
      <w:r>
        <w:rPr>
          <w:rFonts w:ascii="Courier New" w:eastAsia="Courier New" w:hAnsi="Courier New" w:cs="Courier New"/>
          <w:color w:val="313131"/>
          <w:sz w:val="20"/>
          <w:szCs w:val="20"/>
        </w:rPr>
        <w:t xml:space="preserve">="CDMA";  </w:t>
      </w:r>
    </w:p>
    <w:p w14:paraId="0960D12B" w14:textId="77777777" w:rsidR="007C695C" w:rsidRDefault="00A10EA8">
      <w:pPr>
        <w:pBdr>
          <w:right w:val="none" w:sz="0" w:space="2" w:color="auto"/>
        </w:pBdr>
        <w:spacing w:before="180" w:after="120" w:line="375" w:lineRule="auto"/>
        <w:ind w:left="720"/>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break;  </w:t>
      </w:r>
    </w:p>
    <w:p w14:paraId="6245086E" w14:textId="77777777" w:rsidR="007C695C" w:rsidRDefault="00A10EA8">
      <w:pPr>
        <w:pBdr>
          <w:right w:val="none" w:sz="0" w:space="2" w:color="auto"/>
        </w:pBdr>
        <w:spacing w:before="180" w:after="120" w:line="375" w:lineRule="auto"/>
        <w:ind w:left="720"/>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case (</w:t>
      </w:r>
      <w:proofErr w:type="spellStart"/>
      <w:r>
        <w:rPr>
          <w:rFonts w:ascii="Courier New" w:eastAsia="Courier New" w:hAnsi="Courier New" w:cs="Courier New"/>
          <w:color w:val="313131"/>
          <w:sz w:val="20"/>
          <w:szCs w:val="20"/>
        </w:rPr>
        <w:t>TelephonyManager.PHONE_TYPE_GSM</w:t>
      </w:r>
      <w:proofErr w:type="spellEnd"/>
      <w:r>
        <w:rPr>
          <w:rFonts w:ascii="Courier New" w:eastAsia="Courier New" w:hAnsi="Courier New" w:cs="Courier New"/>
          <w:color w:val="313131"/>
          <w:sz w:val="20"/>
          <w:szCs w:val="20"/>
        </w:rPr>
        <w:t xml:space="preserve">):   </w:t>
      </w:r>
    </w:p>
    <w:p w14:paraId="0D614B71" w14:textId="77777777" w:rsidR="007C695C" w:rsidRDefault="00A10EA8">
      <w:pPr>
        <w:pBdr>
          <w:right w:val="none" w:sz="0" w:space="2" w:color="auto"/>
        </w:pBdr>
        <w:spacing w:before="180" w:after="120" w:line="375" w:lineRule="auto"/>
        <w:ind w:left="720"/>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roofErr w:type="spellStart"/>
      <w:r>
        <w:rPr>
          <w:rFonts w:ascii="Courier New" w:eastAsia="Courier New" w:hAnsi="Courier New" w:cs="Courier New"/>
          <w:color w:val="313131"/>
          <w:sz w:val="20"/>
          <w:szCs w:val="20"/>
        </w:rPr>
        <w:t>strphoneType</w:t>
      </w:r>
      <w:proofErr w:type="spellEnd"/>
      <w:r>
        <w:rPr>
          <w:rFonts w:ascii="Courier New" w:eastAsia="Courier New" w:hAnsi="Courier New" w:cs="Courier New"/>
          <w:color w:val="313131"/>
          <w:sz w:val="20"/>
          <w:szCs w:val="20"/>
        </w:rPr>
        <w:t xml:space="preserve">="GSM";                </w:t>
      </w:r>
    </w:p>
    <w:p w14:paraId="6897DB9B" w14:textId="77777777" w:rsidR="007C695C" w:rsidRDefault="00A10EA8">
      <w:pPr>
        <w:pBdr>
          <w:right w:val="none" w:sz="0" w:space="2" w:color="auto"/>
        </w:pBdr>
        <w:spacing w:before="180" w:after="120" w:line="375" w:lineRule="auto"/>
        <w:ind w:left="720"/>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break;  </w:t>
      </w:r>
    </w:p>
    <w:p w14:paraId="24D0B3EF" w14:textId="77777777" w:rsidR="007C695C" w:rsidRDefault="00A10EA8">
      <w:pPr>
        <w:pBdr>
          <w:right w:val="none" w:sz="0" w:space="2" w:color="auto"/>
        </w:pBdr>
        <w:spacing w:before="180" w:after="120" w:line="375" w:lineRule="auto"/>
        <w:ind w:left="720"/>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case (</w:t>
      </w:r>
      <w:proofErr w:type="spellStart"/>
      <w:r>
        <w:rPr>
          <w:rFonts w:ascii="Courier New" w:eastAsia="Courier New" w:hAnsi="Courier New" w:cs="Courier New"/>
          <w:color w:val="313131"/>
          <w:sz w:val="20"/>
          <w:szCs w:val="20"/>
        </w:rPr>
        <w:t>TelephonyManager.PHONE_TYPE_NONE</w:t>
      </w:r>
      <w:proofErr w:type="spellEnd"/>
      <w:r>
        <w:rPr>
          <w:rFonts w:ascii="Courier New" w:eastAsia="Courier New" w:hAnsi="Courier New" w:cs="Courier New"/>
          <w:color w:val="313131"/>
          <w:sz w:val="20"/>
          <w:szCs w:val="20"/>
        </w:rPr>
        <w:t xml:space="preserve">):  </w:t>
      </w:r>
    </w:p>
    <w:p w14:paraId="75939D81" w14:textId="77777777" w:rsidR="007C695C" w:rsidRDefault="00A10EA8">
      <w:pPr>
        <w:pBdr>
          <w:right w:val="none" w:sz="0" w:space="2" w:color="auto"/>
        </w:pBdr>
        <w:spacing w:before="180" w:after="120" w:line="375" w:lineRule="auto"/>
        <w:ind w:left="720"/>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roofErr w:type="spellStart"/>
      <w:r>
        <w:rPr>
          <w:rFonts w:ascii="Courier New" w:eastAsia="Courier New" w:hAnsi="Courier New" w:cs="Courier New"/>
          <w:color w:val="313131"/>
          <w:sz w:val="20"/>
          <w:szCs w:val="20"/>
        </w:rPr>
        <w:t>strphon</w:t>
      </w:r>
      <w:r>
        <w:rPr>
          <w:rFonts w:ascii="Courier New" w:eastAsia="Courier New" w:hAnsi="Courier New" w:cs="Courier New"/>
          <w:color w:val="313131"/>
          <w:sz w:val="20"/>
          <w:szCs w:val="20"/>
        </w:rPr>
        <w:t>eType</w:t>
      </w:r>
      <w:proofErr w:type="spellEnd"/>
      <w:r>
        <w:rPr>
          <w:rFonts w:ascii="Courier New" w:eastAsia="Courier New" w:hAnsi="Courier New" w:cs="Courier New"/>
          <w:color w:val="313131"/>
          <w:sz w:val="20"/>
          <w:szCs w:val="20"/>
        </w:rPr>
        <w:t xml:space="preserve">="NONE";                </w:t>
      </w:r>
    </w:p>
    <w:p w14:paraId="3B0E5B38" w14:textId="77777777" w:rsidR="007C695C" w:rsidRDefault="00A10EA8">
      <w:pPr>
        <w:pBdr>
          <w:right w:val="none" w:sz="0" w:space="2" w:color="auto"/>
        </w:pBdr>
        <w:spacing w:before="180" w:after="120" w:line="375" w:lineRule="auto"/>
        <w:ind w:left="720"/>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break;  </w:t>
      </w:r>
    </w:p>
    <w:p w14:paraId="30CE48D7" w14:textId="77777777" w:rsidR="007C695C" w:rsidRDefault="00A10EA8">
      <w:pPr>
        <w:pBdr>
          <w:right w:val="none" w:sz="0" w:space="2" w:color="auto"/>
        </w:pBdr>
        <w:spacing w:before="180" w:after="120" w:line="375" w:lineRule="auto"/>
        <w:ind w:left="720"/>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  </w:t>
      </w:r>
    </w:p>
    <w:p w14:paraId="74CD1D3E" w14:textId="77777777" w:rsidR="007C695C" w:rsidRDefault="00A10EA8">
      <w:pPr>
        <w:pBdr>
          <w:right w:val="none" w:sz="0" w:space="2" w:color="auto"/>
        </w:pBdr>
        <w:spacing w:before="180" w:after="120" w:line="375" w:lineRule="auto"/>
        <w:ind w:left="720"/>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
    <w:p w14:paraId="7BE7DC1D" w14:textId="77777777" w:rsidR="007C695C" w:rsidRDefault="00A10EA8">
      <w:pPr>
        <w:pBdr>
          <w:right w:val="none" w:sz="0" w:space="2" w:color="auto"/>
        </w:pBdr>
        <w:spacing w:before="180" w:after="120" w:line="375" w:lineRule="auto"/>
        <w:ind w:left="720"/>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//getting information if phone is in roaming  </w:t>
      </w:r>
    </w:p>
    <w:p w14:paraId="08F449D6" w14:textId="77777777" w:rsidR="007C695C" w:rsidRDefault="00A10EA8">
      <w:pPr>
        <w:pBdr>
          <w:right w:val="none" w:sz="0" w:space="2" w:color="auto"/>
        </w:pBdr>
        <w:spacing w:before="180" w:after="120" w:line="375" w:lineRule="auto"/>
        <w:ind w:left="720"/>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roofErr w:type="spellStart"/>
      <w:r>
        <w:rPr>
          <w:rFonts w:ascii="Courier New" w:eastAsia="Courier New" w:hAnsi="Courier New" w:cs="Courier New"/>
          <w:color w:val="313131"/>
          <w:sz w:val="20"/>
          <w:szCs w:val="20"/>
        </w:rPr>
        <w:t>boolean</w:t>
      </w:r>
      <w:proofErr w:type="spellEnd"/>
      <w:r>
        <w:rPr>
          <w:rFonts w:ascii="Courier New" w:eastAsia="Courier New" w:hAnsi="Courier New" w:cs="Courier New"/>
          <w:color w:val="313131"/>
          <w:sz w:val="20"/>
          <w:szCs w:val="20"/>
        </w:rPr>
        <w:t xml:space="preserve"> </w:t>
      </w:r>
      <w:proofErr w:type="spellStart"/>
      <w:r>
        <w:rPr>
          <w:rFonts w:ascii="Courier New" w:eastAsia="Courier New" w:hAnsi="Courier New" w:cs="Courier New"/>
          <w:color w:val="313131"/>
          <w:sz w:val="20"/>
          <w:szCs w:val="20"/>
        </w:rPr>
        <w:t>isRoaming</w:t>
      </w:r>
      <w:proofErr w:type="spellEnd"/>
      <w:r>
        <w:rPr>
          <w:rFonts w:ascii="Courier New" w:eastAsia="Courier New" w:hAnsi="Courier New" w:cs="Courier New"/>
          <w:color w:val="313131"/>
          <w:sz w:val="20"/>
          <w:szCs w:val="20"/>
        </w:rPr>
        <w:t>=</w:t>
      </w:r>
      <w:proofErr w:type="spellStart"/>
      <w:r>
        <w:rPr>
          <w:rFonts w:ascii="Courier New" w:eastAsia="Courier New" w:hAnsi="Courier New" w:cs="Courier New"/>
          <w:color w:val="313131"/>
          <w:sz w:val="20"/>
          <w:szCs w:val="20"/>
        </w:rPr>
        <w:t>tm.isNetworkRoaming</w:t>
      </w:r>
      <w:proofErr w:type="spellEnd"/>
      <w:r>
        <w:rPr>
          <w:rFonts w:ascii="Courier New" w:eastAsia="Courier New" w:hAnsi="Courier New" w:cs="Courier New"/>
          <w:color w:val="313131"/>
          <w:sz w:val="20"/>
          <w:szCs w:val="20"/>
        </w:rPr>
        <w:t xml:space="preserve">();  </w:t>
      </w:r>
    </w:p>
    <w:p w14:paraId="1EC14F9D" w14:textId="77777777" w:rsidR="007C695C" w:rsidRDefault="00A10EA8">
      <w:pPr>
        <w:pBdr>
          <w:right w:val="none" w:sz="0" w:space="2" w:color="auto"/>
        </w:pBdr>
        <w:spacing w:before="180" w:after="120" w:line="375" w:lineRule="auto"/>
        <w:ind w:left="720"/>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
    <w:p w14:paraId="79180EB3" w14:textId="77777777" w:rsidR="007C695C" w:rsidRDefault="00A10EA8">
      <w:pPr>
        <w:pBdr>
          <w:right w:val="none" w:sz="0" w:space="2" w:color="auto"/>
        </w:pBdr>
        <w:spacing w:before="180" w:after="120" w:line="375" w:lineRule="auto"/>
        <w:ind w:left="720"/>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String info="Phone Details:\n";  </w:t>
      </w:r>
    </w:p>
    <w:p w14:paraId="2AF8F2F9" w14:textId="77777777" w:rsidR="007C695C" w:rsidRDefault="00A10EA8">
      <w:pPr>
        <w:pBdr>
          <w:right w:val="none" w:sz="0" w:space="2" w:color="auto"/>
        </w:pBdr>
        <w:spacing w:before="180" w:after="120" w:line="375" w:lineRule="auto"/>
        <w:ind w:left="720"/>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info+="\n IMEI Number:"+</w:t>
      </w:r>
      <w:proofErr w:type="spellStart"/>
      <w:r>
        <w:rPr>
          <w:rFonts w:ascii="Courier New" w:eastAsia="Courier New" w:hAnsi="Courier New" w:cs="Courier New"/>
          <w:color w:val="313131"/>
          <w:sz w:val="20"/>
          <w:szCs w:val="20"/>
        </w:rPr>
        <w:t>IMEINumber</w:t>
      </w:r>
      <w:proofErr w:type="spellEnd"/>
      <w:r>
        <w:rPr>
          <w:rFonts w:ascii="Courier New" w:eastAsia="Courier New" w:hAnsi="Courier New" w:cs="Courier New"/>
          <w:color w:val="313131"/>
          <w:sz w:val="20"/>
          <w:szCs w:val="20"/>
        </w:rPr>
        <w:t xml:space="preserve">;  </w:t>
      </w:r>
    </w:p>
    <w:p w14:paraId="2B8DFD5F" w14:textId="77777777" w:rsidR="007C695C" w:rsidRDefault="00A10EA8">
      <w:pPr>
        <w:pBdr>
          <w:right w:val="none" w:sz="0" w:space="2" w:color="auto"/>
        </w:pBdr>
        <w:spacing w:before="180" w:after="120" w:line="375" w:lineRule="auto"/>
        <w:ind w:left="720"/>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info+="\n </w:t>
      </w:r>
      <w:proofErr w:type="spellStart"/>
      <w:r>
        <w:rPr>
          <w:rFonts w:ascii="Courier New" w:eastAsia="Courier New" w:hAnsi="Courier New" w:cs="Courier New"/>
          <w:color w:val="313131"/>
          <w:sz w:val="20"/>
          <w:szCs w:val="20"/>
        </w:rPr>
        <w:t>SubscriberID</w:t>
      </w:r>
      <w:proofErr w:type="spellEnd"/>
      <w:r>
        <w:rPr>
          <w:rFonts w:ascii="Courier New" w:eastAsia="Courier New" w:hAnsi="Courier New" w:cs="Courier New"/>
          <w:color w:val="313131"/>
          <w:sz w:val="20"/>
          <w:szCs w:val="20"/>
        </w:rPr>
        <w:t>:"+</w:t>
      </w:r>
      <w:proofErr w:type="spellStart"/>
      <w:r>
        <w:rPr>
          <w:rFonts w:ascii="Courier New" w:eastAsia="Courier New" w:hAnsi="Courier New" w:cs="Courier New"/>
          <w:color w:val="313131"/>
          <w:sz w:val="20"/>
          <w:szCs w:val="20"/>
        </w:rPr>
        <w:t>subscriberID</w:t>
      </w:r>
      <w:proofErr w:type="spellEnd"/>
      <w:r>
        <w:rPr>
          <w:rFonts w:ascii="Courier New" w:eastAsia="Courier New" w:hAnsi="Courier New" w:cs="Courier New"/>
          <w:color w:val="313131"/>
          <w:sz w:val="20"/>
          <w:szCs w:val="20"/>
        </w:rPr>
        <w:t xml:space="preserve">;  </w:t>
      </w:r>
    </w:p>
    <w:p w14:paraId="013DE0DC" w14:textId="77777777" w:rsidR="007C695C" w:rsidRDefault="00A10EA8">
      <w:pPr>
        <w:pBdr>
          <w:right w:val="none" w:sz="0" w:space="2" w:color="auto"/>
        </w:pBdr>
        <w:spacing w:before="180" w:after="120" w:line="375" w:lineRule="auto"/>
        <w:ind w:left="720"/>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info+="\n Sim Serial Number:"+</w:t>
      </w:r>
      <w:proofErr w:type="spellStart"/>
      <w:r>
        <w:rPr>
          <w:rFonts w:ascii="Courier New" w:eastAsia="Courier New" w:hAnsi="Courier New" w:cs="Courier New"/>
          <w:color w:val="313131"/>
          <w:sz w:val="20"/>
          <w:szCs w:val="20"/>
        </w:rPr>
        <w:t>SIMSerialNumber</w:t>
      </w:r>
      <w:proofErr w:type="spellEnd"/>
      <w:r>
        <w:rPr>
          <w:rFonts w:ascii="Courier New" w:eastAsia="Courier New" w:hAnsi="Courier New" w:cs="Courier New"/>
          <w:color w:val="313131"/>
          <w:sz w:val="20"/>
          <w:szCs w:val="20"/>
        </w:rPr>
        <w:t xml:space="preserve">;  </w:t>
      </w:r>
    </w:p>
    <w:p w14:paraId="3DE80601" w14:textId="77777777" w:rsidR="007C695C" w:rsidRDefault="00A10EA8">
      <w:pPr>
        <w:pBdr>
          <w:right w:val="none" w:sz="0" w:space="2" w:color="auto"/>
        </w:pBdr>
        <w:spacing w:before="180" w:after="120" w:line="375" w:lineRule="auto"/>
        <w:ind w:left="720"/>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info+="\n Network Country ISO:"+</w:t>
      </w:r>
      <w:proofErr w:type="spellStart"/>
      <w:r>
        <w:rPr>
          <w:rFonts w:ascii="Courier New" w:eastAsia="Courier New" w:hAnsi="Courier New" w:cs="Courier New"/>
          <w:color w:val="313131"/>
          <w:sz w:val="20"/>
          <w:szCs w:val="20"/>
        </w:rPr>
        <w:t>networkCountryISO</w:t>
      </w:r>
      <w:proofErr w:type="spellEnd"/>
      <w:r>
        <w:rPr>
          <w:rFonts w:ascii="Courier New" w:eastAsia="Courier New" w:hAnsi="Courier New" w:cs="Courier New"/>
          <w:color w:val="313131"/>
          <w:sz w:val="20"/>
          <w:szCs w:val="20"/>
        </w:rPr>
        <w:t xml:space="preserve">;  </w:t>
      </w:r>
    </w:p>
    <w:p w14:paraId="093B230B" w14:textId="77777777" w:rsidR="007C695C" w:rsidRDefault="00A10EA8">
      <w:pPr>
        <w:pBdr>
          <w:right w:val="none" w:sz="0" w:space="2" w:color="auto"/>
        </w:pBdr>
        <w:spacing w:before="180" w:after="120" w:line="375" w:lineRule="auto"/>
        <w:ind w:left="720"/>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r>
        <w:rPr>
          <w:rFonts w:ascii="Courier New" w:eastAsia="Courier New" w:hAnsi="Courier New" w:cs="Courier New"/>
          <w:color w:val="313131"/>
          <w:sz w:val="20"/>
          <w:szCs w:val="20"/>
        </w:rPr>
        <w:t xml:space="preserve">       info+="\n SIM Country ISO:"+</w:t>
      </w:r>
      <w:proofErr w:type="spellStart"/>
      <w:r>
        <w:rPr>
          <w:rFonts w:ascii="Courier New" w:eastAsia="Courier New" w:hAnsi="Courier New" w:cs="Courier New"/>
          <w:color w:val="313131"/>
          <w:sz w:val="20"/>
          <w:szCs w:val="20"/>
        </w:rPr>
        <w:t>SIMCountryISO</w:t>
      </w:r>
      <w:proofErr w:type="spellEnd"/>
      <w:r>
        <w:rPr>
          <w:rFonts w:ascii="Courier New" w:eastAsia="Courier New" w:hAnsi="Courier New" w:cs="Courier New"/>
          <w:color w:val="313131"/>
          <w:sz w:val="20"/>
          <w:szCs w:val="20"/>
        </w:rPr>
        <w:t xml:space="preserve">;  </w:t>
      </w:r>
    </w:p>
    <w:p w14:paraId="3CBC114C" w14:textId="77777777" w:rsidR="007C695C" w:rsidRDefault="00A10EA8">
      <w:pPr>
        <w:pBdr>
          <w:right w:val="none" w:sz="0" w:space="2" w:color="auto"/>
        </w:pBdr>
        <w:spacing w:before="180" w:after="120" w:line="375" w:lineRule="auto"/>
        <w:ind w:left="720"/>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info+="\n Software Version:"+</w:t>
      </w:r>
      <w:proofErr w:type="spellStart"/>
      <w:r>
        <w:rPr>
          <w:rFonts w:ascii="Courier New" w:eastAsia="Courier New" w:hAnsi="Courier New" w:cs="Courier New"/>
          <w:color w:val="313131"/>
          <w:sz w:val="20"/>
          <w:szCs w:val="20"/>
        </w:rPr>
        <w:t>softwareVersion</w:t>
      </w:r>
      <w:proofErr w:type="spellEnd"/>
      <w:r>
        <w:rPr>
          <w:rFonts w:ascii="Courier New" w:eastAsia="Courier New" w:hAnsi="Courier New" w:cs="Courier New"/>
          <w:color w:val="313131"/>
          <w:sz w:val="20"/>
          <w:szCs w:val="20"/>
        </w:rPr>
        <w:t xml:space="preserve">;  </w:t>
      </w:r>
    </w:p>
    <w:p w14:paraId="15F06236" w14:textId="77777777" w:rsidR="007C695C" w:rsidRDefault="00A10EA8">
      <w:pPr>
        <w:pBdr>
          <w:right w:val="none" w:sz="0" w:space="2" w:color="auto"/>
        </w:pBdr>
        <w:spacing w:before="180" w:after="120" w:line="375" w:lineRule="auto"/>
        <w:ind w:left="720"/>
        <w:rPr>
          <w:rFonts w:ascii="Courier New" w:eastAsia="Courier New" w:hAnsi="Courier New" w:cs="Courier New"/>
          <w:color w:val="313131"/>
          <w:sz w:val="20"/>
          <w:szCs w:val="20"/>
        </w:rPr>
      </w:pPr>
      <w:r>
        <w:rPr>
          <w:rFonts w:ascii="Courier New" w:eastAsia="Courier New" w:hAnsi="Courier New" w:cs="Courier New"/>
          <w:color w:val="313131"/>
          <w:sz w:val="20"/>
          <w:szCs w:val="20"/>
        </w:rPr>
        <w:lastRenderedPageBreak/>
        <w:t xml:space="preserve">        info+="\n Voice Mail Number:"+</w:t>
      </w:r>
      <w:proofErr w:type="spellStart"/>
      <w:r>
        <w:rPr>
          <w:rFonts w:ascii="Courier New" w:eastAsia="Courier New" w:hAnsi="Courier New" w:cs="Courier New"/>
          <w:color w:val="313131"/>
          <w:sz w:val="20"/>
          <w:szCs w:val="20"/>
        </w:rPr>
        <w:t>voiceMailNumber</w:t>
      </w:r>
      <w:proofErr w:type="spellEnd"/>
      <w:r>
        <w:rPr>
          <w:rFonts w:ascii="Courier New" w:eastAsia="Courier New" w:hAnsi="Courier New" w:cs="Courier New"/>
          <w:color w:val="313131"/>
          <w:sz w:val="20"/>
          <w:szCs w:val="20"/>
        </w:rPr>
        <w:t xml:space="preserve">;  </w:t>
      </w:r>
    </w:p>
    <w:p w14:paraId="41F45DAD" w14:textId="77777777" w:rsidR="007C695C" w:rsidRDefault="00A10EA8">
      <w:pPr>
        <w:pBdr>
          <w:right w:val="none" w:sz="0" w:space="2" w:color="auto"/>
        </w:pBdr>
        <w:spacing w:before="180" w:after="120" w:line="375" w:lineRule="auto"/>
        <w:ind w:left="720"/>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info+="\n Phone Network Type:"+</w:t>
      </w:r>
      <w:proofErr w:type="spellStart"/>
      <w:r>
        <w:rPr>
          <w:rFonts w:ascii="Courier New" w:eastAsia="Courier New" w:hAnsi="Courier New" w:cs="Courier New"/>
          <w:color w:val="313131"/>
          <w:sz w:val="20"/>
          <w:szCs w:val="20"/>
        </w:rPr>
        <w:t>strphoneType</w:t>
      </w:r>
      <w:proofErr w:type="spellEnd"/>
      <w:r>
        <w:rPr>
          <w:rFonts w:ascii="Courier New" w:eastAsia="Courier New" w:hAnsi="Courier New" w:cs="Courier New"/>
          <w:color w:val="313131"/>
          <w:sz w:val="20"/>
          <w:szCs w:val="20"/>
        </w:rPr>
        <w:t xml:space="preserve">;  </w:t>
      </w:r>
    </w:p>
    <w:p w14:paraId="56BA8831" w14:textId="77777777" w:rsidR="007C695C" w:rsidRDefault="00A10EA8">
      <w:pPr>
        <w:pBdr>
          <w:right w:val="none" w:sz="0" w:space="2" w:color="auto"/>
        </w:pBdr>
        <w:spacing w:before="180" w:after="120" w:line="375" w:lineRule="auto"/>
        <w:ind w:left="720"/>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info+="\n In Roaming? :"+</w:t>
      </w:r>
      <w:proofErr w:type="spellStart"/>
      <w:r>
        <w:rPr>
          <w:rFonts w:ascii="Courier New" w:eastAsia="Courier New" w:hAnsi="Courier New" w:cs="Courier New"/>
          <w:color w:val="313131"/>
          <w:sz w:val="20"/>
          <w:szCs w:val="20"/>
        </w:rPr>
        <w:t>isR</w:t>
      </w:r>
      <w:r>
        <w:rPr>
          <w:rFonts w:ascii="Courier New" w:eastAsia="Courier New" w:hAnsi="Courier New" w:cs="Courier New"/>
          <w:color w:val="313131"/>
          <w:sz w:val="20"/>
          <w:szCs w:val="20"/>
        </w:rPr>
        <w:t>oaming</w:t>
      </w:r>
      <w:proofErr w:type="spellEnd"/>
      <w:r>
        <w:rPr>
          <w:rFonts w:ascii="Courier New" w:eastAsia="Courier New" w:hAnsi="Courier New" w:cs="Courier New"/>
          <w:color w:val="313131"/>
          <w:sz w:val="20"/>
          <w:szCs w:val="20"/>
        </w:rPr>
        <w:t xml:space="preserve">;  </w:t>
      </w:r>
    </w:p>
    <w:p w14:paraId="4D07B18B" w14:textId="77777777" w:rsidR="007C695C" w:rsidRDefault="00A10EA8">
      <w:pPr>
        <w:pBdr>
          <w:right w:val="none" w:sz="0" w:space="2" w:color="auto"/>
        </w:pBdr>
        <w:spacing w:before="180" w:after="120" w:line="375" w:lineRule="auto"/>
        <w:ind w:left="720"/>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
    <w:p w14:paraId="3B32F0FF" w14:textId="77777777" w:rsidR="007C695C" w:rsidRDefault="00A10EA8">
      <w:pPr>
        <w:pBdr>
          <w:right w:val="none" w:sz="0" w:space="2" w:color="auto"/>
        </w:pBdr>
        <w:spacing w:before="180" w:after="120" w:line="375" w:lineRule="auto"/>
        <w:ind w:left="720"/>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textView1.setText(info);//displaying the information in the </w:t>
      </w:r>
      <w:proofErr w:type="spellStart"/>
      <w:r>
        <w:rPr>
          <w:rFonts w:ascii="Courier New" w:eastAsia="Courier New" w:hAnsi="Courier New" w:cs="Courier New"/>
          <w:color w:val="313131"/>
          <w:sz w:val="20"/>
          <w:szCs w:val="20"/>
        </w:rPr>
        <w:t>textView</w:t>
      </w:r>
      <w:proofErr w:type="spellEnd"/>
      <w:r>
        <w:rPr>
          <w:rFonts w:ascii="Courier New" w:eastAsia="Courier New" w:hAnsi="Courier New" w:cs="Courier New"/>
          <w:color w:val="313131"/>
          <w:sz w:val="20"/>
          <w:szCs w:val="20"/>
        </w:rPr>
        <w:t xml:space="preserve">  </w:t>
      </w:r>
    </w:p>
    <w:p w14:paraId="2C5435C3" w14:textId="77777777" w:rsidR="007C695C" w:rsidRDefault="00A10EA8">
      <w:pPr>
        <w:pBdr>
          <w:right w:val="none" w:sz="0" w:space="2" w:color="auto"/>
        </w:pBdr>
        <w:spacing w:before="180" w:after="120" w:line="375" w:lineRule="auto"/>
        <w:ind w:left="720"/>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  </w:t>
      </w:r>
    </w:p>
    <w:p w14:paraId="359F4C7D" w14:textId="77777777" w:rsidR="007C695C" w:rsidRDefault="00A10EA8">
      <w:pPr>
        <w:pBdr>
          <w:right w:val="none" w:sz="0" w:space="2" w:color="auto"/>
        </w:pBdr>
        <w:spacing w:before="180" w:after="120" w:line="375" w:lineRule="auto"/>
        <w:ind w:left="720"/>
        <w:rPr>
          <w:rFonts w:ascii="Courier New" w:eastAsia="Courier New" w:hAnsi="Courier New" w:cs="Courier New"/>
          <w:color w:val="313131"/>
          <w:sz w:val="24"/>
          <w:szCs w:val="24"/>
        </w:rPr>
      </w:pPr>
      <w:r>
        <w:rPr>
          <w:rFonts w:ascii="Courier New" w:eastAsia="Courier New" w:hAnsi="Courier New" w:cs="Courier New"/>
          <w:color w:val="313131"/>
          <w:sz w:val="24"/>
          <w:szCs w:val="24"/>
        </w:rPr>
        <w:t xml:space="preserve">     } </w:t>
      </w:r>
    </w:p>
    <w:p w14:paraId="3B46184C" w14:textId="77777777" w:rsidR="007C695C" w:rsidRDefault="00A10EA8">
      <w:pPr>
        <w:pStyle w:val="Heading4"/>
        <w:keepNext w:val="0"/>
        <w:keepLines w:val="0"/>
        <w:shd w:val="clear" w:color="auto" w:fill="FFFFFF"/>
        <w:spacing w:before="240" w:after="40" w:line="375" w:lineRule="auto"/>
        <w:jc w:val="both"/>
        <w:rPr>
          <w:b/>
          <w:color w:val="313131"/>
          <w:sz w:val="20"/>
          <w:szCs w:val="20"/>
        </w:rPr>
      </w:pPr>
      <w:bookmarkStart w:id="43" w:name="_9lognc7604h" w:colFirst="0" w:colLast="0"/>
      <w:bookmarkEnd w:id="43"/>
      <w:r>
        <w:rPr>
          <w:b/>
          <w:color w:val="313131"/>
          <w:sz w:val="20"/>
          <w:szCs w:val="20"/>
        </w:rPr>
        <w:t>AndroidManifest.xml</w:t>
      </w:r>
    </w:p>
    <w:p w14:paraId="0B1F00FE" w14:textId="77777777" w:rsidR="007C695C" w:rsidRDefault="00A10EA8">
      <w:pPr>
        <w:pBdr>
          <w:right w:val="none" w:sz="0" w:space="2" w:color="auto"/>
        </w:pBdr>
        <w:shd w:val="clear" w:color="auto" w:fill="FFFFFF"/>
        <w:spacing w:before="240" w:after="240" w:line="375" w:lineRule="auto"/>
        <w:jc w:val="both"/>
        <w:rPr>
          <w:rFonts w:ascii="Roboto" w:eastAsia="Roboto" w:hAnsi="Roboto" w:cs="Roboto"/>
          <w:color w:val="333333"/>
          <w:sz w:val="20"/>
          <w:szCs w:val="20"/>
        </w:rPr>
      </w:pPr>
      <w:r>
        <w:rPr>
          <w:rFonts w:ascii="Roboto" w:eastAsia="Roboto" w:hAnsi="Roboto" w:cs="Roboto"/>
          <w:color w:val="333333"/>
          <w:sz w:val="20"/>
          <w:szCs w:val="20"/>
        </w:rPr>
        <w:t xml:space="preserve">You need to provide </w:t>
      </w:r>
      <w:r>
        <w:rPr>
          <w:rFonts w:ascii="Roboto" w:eastAsia="Roboto" w:hAnsi="Roboto" w:cs="Roboto"/>
          <w:b/>
          <w:color w:val="333333"/>
          <w:sz w:val="20"/>
          <w:szCs w:val="20"/>
        </w:rPr>
        <w:t>READ_PHONE_STATE</w:t>
      </w:r>
      <w:r>
        <w:rPr>
          <w:rFonts w:ascii="Roboto" w:eastAsia="Roboto" w:hAnsi="Roboto" w:cs="Roboto"/>
          <w:color w:val="333333"/>
          <w:sz w:val="20"/>
          <w:szCs w:val="20"/>
        </w:rPr>
        <w:t xml:space="preserve"> permission in the AndroidManifest.xml file.</w:t>
      </w:r>
    </w:p>
    <w:p w14:paraId="3F75BA89" w14:textId="77777777" w:rsidR="007C695C" w:rsidRDefault="00A10EA8">
      <w:pPr>
        <w:pBdr>
          <w:right w:val="none" w:sz="0" w:space="2" w:color="auto"/>
        </w:pBdr>
        <w:shd w:val="clear" w:color="auto" w:fill="FFFFFF"/>
        <w:spacing w:before="180" w:after="120" w:line="375" w:lineRule="auto"/>
        <w:jc w:val="both"/>
        <w:rPr>
          <w:rFonts w:ascii="Roboto" w:eastAsia="Roboto" w:hAnsi="Roboto" w:cs="Roboto"/>
          <w:i/>
          <w:color w:val="333333"/>
          <w:sz w:val="20"/>
          <w:szCs w:val="20"/>
        </w:rPr>
      </w:pPr>
      <w:r>
        <w:rPr>
          <w:rFonts w:ascii="Roboto" w:eastAsia="Roboto" w:hAnsi="Roboto" w:cs="Roboto"/>
          <w:i/>
          <w:color w:val="333333"/>
          <w:sz w:val="20"/>
          <w:szCs w:val="20"/>
        </w:rPr>
        <w:t>File: AndroidManifest.xml</w:t>
      </w:r>
    </w:p>
    <w:p w14:paraId="2281DE55" w14:textId="77777777" w:rsidR="007C695C" w:rsidRDefault="00A10EA8">
      <w:pPr>
        <w:pBdr>
          <w:right w:val="none" w:sz="0" w:space="2" w:color="auto"/>
        </w:pBdr>
        <w:spacing w:before="180" w:after="120" w:line="375" w:lineRule="auto"/>
        <w:rPr>
          <w:rFonts w:ascii="Courier New" w:eastAsia="Courier New" w:hAnsi="Courier New" w:cs="Courier New"/>
          <w:color w:val="313131"/>
          <w:sz w:val="20"/>
          <w:szCs w:val="20"/>
        </w:rPr>
      </w:pPr>
      <w:r>
        <w:rPr>
          <w:rFonts w:ascii="Courier New" w:eastAsia="Courier New" w:hAnsi="Courier New" w:cs="Courier New"/>
          <w:b/>
          <w:color w:val="313131"/>
          <w:sz w:val="20"/>
          <w:szCs w:val="20"/>
        </w:rPr>
        <w:t>&lt;?xml</w:t>
      </w:r>
      <w:r>
        <w:rPr>
          <w:rFonts w:ascii="Courier New" w:eastAsia="Courier New" w:hAnsi="Courier New" w:cs="Courier New"/>
          <w:color w:val="313131"/>
          <w:sz w:val="20"/>
          <w:szCs w:val="20"/>
        </w:rPr>
        <w:t xml:space="preserve"> version="1.0" encoding="utf-8"</w:t>
      </w:r>
      <w:r>
        <w:rPr>
          <w:rFonts w:ascii="Courier New" w:eastAsia="Courier New" w:hAnsi="Courier New" w:cs="Courier New"/>
          <w:b/>
          <w:color w:val="313131"/>
          <w:sz w:val="20"/>
          <w:szCs w:val="20"/>
        </w:rPr>
        <w:t>?&gt;</w:t>
      </w:r>
      <w:r>
        <w:rPr>
          <w:rFonts w:ascii="Courier New" w:eastAsia="Courier New" w:hAnsi="Courier New" w:cs="Courier New"/>
          <w:color w:val="313131"/>
          <w:sz w:val="20"/>
          <w:szCs w:val="20"/>
        </w:rPr>
        <w:t xml:space="preserve">  </w:t>
      </w:r>
    </w:p>
    <w:p w14:paraId="6B3B1E12" w14:textId="77777777" w:rsidR="007C695C" w:rsidRDefault="00A10EA8">
      <w:pPr>
        <w:pBdr>
          <w:right w:val="none" w:sz="0" w:space="2" w:color="auto"/>
        </w:pBdr>
        <w:spacing w:before="180" w:after="120" w:line="375" w:lineRule="auto"/>
        <w:rPr>
          <w:rFonts w:ascii="Courier New" w:eastAsia="Courier New" w:hAnsi="Courier New" w:cs="Courier New"/>
          <w:color w:val="313131"/>
          <w:sz w:val="20"/>
          <w:szCs w:val="20"/>
        </w:rPr>
      </w:pPr>
      <w:r>
        <w:rPr>
          <w:rFonts w:ascii="Courier New" w:eastAsia="Courier New" w:hAnsi="Courier New" w:cs="Courier New"/>
          <w:b/>
          <w:color w:val="313131"/>
          <w:sz w:val="20"/>
          <w:szCs w:val="20"/>
        </w:rPr>
        <w:t>&lt;manifest</w:t>
      </w:r>
      <w:r>
        <w:rPr>
          <w:rFonts w:ascii="Courier New" w:eastAsia="Courier New" w:hAnsi="Courier New" w:cs="Courier New"/>
          <w:color w:val="313131"/>
          <w:sz w:val="20"/>
          <w:szCs w:val="20"/>
        </w:rPr>
        <w:t xml:space="preserve"> </w:t>
      </w:r>
      <w:proofErr w:type="spellStart"/>
      <w:proofErr w:type="gramStart"/>
      <w:r>
        <w:rPr>
          <w:rFonts w:ascii="Courier New" w:eastAsia="Courier New" w:hAnsi="Courier New" w:cs="Courier New"/>
          <w:color w:val="313131"/>
          <w:sz w:val="20"/>
          <w:szCs w:val="20"/>
        </w:rPr>
        <w:t>xmlns:androclass</w:t>
      </w:r>
      <w:proofErr w:type="spellEnd"/>
      <w:proofErr w:type="gramEnd"/>
      <w:r>
        <w:rPr>
          <w:rFonts w:ascii="Courier New" w:eastAsia="Courier New" w:hAnsi="Courier New" w:cs="Courier New"/>
          <w:color w:val="313131"/>
          <w:sz w:val="20"/>
          <w:szCs w:val="20"/>
        </w:rPr>
        <w:t>="http://schemas.android.com/</w:t>
      </w:r>
      <w:proofErr w:type="spellStart"/>
      <w:r>
        <w:rPr>
          <w:rFonts w:ascii="Courier New" w:eastAsia="Courier New" w:hAnsi="Courier New" w:cs="Courier New"/>
          <w:color w:val="313131"/>
          <w:sz w:val="20"/>
          <w:szCs w:val="20"/>
        </w:rPr>
        <w:t>apk</w:t>
      </w:r>
      <w:proofErr w:type="spellEnd"/>
      <w:r>
        <w:rPr>
          <w:rFonts w:ascii="Courier New" w:eastAsia="Courier New" w:hAnsi="Courier New" w:cs="Courier New"/>
          <w:color w:val="313131"/>
          <w:sz w:val="20"/>
          <w:szCs w:val="20"/>
        </w:rPr>
        <w:t xml:space="preserve">/res/android"  </w:t>
      </w:r>
    </w:p>
    <w:p w14:paraId="55FD8569" w14:textId="77777777" w:rsidR="007C695C" w:rsidRDefault="00A10EA8">
      <w:pPr>
        <w:pBdr>
          <w:right w:val="none" w:sz="0" w:space="2" w:color="auto"/>
        </w:pBdr>
        <w:spacing w:before="180" w:after="120" w:line="375" w:lineRule="auto"/>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package="</w:t>
      </w:r>
      <w:proofErr w:type="spellStart"/>
      <w:proofErr w:type="gramStart"/>
      <w:r>
        <w:rPr>
          <w:rFonts w:ascii="Courier New" w:eastAsia="Courier New" w:hAnsi="Courier New" w:cs="Courier New"/>
          <w:color w:val="313131"/>
          <w:sz w:val="20"/>
          <w:szCs w:val="20"/>
        </w:rPr>
        <w:t>com.javatpoint</w:t>
      </w:r>
      <w:proofErr w:type="gramEnd"/>
      <w:r>
        <w:rPr>
          <w:rFonts w:ascii="Courier New" w:eastAsia="Courier New" w:hAnsi="Courier New" w:cs="Courier New"/>
          <w:color w:val="313131"/>
          <w:sz w:val="20"/>
          <w:szCs w:val="20"/>
        </w:rPr>
        <w:t>.telephonymanager</w:t>
      </w:r>
      <w:proofErr w:type="spellEnd"/>
      <w:r>
        <w:rPr>
          <w:rFonts w:ascii="Courier New" w:eastAsia="Courier New" w:hAnsi="Courier New" w:cs="Courier New"/>
          <w:color w:val="313131"/>
          <w:sz w:val="20"/>
          <w:szCs w:val="20"/>
        </w:rPr>
        <w:t xml:space="preserve">"  </w:t>
      </w:r>
    </w:p>
    <w:p w14:paraId="79F3E422" w14:textId="77777777" w:rsidR="007C695C" w:rsidRDefault="00A10EA8">
      <w:pPr>
        <w:pBdr>
          <w:right w:val="none" w:sz="0" w:space="2" w:color="auto"/>
        </w:pBdr>
        <w:spacing w:before="180" w:after="120" w:line="375" w:lineRule="auto"/>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roofErr w:type="spellStart"/>
      <w:proofErr w:type="gramStart"/>
      <w:r>
        <w:rPr>
          <w:rFonts w:ascii="Courier New" w:eastAsia="Courier New" w:hAnsi="Courier New" w:cs="Courier New"/>
          <w:color w:val="313131"/>
          <w:sz w:val="20"/>
          <w:szCs w:val="20"/>
        </w:rPr>
        <w:t>android:versionCod</w:t>
      </w:r>
      <w:r>
        <w:rPr>
          <w:rFonts w:ascii="Courier New" w:eastAsia="Courier New" w:hAnsi="Courier New" w:cs="Courier New"/>
          <w:color w:val="313131"/>
          <w:sz w:val="20"/>
          <w:szCs w:val="20"/>
        </w:rPr>
        <w:t>e</w:t>
      </w:r>
      <w:proofErr w:type="spellEnd"/>
      <w:proofErr w:type="gramEnd"/>
      <w:r>
        <w:rPr>
          <w:rFonts w:ascii="Courier New" w:eastAsia="Courier New" w:hAnsi="Courier New" w:cs="Courier New"/>
          <w:color w:val="313131"/>
          <w:sz w:val="20"/>
          <w:szCs w:val="20"/>
        </w:rPr>
        <w:t xml:space="preserve">="1"  </w:t>
      </w:r>
    </w:p>
    <w:p w14:paraId="1C83E823" w14:textId="77777777" w:rsidR="007C695C" w:rsidRDefault="00A10EA8">
      <w:pPr>
        <w:pBdr>
          <w:right w:val="none" w:sz="0" w:space="2" w:color="auto"/>
        </w:pBdr>
        <w:spacing w:before="180" w:after="120" w:line="375" w:lineRule="auto"/>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roofErr w:type="spellStart"/>
      <w:proofErr w:type="gramStart"/>
      <w:r>
        <w:rPr>
          <w:rFonts w:ascii="Courier New" w:eastAsia="Courier New" w:hAnsi="Courier New" w:cs="Courier New"/>
          <w:color w:val="313131"/>
          <w:sz w:val="20"/>
          <w:szCs w:val="20"/>
        </w:rPr>
        <w:t>android:versionName</w:t>
      </w:r>
      <w:proofErr w:type="spellEnd"/>
      <w:proofErr w:type="gramEnd"/>
      <w:r>
        <w:rPr>
          <w:rFonts w:ascii="Courier New" w:eastAsia="Courier New" w:hAnsi="Courier New" w:cs="Courier New"/>
          <w:color w:val="313131"/>
          <w:sz w:val="20"/>
          <w:szCs w:val="20"/>
        </w:rPr>
        <w:t xml:space="preserve">="1.0" </w:t>
      </w:r>
      <w:r>
        <w:rPr>
          <w:rFonts w:ascii="Courier New" w:eastAsia="Courier New" w:hAnsi="Courier New" w:cs="Courier New"/>
          <w:b/>
          <w:color w:val="313131"/>
          <w:sz w:val="20"/>
          <w:szCs w:val="20"/>
        </w:rPr>
        <w:t>&gt;</w:t>
      </w:r>
      <w:r>
        <w:rPr>
          <w:rFonts w:ascii="Courier New" w:eastAsia="Courier New" w:hAnsi="Courier New" w:cs="Courier New"/>
          <w:color w:val="313131"/>
          <w:sz w:val="20"/>
          <w:szCs w:val="20"/>
        </w:rPr>
        <w:t xml:space="preserve">  </w:t>
      </w:r>
    </w:p>
    <w:p w14:paraId="0B6D3CE4" w14:textId="77777777" w:rsidR="007C695C" w:rsidRDefault="00A10EA8">
      <w:pPr>
        <w:pBdr>
          <w:right w:val="none" w:sz="0" w:space="2" w:color="auto"/>
        </w:pBdr>
        <w:spacing w:before="180" w:after="120" w:line="375" w:lineRule="auto"/>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
    <w:p w14:paraId="78C5B6D0" w14:textId="77777777" w:rsidR="007C695C" w:rsidRDefault="00A10EA8">
      <w:pPr>
        <w:pBdr>
          <w:right w:val="none" w:sz="0" w:space="2" w:color="auto"/>
        </w:pBdr>
        <w:spacing w:before="180" w:after="120" w:line="375" w:lineRule="auto"/>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r>
        <w:rPr>
          <w:rFonts w:ascii="Courier New" w:eastAsia="Courier New" w:hAnsi="Courier New" w:cs="Courier New"/>
          <w:b/>
          <w:color w:val="313131"/>
          <w:sz w:val="20"/>
          <w:szCs w:val="20"/>
        </w:rPr>
        <w:t>&lt;uses-</w:t>
      </w:r>
      <w:proofErr w:type="spellStart"/>
      <w:r>
        <w:rPr>
          <w:rFonts w:ascii="Courier New" w:eastAsia="Courier New" w:hAnsi="Courier New" w:cs="Courier New"/>
          <w:b/>
          <w:color w:val="313131"/>
          <w:sz w:val="20"/>
          <w:szCs w:val="20"/>
        </w:rPr>
        <w:t>sdk</w:t>
      </w:r>
      <w:proofErr w:type="spellEnd"/>
      <w:r>
        <w:rPr>
          <w:rFonts w:ascii="Courier New" w:eastAsia="Courier New" w:hAnsi="Courier New" w:cs="Courier New"/>
          <w:color w:val="313131"/>
          <w:sz w:val="20"/>
          <w:szCs w:val="20"/>
        </w:rPr>
        <w:t xml:space="preserve">  </w:t>
      </w:r>
    </w:p>
    <w:p w14:paraId="54034E69" w14:textId="77777777" w:rsidR="007C695C" w:rsidRDefault="00A10EA8">
      <w:pPr>
        <w:pBdr>
          <w:right w:val="none" w:sz="0" w:space="2" w:color="auto"/>
        </w:pBdr>
        <w:spacing w:before="180" w:after="120" w:line="375" w:lineRule="auto"/>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roofErr w:type="spellStart"/>
      <w:proofErr w:type="gramStart"/>
      <w:r>
        <w:rPr>
          <w:rFonts w:ascii="Courier New" w:eastAsia="Courier New" w:hAnsi="Courier New" w:cs="Courier New"/>
          <w:color w:val="313131"/>
          <w:sz w:val="20"/>
          <w:szCs w:val="20"/>
        </w:rPr>
        <w:t>android:minSdkVersion</w:t>
      </w:r>
      <w:proofErr w:type="spellEnd"/>
      <w:proofErr w:type="gramEnd"/>
      <w:r>
        <w:rPr>
          <w:rFonts w:ascii="Courier New" w:eastAsia="Courier New" w:hAnsi="Courier New" w:cs="Courier New"/>
          <w:color w:val="313131"/>
          <w:sz w:val="20"/>
          <w:szCs w:val="20"/>
        </w:rPr>
        <w:t xml:space="preserve">="8"  </w:t>
      </w:r>
    </w:p>
    <w:p w14:paraId="1DE3EDEF" w14:textId="77777777" w:rsidR="007C695C" w:rsidRDefault="00A10EA8">
      <w:pPr>
        <w:pBdr>
          <w:right w:val="none" w:sz="0" w:space="2" w:color="auto"/>
        </w:pBdr>
        <w:spacing w:before="180" w:after="120" w:line="375" w:lineRule="auto"/>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roofErr w:type="spellStart"/>
      <w:proofErr w:type="gramStart"/>
      <w:r>
        <w:rPr>
          <w:rFonts w:ascii="Courier New" w:eastAsia="Courier New" w:hAnsi="Courier New" w:cs="Courier New"/>
          <w:color w:val="313131"/>
          <w:sz w:val="20"/>
          <w:szCs w:val="20"/>
        </w:rPr>
        <w:t>android:targetSdkVersion</w:t>
      </w:r>
      <w:proofErr w:type="spellEnd"/>
      <w:proofErr w:type="gramEnd"/>
      <w:r>
        <w:rPr>
          <w:rFonts w:ascii="Courier New" w:eastAsia="Courier New" w:hAnsi="Courier New" w:cs="Courier New"/>
          <w:color w:val="313131"/>
          <w:sz w:val="20"/>
          <w:szCs w:val="20"/>
        </w:rPr>
        <w:t xml:space="preserve">="17" </w:t>
      </w:r>
      <w:r>
        <w:rPr>
          <w:rFonts w:ascii="Courier New" w:eastAsia="Courier New" w:hAnsi="Courier New" w:cs="Courier New"/>
          <w:b/>
          <w:color w:val="313131"/>
          <w:sz w:val="20"/>
          <w:szCs w:val="20"/>
        </w:rPr>
        <w:t>/&gt;</w:t>
      </w:r>
      <w:r>
        <w:rPr>
          <w:rFonts w:ascii="Courier New" w:eastAsia="Courier New" w:hAnsi="Courier New" w:cs="Courier New"/>
          <w:color w:val="313131"/>
          <w:sz w:val="20"/>
          <w:szCs w:val="20"/>
        </w:rPr>
        <w:t xml:space="preserve">  </w:t>
      </w:r>
    </w:p>
    <w:p w14:paraId="4C2BB0DB" w14:textId="77777777" w:rsidR="007C695C" w:rsidRDefault="00A10EA8">
      <w:pPr>
        <w:pBdr>
          <w:right w:val="none" w:sz="0" w:space="2" w:color="auto"/>
        </w:pBdr>
        <w:spacing w:before="180" w:after="120" w:line="375" w:lineRule="auto"/>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
    <w:p w14:paraId="432CA2E4" w14:textId="77777777" w:rsidR="007C695C" w:rsidRDefault="00A10EA8">
      <w:pPr>
        <w:pBdr>
          <w:right w:val="none" w:sz="0" w:space="2" w:color="auto"/>
        </w:pBdr>
        <w:spacing w:before="180" w:after="120" w:line="375" w:lineRule="auto"/>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r>
        <w:rPr>
          <w:rFonts w:ascii="Courier New" w:eastAsia="Courier New" w:hAnsi="Courier New" w:cs="Courier New"/>
          <w:b/>
          <w:color w:val="313131"/>
          <w:sz w:val="20"/>
          <w:szCs w:val="20"/>
        </w:rPr>
        <w:t>&lt;uses-permission</w:t>
      </w:r>
      <w:r>
        <w:rPr>
          <w:rFonts w:ascii="Courier New" w:eastAsia="Courier New" w:hAnsi="Courier New" w:cs="Courier New"/>
          <w:color w:val="313131"/>
          <w:sz w:val="20"/>
          <w:szCs w:val="20"/>
        </w:rPr>
        <w:t xml:space="preserve"> </w:t>
      </w:r>
      <w:proofErr w:type="spellStart"/>
      <w:r>
        <w:rPr>
          <w:rFonts w:ascii="Courier New" w:eastAsia="Courier New" w:hAnsi="Courier New" w:cs="Courier New"/>
          <w:color w:val="313131"/>
          <w:sz w:val="20"/>
          <w:szCs w:val="20"/>
        </w:rPr>
        <w:t>android:name</w:t>
      </w:r>
      <w:proofErr w:type="spellEnd"/>
      <w:r>
        <w:rPr>
          <w:rFonts w:ascii="Courier New" w:eastAsia="Courier New" w:hAnsi="Courier New" w:cs="Courier New"/>
          <w:color w:val="313131"/>
          <w:sz w:val="20"/>
          <w:szCs w:val="20"/>
        </w:rPr>
        <w:t>="</w:t>
      </w:r>
      <w:proofErr w:type="spellStart"/>
      <w:proofErr w:type="gramStart"/>
      <w:r>
        <w:rPr>
          <w:rFonts w:ascii="Courier New" w:eastAsia="Courier New" w:hAnsi="Courier New" w:cs="Courier New"/>
          <w:color w:val="313131"/>
          <w:sz w:val="20"/>
          <w:szCs w:val="20"/>
        </w:rPr>
        <w:t>android.permission</w:t>
      </w:r>
      <w:proofErr w:type="gramEnd"/>
      <w:r>
        <w:rPr>
          <w:rFonts w:ascii="Courier New" w:eastAsia="Courier New" w:hAnsi="Courier New" w:cs="Courier New"/>
          <w:color w:val="313131"/>
          <w:sz w:val="20"/>
          <w:szCs w:val="20"/>
        </w:rPr>
        <w:t>.READ_PHONE_STATE</w:t>
      </w:r>
      <w:proofErr w:type="spellEnd"/>
      <w:r>
        <w:rPr>
          <w:rFonts w:ascii="Courier New" w:eastAsia="Courier New" w:hAnsi="Courier New" w:cs="Courier New"/>
          <w:color w:val="313131"/>
          <w:sz w:val="20"/>
          <w:szCs w:val="20"/>
        </w:rPr>
        <w:t>"</w:t>
      </w:r>
      <w:r>
        <w:rPr>
          <w:rFonts w:ascii="Courier New" w:eastAsia="Courier New" w:hAnsi="Courier New" w:cs="Courier New"/>
          <w:b/>
          <w:color w:val="313131"/>
          <w:sz w:val="20"/>
          <w:szCs w:val="20"/>
        </w:rPr>
        <w:t>/&gt;</w:t>
      </w:r>
      <w:r>
        <w:rPr>
          <w:rFonts w:ascii="Courier New" w:eastAsia="Courier New" w:hAnsi="Courier New" w:cs="Courier New"/>
          <w:color w:val="313131"/>
          <w:sz w:val="20"/>
          <w:szCs w:val="20"/>
        </w:rPr>
        <w:t xml:space="preserve">   </w:t>
      </w:r>
    </w:p>
    <w:p w14:paraId="2271DCCC" w14:textId="77777777" w:rsidR="007C695C" w:rsidRDefault="00A10EA8">
      <w:pPr>
        <w:pBdr>
          <w:right w:val="none" w:sz="0" w:space="2" w:color="auto"/>
        </w:pBdr>
        <w:spacing w:before="180" w:after="120" w:line="375" w:lineRule="auto"/>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
    <w:p w14:paraId="05303B08" w14:textId="77777777" w:rsidR="007C695C" w:rsidRDefault="00A10EA8">
      <w:pPr>
        <w:pBdr>
          <w:right w:val="none" w:sz="0" w:space="2" w:color="auto"/>
        </w:pBdr>
        <w:spacing w:before="180" w:after="120" w:line="375" w:lineRule="auto"/>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r>
        <w:rPr>
          <w:rFonts w:ascii="Courier New" w:eastAsia="Courier New" w:hAnsi="Courier New" w:cs="Courier New"/>
          <w:b/>
          <w:color w:val="313131"/>
          <w:sz w:val="20"/>
          <w:szCs w:val="20"/>
        </w:rPr>
        <w:t>&lt;application</w:t>
      </w:r>
      <w:r>
        <w:rPr>
          <w:rFonts w:ascii="Courier New" w:eastAsia="Courier New" w:hAnsi="Courier New" w:cs="Courier New"/>
          <w:color w:val="313131"/>
          <w:sz w:val="20"/>
          <w:szCs w:val="20"/>
        </w:rPr>
        <w:t xml:space="preserve">  </w:t>
      </w:r>
    </w:p>
    <w:p w14:paraId="265548DF" w14:textId="77777777" w:rsidR="007C695C" w:rsidRDefault="00A10EA8">
      <w:pPr>
        <w:pBdr>
          <w:right w:val="none" w:sz="0" w:space="2" w:color="auto"/>
        </w:pBdr>
        <w:spacing w:before="180" w:after="120" w:line="375" w:lineRule="auto"/>
        <w:rPr>
          <w:rFonts w:ascii="Courier New" w:eastAsia="Courier New" w:hAnsi="Courier New" w:cs="Courier New"/>
          <w:color w:val="313131"/>
          <w:sz w:val="20"/>
          <w:szCs w:val="20"/>
        </w:rPr>
      </w:pPr>
      <w:r>
        <w:rPr>
          <w:rFonts w:ascii="Courier New" w:eastAsia="Courier New" w:hAnsi="Courier New" w:cs="Courier New"/>
          <w:color w:val="313131"/>
          <w:sz w:val="20"/>
          <w:szCs w:val="20"/>
        </w:rPr>
        <w:lastRenderedPageBreak/>
        <w:t xml:space="preserve">        </w:t>
      </w:r>
      <w:proofErr w:type="spellStart"/>
      <w:proofErr w:type="gramStart"/>
      <w:r>
        <w:rPr>
          <w:rFonts w:ascii="Courier New" w:eastAsia="Courier New" w:hAnsi="Courier New" w:cs="Courier New"/>
          <w:color w:val="313131"/>
          <w:sz w:val="20"/>
          <w:szCs w:val="20"/>
        </w:rPr>
        <w:t>android:allowBackup</w:t>
      </w:r>
      <w:proofErr w:type="spellEnd"/>
      <w:proofErr w:type="gramEnd"/>
      <w:r>
        <w:rPr>
          <w:rFonts w:ascii="Courier New" w:eastAsia="Courier New" w:hAnsi="Courier New" w:cs="Courier New"/>
          <w:color w:val="313131"/>
          <w:sz w:val="20"/>
          <w:szCs w:val="20"/>
        </w:rPr>
        <w:t xml:space="preserve">="true"  </w:t>
      </w:r>
    </w:p>
    <w:p w14:paraId="30D957DF" w14:textId="77777777" w:rsidR="007C695C" w:rsidRDefault="00A10EA8">
      <w:pPr>
        <w:pBdr>
          <w:right w:val="none" w:sz="0" w:space="2" w:color="auto"/>
        </w:pBdr>
        <w:spacing w:before="180" w:after="120" w:line="375" w:lineRule="auto"/>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roofErr w:type="spellStart"/>
      <w:proofErr w:type="gramStart"/>
      <w:r>
        <w:rPr>
          <w:rFonts w:ascii="Courier New" w:eastAsia="Courier New" w:hAnsi="Courier New" w:cs="Courier New"/>
          <w:color w:val="313131"/>
          <w:sz w:val="20"/>
          <w:szCs w:val="20"/>
        </w:rPr>
        <w:t>android:icon</w:t>
      </w:r>
      <w:proofErr w:type="spellEnd"/>
      <w:proofErr w:type="gramEnd"/>
      <w:r>
        <w:rPr>
          <w:rFonts w:ascii="Courier New" w:eastAsia="Courier New" w:hAnsi="Courier New" w:cs="Courier New"/>
          <w:color w:val="313131"/>
          <w:sz w:val="20"/>
          <w:szCs w:val="20"/>
        </w:rPr>
        <w:t>="@drawable/</w:t>
      </w:r>
      <w:proofErr w:type="spellStart"/>
      <w:r>
        <w:rPr>
          <w:rFonts w:ascii="Courier New" w:eastAsia="Courier New" w:hAnsi="Courier New" w:cs="Courier New"/>
          <w:color w:val="313131"/>
          <w:sz w:val="20"/>
          <w:szCs w:val="20"/>
        </w:rPr>
        <w:t>ic_launcher</w:t>
      </w:r>
      <w:proofErr w:type="spellEnd"/>
      <w:r>
        <w:rPr>
          <w:rFonts w:ascii="Courier New" w:eastAsia="Courier New" w:hAnsi="Courier New" w:cs="Courier New"/>
          <w:color w:val="313131"/>
          <w:sz w:val="20"/>
          <w:szCs w:val="20"/>
        </w:rPr>
        <w:t xml:space="preserve">"  </w:t>
      </w:r>
    </w:p>
    <w:p w14:paraId="1D0CDD15" w14:textId="77777777" w:rsidR="007C695C" w:rsidRDefault="00A10EA8">
      <w:pPr>
        <w:pBdr>
          <w:right w:val="none" w:sz="0" w:space="2" w:color="auto"/>
        </w:pBdr>
        <w:spacing w:before="180" w:after="120" w:line="375" w:lineRule="auto"/>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roofErr w:type="spellStart"/>
      <w:proofErr w:type="gramStart"/>
      <w:r>
        <w:rPr>
          <w:rFonts w:ascii="Courier New" w:eastAsia="Courier New" w:hAnsi="Courier New" w:cs="Courier New"/>
          <w:color w:val="313131"/>
          <w:sz w:val="20"/>
          <w:szCs w:val="20"/>
        </w:rPr>
        <w:t>android:label</w:t>
      </w:r>
      <w:proofErr w:type="spellEnd"/>
      <w:proofErr w:type="gramEnd"/>
      <w:r>
        <w:rPr>
          <w:rFonts w:ascii="Courier New" w:eastAsia="Courier New" w:hAnsi="Courier New" w:cs="Courier New"/>
          <w:color w:val="313131"/>
          <w:sz w:val="20"/>
          <w:szCs w:val="20"/>
        </w:rPr>
        <w:t>="@string/</w:t>
      </w:r>
      <w:proofErr w:type="spellStart"/>
      <w:r>
        <w:rPr>
          <w:rFonts w:ascii="Courier New" w:eastAsia="Courier New" w:hAnsi="Courier New" w:cs="Courier New"/>
          <w:color w:val="313131"/>
          <w:sz w:val="20"/>
          <w:szCs w:val="20"/>
        </w:rPr>
        <w:t>app_name</w:t>
      </w:r>
      <w:proofErr w:type="spellEnd"/>
      <w:r>
        <w:rPr>
          <w:rFonts w:ascii="Courier New" w:eastAsia="Courier New" w:hAnsi="Courier New" w:cs="Courier New"/>
          <w:color w:val="313131"/>
          <w:sz w:val="20"/>
          <w:szCs w:val="20"/>
        </w:rPr>
        <w:t xml:space="preserve">"  </w:t>
      </w:r>
    </w:p>
    <w:p w14:paraId="118A24A8" w14:textId="77777777" w:rsidR="007C695C" w:rsidRDefault="00A10EA8">
      <w:pPr>
        <w:pBdr>
          <w:right w:val="none" w:sz="0" w:space="2" w:color="auto"/>
        </w:pBdr>
        <w:spacing w:before="180" w:after="120" w:line="375" w:lineRule="auto"/>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roofErr w:type="spellStart"/>
      <w:proofErr w:type="gramStart"/>
      <w:r>
        <w:rPr>
          <w:rFonts w:ascii="Courier New" w:eastAsia="Courier New" w:hAnsi="Courier New" w:cs="Courier New"/>
          <w:color w:val="313131"/>
          <w:sz w:val="20"/>
          <w:szCs w:val="20"/>
        </w:rPr>
        <w:t>android:theme</w:t>
      </w:r>
      <w:proofErr w:type="spellEnd"/>
      <w:proofErr w:type="gramEnd"/>
      <w:r>
        <w:rPr>
          <w:rFonts w:ascii="Courier New" w:eastAsia="Courier New" w:hAnsi="Courier New" w:cs="Courier New"/>
          <w:color w:val="313131"/>
          <w:sz w:val="20"/>
          <w:szCs w:val="20"/>
        </w:rPr>
        <w:t>="@style/</w:t>
      </w:r>
      <w:proofErr w:type="spellStart"/>
      <w:r>
        <w:rPr>
          <w:rFonts w:ascii="Courier New" w:eastAsia="Courier New" w:hAnsi="Courier New" w:cs="Courier New"/>
          <w:color w:val="313131"/>
          <w:sz w:val="20"/>
          <w:szCs w:val="20"/>
        </w:rPr>
        <w:t>AppTheme</w:t>
      </w:r>
      <w:proofErr w:type="spellEnd"/>
      <w:r>
        <w:rPr>
          <w:rFonts w:ascii="Courier New" w:eastAsia="Courier New" w:hAnsi="Courier New" w:cs="Courier New"/>
          <w:color w:val="313131"/>
          <w:sz w:val="20"/>
          <w:szCs w:val="20"/>
        </w:rPr>
        <w:t xml:space="preserve">" </w:t>
      </w:r>
      <w:r>
        <w:rPr>
          <w:rFonts w:ascii="Courier New" w:eastAsia="Courier New" w:hAnsi="Courier New" w:cs="Courier New"/>
          <w:b/>
          <w:color w:val="313131"/>
          <w:sz w:val="20"/>
          <w:szCs w:val="20"/>
        </w:rPr>
        <w:t>&gt;</w:t>
      </w:r>
      <w:r>
        <w:rPr>
          <w:rFonts w:ascii="Courier New" w:eastAsia="Courier New" w:hAnsi="Courier New" w:cs="Courier New"/>
          <w:color w:val="313131"/>
          <w:sz w:val="20"/>
          <w:szCs w:val="20"/>
        </w:rPr>
        <w:t xml:space="preserve">  </w:t>
      </w:r>
    </w:p>
    <w:p w14:paraId="7BACF314" w14:textId="77777777" w:rsidR="007C695C" w:rsidRDefault="00A10EA8">
      <w:pPr>
        <w:pBdr>
          <w:right w:val="none" w:sz="0" w:space="2" w:color="auto"/>
        </w:pBdr>
        <w:spacing w:before="180" w:after="120" w:line="375" w:lineRule="auto"/>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r>
        <w:rPr>
          <w:rFonts w:ascii="Courier New" w:eastAsia="Courier New" w:hAnsi="Courier New" w:cs="Courier New"/>
          <w:b/>
          <w:color w:val="313131"/>
          <w:sz w:val="20"/>
          <w:szCs w:val="20"/>
        </w:rPr>
        <w:t>&lt;activity</w:t>
      </w:r>
      <w:r>
        <w:rPr>
          <w:rFonts w:ascii="Courier New" w:eastAsia="Courier New" w:hAnsi="Courier New" w:cs="Courier New"/>
          <w:color w:val="313131"/>
          <w:sz w:val="20"/>
          <w:szCs w:val="20"/>
        </w:rPr>
        <w:t xml:space="preserve">  </w:t>
      </w:r>
    </w:p>
    <w:p w14:paraId="34F6535B" w14:textId="77777777" w:rsidR="007C695C" w:rsidRDefault="00A10EA8">
      <w:pPr>
        <w:pBdr>
          <w:right w:val="none" w:sz="0" w:space="2" w:color="auto"/>
        </w:pBdr>
        <w:spacing w:before="180" w:after="120" w:line="375" w:lineRule="auto"/>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roofErr w:type="spellStart"/>
      <w:r>
        <w:rPr>
          <w:rFonts w:ascii="Courier New" w:eastAsia="Courier New" w:hAnsi="Courier New" w:cs="Courier New"/>
          <w:color w:val="313131"/>
          <w:sz w:val="20"/>
          <w:szCs w:val="20"/>
        </w:rPr>
        <w:t>android:name</w:t>
      </w:r>
      <w:proofErr w:type="spellEnd"/>
      <w:r>
        <w:rPr>
          <w:rFonts w:ascii="Courier New" w:eastAsia="Courier New" w:hAnsi="Courier New" w:cs="Courier New"/>
          <w:color w:val="313131"/>
          <w:sz w:val="20"/>
          <w:szCs w:val="20"/>
        </w:rPr>
        <w:t>="</w:t>
      </w:r>
      <w:proofErr w:type="spellStart"/>
      <w:proofErr w:type="gramStart"/>
      <w:r>
        <w:rPr>
          <w:rFonts w:ascii="Courier New" w:eastAsia="Courier New" w:hAnsi="Courier New" w:cs="Courier New"/>
          <w:color w:val="313131"/>
          <w:sz w:val="20"/>
          <w:szCs w:val="20"/>
        </w:rPr>
        <w:t>com.javatpoint</w:t>
      </w:r>
      <w:proofErr w:type="gramEnd"/>
      <w:r>
        <w:rPr>
          <w:rFonts w:ascii="Courier New" w:eastAsia="Courier New" w:hAnsi="Courier New" w:cs="Courier New"/>
          <w:color w:val="313131"/>
          <w:sz w:val="20"/>
          <w:szCs w:val="20"/>
        </w:rPr>
        <w:t>.telephonymanager.MainActivity</w:t>
      </w:r>
      <w:proofErr w:type="spellEnd"/>
      <w:r>
        <w:rPr>
          <w:rFonts w:ascii="Courier New" w:eastAsia="Courier New" w:hAnsi="Courier New" w:cs="Courier New"/>
          <w:color w:val="313131"/>
          <w:sz w:val="20"/>
          <w:szCs w:val="20"/>
        </w:rPr>
        <w:t xml:space="preserve">"  </w:t>
      </w:r>
    </w:p>
    <w:p w14:paraId="68E8A518" w14:textId="77777777" w:rsidR="007C695C" w:rsidRDefault="00A10EA8">
      <w:pPr>
        <w:pBdr>
          <w:right w:val="none" w:sz="0" w:space="2" w:color="auto"/>
        </w:pBdr>
        <w:spacing w:before="180" w:after="120" w:line="375" w:lineRule="auto"/>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roofErr w:type="spellStart"/>
      <w:proofErr w:type="gramStart"/>
      <w:r>
        <w:rPr>
          <w:rFonts w:ascii="Courier New" w:eastAsia="Courier New" w:hAnsi="Courier New" w:cs="Courier New"/>
          <w:color w:val="313131"/>
          <w:sz w:val="20"/>
          <w:szCs w:val="20"/>
        </w:rPr>
        <w:t>android:label</w:t>
      </w:r>
      <w:proofErr w:type="spellEnd"/>
      <w:proofErr w:type="gramEnd"/>
      <w:r>
        <w:rPr>
          <w:rFonts w:ascii="Courier New" w:eastAsia="Courier New" w:hAnsi="Courier New" w:cs="Courier New"/>
          <w:color w:val="313131"/>
          <w:sz w:val="20"/>
          <w:szCs w:val="20"/>
        </w:rPr>
        <w:t>="@string/</w:t>
      </w:r>
      <w:proofErr w:type="spellStart"/>
      <w:r>
        <w:rPr>
          <w:rFonts w:ascii="Courier New" w:eastAsia="Courier New" w:hAnsi="Courier New" w:cs="Courier New"/>
          <w:color w:val="313131"/>
          <w:sz w:val="20"/>
          <w:szCs w:val="20"/>
        </w:rPr>
        <w:t>app_name</w:t>
      </w:r>
      <w:proofErr w:type="spellEnd"/>
      <w:r>
        <w:rPr>
          <w:rFonts w:ascii="Courier New" w:eastAsia="Courier New" w:hAnsi="Courier New" w:cs="Courier New"/>
          <w:color w:val="313131"/>
          <w:sz w:val="20"/>
          <w:szCs w:val="20"/>
        </w:rPr>
        <w:t xml:space="preserve">" </w:t>
      </w:r>
      <w:r>
        <w:rPr>
          <w:rFonts w:ascii="Courier New" w:eastAsia="Courier New" w:hAnsi="Courier New" w:cs="Courier New"/>
          <w:b/>
          <w:color w:val="313131"/>
          <w:sz w:val="20"/>
          <w:szCs w:val="20"/>
        </w:rPr>
        <w:t>&gt;</w:t>
      </w:r>
      <w:r>
        <w:rPr>
          <w:rFonts w:ascii="Courier New" w:eastAsia="Courier New" w:hAnsi="Courier New" w:cs="Courier New"/>
          <w:color w:val="313131"/>
          <w:sz w:val="20"/>
          <w:szCs w:val="20"/>
        </w:rPr>
        <w:t xml:space="preserve">  </w:t>
      </w:r>
    </w:p>
    <w:p w14:paraId="40127E28" w14:textId="77777777" w:rsidR="007C695C" w:rsidRDefault="00A10EA8">
      <w:pPr>
        <w:pBdr>
          <w:right w:val="none" w:sz="0" w:space="2" w:color="auto"/>
        </w:pBdr>
        <w:spacing w:before="180" w:after="120" w:line="375" w:lineRule="auto"/>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r>
        <w:rPr>
          <w:rFonts w:ascii="Courier New" w:eastAsia="Courier New" w:hAnsi="Courier New" w:cs="Courier New"/>
          <w:b/>
          <w:color w:val="313131"/>
          <w:sz w:val="20"/>
          <w:szCs w:val="20"/>
        </w:rPr>
        <w:t>&lt;intent-filter&gt;</w:t>
      </w:r>
      <w:r>
        <w:rPr>
          <w:rFonts w:ascii="Courier New" w:eastAsia="Courier New" w:hAnsi="Courier New" w:cs="Courier New"/>
          <w:color w:val="313131"/>
          <w:sz w:val="20"/>
          <w:szCs w:val="20"/>
        </w:rPr>
        <w:t xml:space="preserve">  </w:t>
      </w:r>
    </w:p>
    <w:p w14:paraId="207EA8B6" w14:textId="77777777" w:rsidR="007C695C" w:rsidRDefault="00A10EA8">
      <w:pPr>
        <w:pBdr>
          <w:right w:val="none" w:sz="0" w:space="2" w:color="auto"/>
        </w:pBdr>
        <w:spacing w:before="180" w:after="120" w:line="375" w:lineRule="auto"/>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r>
        <w:rPr>
          <w:rFonts w:ascii="Courier New" w:eastAsia="Courier New" w:hAnsi="Courier New" w:cs="Courier New"/>
          <w:b/>
          <w:color w:val="313131"/>
          <w:sz w:val="20"/>
          <w:szCs w:val="20"/>
        </w:rPr>
        <w:t>&lt;action</w:t>
      </w:r>
      <w:r>
        <w:rPr>
          <w:rFonts w:ascii="Courier New" w:eastAsia="Courier New" w:hAnsi="Courier New" w:cs="Courier New"/>
          <w:color w:val="313131"/>
          <w:sz w:val="20"/>
          <w:szCs w:val="20"/>
        </w:rPr>
        <w:t xml:space="preserve"> </w:t>
      </w:r>
      <w:proofErr w:type="spellStart"/>
      <w:r>
        <w:rPr>
          <w:rFonts w:ascii="Courier New" w:eastAsia="Courier New" w:hAnsi="Courier New" w:cs="Courier New"/>
          <w:color w:val="313131"/>
          <w:sz w:val="20"/>
          <w:szCs w:val="20"/>
        </w:rPr>
        <w:t>android:name</w:t>
      </w:r>
      <w:proofErr w:type="spellEnd"/>
      <w:r>
        <w:rPr>
          <w:rFonts w:ascii="Courier New" w:eastAsia="Courier New" w:hAnsi="Courier New" w:cs="Courier New"/>
          <w:color w:val="313131"/>
          <w:sz w:val="20"/>
          <w:szCs w:val="20"/>
        </w:rPr>
        <w:t>="</w:t>
      </w:r>
      <w:proofErr w:type="spellStart"/>
      <w:proofErr w:type="gramStart"/>
      <w:r>
        <w:rPr>
          <w:rFonts w:ascii="Courier New" w:eastAsia="Courier New" w:hAnsi="Courier New" w:cs="Courier New"/>
          <w:color w:val="313131"/>
          <w:sz w:val="20"/>
          <w:szCs w:val="20"/>
        </w:rPr>
        <w:t>android.intent</w:t>
      </w:r>
      <w:proofErr w:type="gramEnd"/>
      <w:r>
        <w:rPr>
          <w:rFonts w:ascii="Courier New" w:eastAsia="Courier New" w:hAnsi="Courier New" w:cs="Courier New"/>
          <w:color w:val="313131"/>
          <w:sz w:val="20"/>
          <w:szCs w:val="20"/>
        </w:rPr>
        <w:t>.action.MAIN</w:t>
      </w:r>
      <w:proofErr w:type="spellEnd"/>
      <w:r>
        <w:rPr>
          <w:rFonts w:ascii="Courier New" w:eastAsia="Courier New" w:hAnsi="Courier New" w:cs="Courier New"/>
          <w:color w:val="313131"/>
          <w:sz w:val="20"/>
          <w:szCs w:val="20"/>
        </w:rPr>
        <w:t xml:space="preserve">" </w:t>
      </w:r>
      <w:r>
        <w:rPr>
          <w:rFonts w:ascii="Courier New" w:eastAsia="Courier New" w:hAnsi="Courier New" w:cs="Courier New"/>
          <w:b/>
          <w:color w:val="313131"/>
          <w:sz w:val="20"/>
          <w:szCs w:val="20"/>
        </w:rPr>
        <w:t>/&gt;</w:t>
      </w:r>
      <w:r>
        <w:rPr>
          <w:rFonts w:ascii="Courier New" w:eastAsia="Courier New" w:hAnsi="Courier New" w:cs="Courier New"/>
          <w:color w:val="313131"/>
          <w:sz w:val="20"/>
          <w:szCs w:val="20"/>
        </w:rPr>
        <w:t xml:space="preserve">  </w:t>
      </w:r>
    </w:p>
    <w:p w14:paraId="361B2256" w14:textId="77777777" w:rsidR="007C695C" w:rsidRDefault="00A10EA8">
      <w:pPr>
        <w:pBdr>
          <w:right w:val="none" w:sz="0" w:space="2" w:color="auto"/>
        </w:pBdr>
        <w:spacing w:before="180" w:after="120" w:line="375" w:lineRule="auto"/>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
    <w:p w14:paraId="4A011D60" w14:textId="77777777" w:rsidR="007C695C" w:rsidRDefault="00A10EA8">
      <w:pPr>
        <w:pBdr>
          <w:right w:val="none" w:sz="0" w:space="2" w:color="auto"/>
        </w:pBdr>
        <w:spacing w:before="180" w:after="120" w:line="375" w:lineRule="auto"/>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r>
        <w:rPr>
          <w:rFonts w:ascii="Courier New" w:eastAsia="Courier New" w:hAnsi="Courier New" w:cs="Courier New"/>
          <w:b/>
          <w:color w:val="313131"/>
          <w:sz w:val="20"/>
          <w:szCs w:val="20"/>
        </w:rPr>
        <w:t>&lt;category</w:t>
      </w:r>
      <w:r>
        <w:rPr>
          <w:rFonts w:ascii="Courier New" w:eastAsia="Courier New" w:hAnsi="Courier New" w:cs="Courier New"/>
          <w:color w:val="313131"/>
          <w:sz w:val="20"/>
          <w:szCs w:val="20"/>
        </w:rPr>
        <w:t xml:space="preserve"> </w:t>
      </w:r>
      <w:proofErr w:type="spellStart"/>
      <w:r>
        <w:rPr>
          <w:rFonts w:ascii="Courier New" w:eastAsia="Courier New" w:hAnsi="Courier New" w:cs="Courier New"/>
          <w:color w:val="313131"/>
          <w:sz w:val="20"/>
          <w:szCs w:val="20"/>
        </w:rPr>
        <w:t>and</w:t>
      </w:r>
      <w:r>
        <w:rPr>
          <w:rFonts w:ascii="Courier New" w:eastAsia="Courier New" w:hAnsi="Courier New" w:cs="Courier New"/>
          <w:color w:val="313131"/>
          <w:sz w:val="20"/>
          <w:szCs w:val="20"/>
        </w:rPr>
        <w:t>roid:name</w:t>
      </w:r>
      <w:proofErr w:type="spellEnd"/>
      <w:r>
        <w:rPr>
          <w:rFonts w:ascii="Courier New" w:eastAsia="Courier New" w:hAnsi="Courier New" w:cs="Courier New"/>
          <w:color w:val="313131"/>
          <w:sz w:val="20"/>
          <w:szCs w:val="20"/>
        </w:rPr>
        <w:t>="</w:t>
      </w:r>
      <w:proofErr w:type="spellStart"/>
      <w:proofErr w:type="gramStart"/>
      <w:r>
        <w:rPr>
          <w:rFonts w:ascii="Courier New" w:eastAsia="Courier New" w:hAnsi="Courier New" w:cs="Courier New"/>
          <w:color w:val="313131"/>
          <w:sz w:val="20"/>
          <w:szCs w:val="20"/>
        </w:rPr>
        <w:t>android.intent</w:t>
      </w:r>
      <w:proofErr w:type="gramEnd"/>
      <w:r>
        <w:rPr>
          <w:rFonts w:ascii="Courier New" w:eastAsia="Courier New" w:hAnsi="Courier New" w:cs="Courier New"/>
          <w:color w:val="313131"/>
          <w:sz w:val="20"/>
          <w:szCs w:val="20"/>
        </w:rPr>
        <w:t>.category.LAUNCHER</w:t>
      </w:r>
      <w:proofErr w:type="spellEnd"/>
      <w:r>
        <w:rPr>
          <w:rFonts w:ascii="Courier New" w:eastAsia="Courier New" w:hAnsi="Courier New" w:cs="Courier New"/>
          <w:color w:val="313131"/>
          <w:sz w:val="20"/>
          <w:szCs w:val="20"/>
        </w:rPr>
        <w:t xml:space="preserve">" </w:t>
      </w:r>
      <w:r>
        <w:rPr>
          <w:rFonts w:ascii="Courier New" w:eastAsia="Courier New" w:hAnsi="Courier New" w:cs="Courier New"/>
          <w:b/>
          <w:color w:val="313131"/>
          <w:sz w:val="20"/>
          <w:szCs w:val="20"/>
        </w:rPr>
        <w:t>/&gt;</w:t>
      </w:r>
      <w:r>
        <w:rPr>
          <w:rFonts w:ascii="Courier New" w:eastAsia="Courier New" w:hAnsi="Courier New" w:cs="Courier New"/>
          <w:color w:val="313131"/>
          <w:sz w:val="20"/>
          <w:szCs w:val="20"/>
        </w:rPr>
        <w:t xml:space="preserve">  </w:t>
      </w:r>
    </w:p>
    <w:p w14:paraId="27D0C770" w14:textId="77777777" w:rsidR="007C695C" w:rsidRDefault="00A10EA8">
      <w:pPr>
        <w:pBdr>
          <w:right w:val="none" w:sz="0" w:space="2" w:color="auto"/>
        </w:pBdr>
        <w:spacing w:before="180" w:after="120" w:line="375" w:lineRule="auto"/>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r>
        <w:rPr>
          <w:rFonts w:ascii="Courier New" w:eastAsia="Courier New" w:hAnsi="Courier New" w:cs="Courier New"/>
          <w:b/>
          <w:color w:val="313131"/>
          <w:sz w:val="20"/>
          <w:szCs w:val="20"/>
        </w:rPr>
        <w:t>&lt;/intent-filter&gt;</w:t>
      </w:r>
      <w:r>
        <w:rPr>
          <w:rFonts w:ascii="Courier New" w:eastAsia="Courier New" w:hAnsi="Courier New" w:cs="Courier New"/>
          <w:color w:val="313131"/>
          <w:sz w:val="20"/>
          <w:szCs w:val="20"/>
        </w:rPr>
        <w:t xml:space="preserve">  </w:t>
      </w:r>
    </w:p>
    <w:p w14:paraId="0F7FEC2E" w14:textId="77777777" w:rsidR="007C695C" w:rsidRDefault="00A10EA8">
      <w:pPr>
        <w:pBdr>
          <w:right w:val="none" w:sz="0" w:space="2" w:color="auto"/>
        </w:pBdr>
        <w:spacing w:before="180" w:after="120" w:line="375" w:lineRule="auto"/>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r>
        <w:rPr>
          <w:rFonts w:ascii="Courier New" w:eastAsia="Courier New" w:hAnsi="Courier New" w:cs="Courier New"/>
          <w:b/>
          <w:color w:val="313131"/>
          <w:sz w:val="20"/>
          <w:szCs w:val="20"/>
        </w:rPr>
        <w:t>&lt;/activity&gt;</w:t>
      </w:r>
      <w:r>
        <w:rPr>
          <w:rFonts w:ascii="Courier New" w:eastAsia="Courier New" w:hAnsi="Courier New" w:cs="Courier New"/>
          <w:color w:val="313131"/>
          <w:sz w:val="20"/>
          <w:szCs w:val="20"/>
        </w:rPr>
        <w:t xml:space="preserve">  </w:t>
      </w:r>
    </w:p>
    <w:p w14:paraId="3994680B" w14:textId="77777777" w:rsidR="007C695C" w:rsidRDefault="00A10EA8">
      <w:pPr>
        <w:pBdr>
          <w:right w:val="none" w:sz="0" w:space="2" w:color="auto"/>
        </w:pBdr>
        <w:spacing w:before="180" w:after="120" w:line="375" w:lineRule="auto"/>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r>
        <w:rPr>
          <w:rFonts w:ascii="Courier New" w:eastAsia="Courier New" w:hAnsi="Courier New" w:cs="Courier New"/>
          <w:b/>
          <w:color w:val="313131"/>
          <w:sz w:val="20"/>
          <w:szCs w:val="20"/>
        </w:rPr>
        <w:t>&lt;/application&gt;</w:t>
      </w:r>
      <w:r>
        <w:rPr>
          <w:rFonts w:ascii="Courier New" w:eastAsia="Courier New" w:hAnsi="Courier New" w:cs="Courier New"/>
          <w:color w:val="313131"/>
          <w:sz w:val="20"/>
          <w:szCs w:val="20"/>
        </w:rPr>
        <w:t xml:space="preserve">  </w:t>
      </w:r>
    </w:p>
    <w:p w14:paraId="0D6844D7" w14:textId="77777777" w:rsidR="007C695C" w:rsidRDefault="00A10EA8">
      <w:pPr>
        <w:pBdr>
          <w:right w:val="none" w:sz="0" w:space="2" w:color="auto"/>
        </w:pBdr>
        <w:spacing w:before="180" w:after="120" w:line="375" w:lineRule="auto"/>
        <w:rPr>
          <w:rFonts w:ascii="Courier New" w:eastAsia="Courier New" w:hAnsi="Courier New" w:cs="Courier New"/>
          <w:color w:val="313131"/>
          <w:sz w:val="20"/>
          <w:szCs w:val="20"/>
        </w:rPr>
      </w:pPr>
      <w:r>
        <w:rPr>
          <w:rFonts w:ascii="Courier New" w:eastAsia="Courier New" w:hAnsi="Courier New" w:cs="Courier New"/>
          <w:color w:val="313131"/>
          <w:sz w:val="20"/>
          <w:szCs w:val="20"/>
        </w:rPr>
        <w:t xml:space="preserve">  </w:t>
      </w:r>
    </w:p>
    <w:p w14:paraId="7425B396" w14:textId="77777777" w:rsidR="007C695C" w:rsidRDefault="00A10EA8">
      <w:pPr>
        <w:pBdr>
          <w:right w:val="none" w:sz="0" w:space="2" w:color="auto"/>
        </w:pBdr>
        <w:spacing w:before="180" w:after="120" w:line="375" w:lineRule="auto"/>
        <w:rPr>
          <w:rFonts w:ascii="Courier New" w:eastAsia="Courier New" w:hAnsi="Courier New" w:cs="Courier New"/>
          <w:b/>
          <w:color w:val="313131"/>
          <w:sz w:val="20"/>
          <w:szCs w:val="20"/>
        </w:rPr>
      </w:pPr>
      <w:r>
        <w:rPr>
          <w:rFonts w:ascii="Courier New" w:eastAsia="Courier New" w:hAnsi="Courier New" w:cs="Courier New"/>
          <w:b/>
          <w:color w:val="313131"/>
          <w:sz w:val="20"/>
          <w:szCs w:val="20"/>
        </w:rPr>
        <w:t>&lt;/manifest&gt;</w:t>
      </w:r>
    </w:p>
    <w:p w14:paraId="65676645" w14:textId="77777777" w:rsidR="007C695C" w:rsidRDefault="00A10EA8">
      <w:pPr>
        <w:pStyle w:val="Heading4"/>
        <w:keepNext w:val="0"/>
        <w:keepLines w:val="0"/>
        <w:shd w:val="clear" w:color="auto" w:fill="FFFFFF"/>
        <w:spacing w:before="240" w:after="40" w:line="375" w:lineRule="auto"/>
        <w:jc w:val="both"/>
        <w:rPr>
          <w:b/>
          <w:color w:val="313131"/>
          <w:sz w:val="20"/>
          <w:szCs w:val="20"/>
        </w:rPr>
      </w:pPr>
      <w:bookmarkStart w:id="44" w:name="_kl7n1ius3eg8" w:colFirst="0" w:colLast="0"/>
      <w:bookmarkEnd w:id="44"/>
      <w:r>
        <w:rPr>
          <w:b/>
          <w:color w:val="313131"/>
          <w:sz w:val="20"/>
          <w:szCs w:val="20"/>
        </w:rPr>
        <w:t>Output:</w:t>
      </w:r>
    </w:p>
    <w:p w14:paraId="579C363E" w14:textId="5BFC7CB0" w:rsidR="007C695C" w:rsidRPr="00943920" w:rsidRDefault="00A10EA8" w:rsidP="00943920">
      <w:pPr>
        <w:pBdr>
          <w:right w:val="none" w:sz="0" w:space="2" w:color="auto"/>
        </w:pBdr>
        <w:spacing w:before="180" w:after="120" w:line="375" w:lineRule="auto"/>
        <w:rPr>
          <w:rFonts w:ascii="Courier New" w:eastAsia="Courier New" w:hAnsi="Courier New" w:cs="Courier New"/>
          <w:color w:val="313131"/>
          <w:sz w:val="20"/>
          <w:szCs w:val="20"/>
        </w:rPr>
      </w:pPr>
      <w:r>
        <w:rPr>
          <w:noProof/>
          <w:color w:val="610B4B"/>
          <w:sz w:val="20"/>
          <w:szCs w:val="20"/>
        </w:rPr>
        <w:drawing>
          <wp:inline distT="114300" distB="114300" distL="114300" distR="114300" wp14:anchorId="56BCAFE6" wp14:editId="1FB4F508">
            <wp:extent cx="2221305" cy="2186379"/>
            <wp:effectExtent l="0" t="0" r="0" b="0"/>
            <wp:docPr id="26" name="image24.png" descr="android telephony manager example output 1"/>
            <wp:cNvGraphicFramePr/>
            <a:graphic xmlns:a="http://schemas.openxmlformats.org/drawingml/2006/main">
              <a:graphicData uri="http://schemas.openxmlformats.org/drawingml/2006/picture">
                <pic:pic xmlns:pic="http://schemas.openxmlformats.org/drawingml/2006/picture">
                  <pic:nvPicPr>
                    <pic:cNvPr id="0" name="image24.png" descr="android telephony manager example output 1"/>
                    <pic:cNvPicPr preferRelativeResize="0"/>
                  </pic:nvPicPr>
                  <pic:blipFill>
                    <a:blip r:embed="rId63"/>
                    <a:srcRect/>
                    <a:stretch>
                      <a:fillRect/>
                    </a:stretch>
                  </pic:blipFill>
                  <pic:spPr>
                    <a:xfrm>
                      <a:off x="0" y="0"/>
                      <a:ext cx="2221305" cy="2186379"/>
                    </a:xfrm>
                    <a:prstGeom prst="rect">
                      <a:avLst/>
                    </a:prstGeom>
                    <a:ln/>
                  </pic:spPr>
                </pic:pic>
              </a:graphicData>
            </a:graphic>
          </wp:inline>
        </w:drawing>
      </w:r>
      <w:r>
        <w:rPr>
          <w:rFonts w:ascii="Courier New" w:eastAsia="Courier New" w:hAnsi="Courier New" w:cs="Courier New"/>
          <w:color w:val="313131"/>
          <w:sz w:val="20"/>
          <w:szCs w:val="20"/>
        </w:rPr>
        <w:t xml:space="preserve">  </w:t>
      </w:r>
    </w:p>
    <w:sectPr w:rsidR="007C695C" w:rsidRPr="00943920">
      <w:headerReference w:type="default" r:id="rId64"/>
      <w:footerReference w:type="default" r:id="rId65"/>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529980" w14:textId="77777777" w:rsidR="00A10EA8" w:rsidRDefault="00A10EA8">
      <w:pPr>
        <w:spacing w:line="240" w:lineRule="auto"/>
      </w:pPr>
      <w:r>
        <w:separator/>
      </w:r>
    </w:p>
  </w:endnote>
  <w:endnote w:type="continuationSeparator" w:id="0">
    <w:p w14:paraId="119685F6" w14:textId="77777777" w:rsidR="00A10EA8" w:rsidRDefault="00A10E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Oswald">
    <w:charset w:val="00"/>
    <w:family w:val="auto"/>
    <w:pitch w:val="variable"/>
    <w:sig w:usb0="2000020F" w:usb1="00000000" w:usb2="00000000" w:usb3="00000000" w:csb0="00000197" w:csb1="00000000"/>
  </w:font>
  <w:font w:name="Arial Unicode MS">
    <w:altName w:val="Arial"/>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Gungsuh">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F9213" w14:textId="5AC0A27E" w:rsidR="007C695C" w:rsidRPr="00943920" w:rsidRDefault="00943920">
    <w:pPr>
      <w:rPr>
        <w:lang w:val="en-US"/>
      </w:rPr>
    </w:pPr>
    <w:r>
      <w:rPr>
        <w:lang w:val="en-US"/>
      </w:rPr>
      <w:t>TYBSCIT</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2021-2022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EB5A93" w14:textId="77777777" w:rsidR="00A10EA8" w:rsidRDefault="00A10EA8">
      <w:pPr>
        <w:spacing w:line="240" w:lineRule="auto"/>
      </w:pPr>
      <w:r>
        <w:separator/>
      </w:r>
    </w:p>
  </w:footnote>
  <w:footnote w:type="continuationSeparator" w:id="0">
    <w:p w14:paraId="70AFEF35" w14:textId="77777777" w:rsidR="00A10EA8" w:rsidRDefault="00A10EA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4E3B0" w14:textId="66CAEE67" w:rsidR="007C695C" w:rsidRDefault="00943920">
    <w:r>
      <w:t xml:space="preserve">ROLL NO 23 </w:t>
    </w:r>
    <w:r>
      <w:tab/>
    </w:r>
    <w:r>
      <w:tab/>
    </w:r>
    <w:r>
      <w:tab/>
    </w:r>
    <w:r>
      <w:tab/>
    </w:r>
    <w:r>
      <w:tab/>
    </w:r>
    <w:r>
      <w:tab/>
    </w:r>
    <w:r>
      <w:tab/>
    </w:r>
    <w:r>
      <w:tab/>
    </w:r>
    <w:r>
      <w:tab/>
      <w:t>RAEESH RAYEEN</w:t>
    </w:r>
  </w:p>
  <w:p w14:paraId="2B2FB38D" w14:textId="77777777" w:rsidR="007C695C" w:rsidRDefault="007C69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64497"/>
    <w:multiLevelType w:val="multilevel"/>
    <w:tmpl w:val="53A207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9E58E6"/>
    <w:multiLevelType w:val="multilevel"/>
    <w:tmpl w:val="923ECFFA"/>
    <w:lvl w:ilvl="0">
      <w:start w:val="1"/>
      <w:numFmt w:val="bullet"/>
      <w:lvlText w:val="●"/>
      <w:lvlJc w:val="left"/>
      <w:pPr>
        <w:ind w:left="720" w:hanging="360"/>
      </w:pPr>
      <w:rPr>
        <w:rFonts w:ascii="Arial" w:eastAsia="Arial" w:hAnsi="Arial" w:cs="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E296519"/>
    <w:multiLevelType w:val="multilevel"/>
    <w:tmpl w:val="626E99D2"/>
    <w:lvl w:ilvl="0">
      <w:start w:val="1"/>
      <w:numFmt w:val="bullet"/>
      <w:lvlText w:val="●"/>
      <w:lvlJc w:val="left"/>
      <w:pPr>
        <w:ind w:left="720" w:hanging="360"/>
      </w:pPr>
      <w:rPr>
        <w:rFonts w:ascii="Arial" w:eastAsia="Arial" w:hAnsi="Arial" w:cs="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45525B2"/>
    <w:multiLevelType w:val="multilevel"/>
    <w:tmpl w:val="A2B0BE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6737A60"/>
    <w:multiLevelType w:val="multilevel"/>
    <w:tmpl w:val="11148C76"/>
    <w:lvl w:ilvl="0">
      <w:start w:val="1"/>
      <w:numFmt w:val="bullet"/>
      <w:lvlText w:val="●"/>
      <w:lvlJc w:val="left"/>
      <w:pPr>
        <w:ind w:left="720" w:hanging="360"/>
      </w:pPr>
      <w:rPr>
        <w:rFonts w:ascii="Arial" w:eastAsia="Arial" w:hAnsi="Arial" w:cs="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82D29F6"/>
    <w:multiLevelType w:val="multilevel"/>
    <w:tmpl w:val="10ECA666"/>
    <w:lvl w:ilvl="0">
      <w:start w:val="1"/>
      <w:numFmt w:val="bullet"/>
      <w:lvlText w:val="●"/>
      <w:lvlJc w:val="left"/>
      <w:pPr>
        <w:ind w:left="720" w:hanging="360"/>
      </w:pPr>
      <w:rPr>
        <w:rFonts w:ascii="Arial" w:eastAsia="Arial" w:hAnsi="Arial" w:cs="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5B11DFA"/>
    <w:multiLevelType w:val="multilevel"/>
    <w:tmpl w:val="64AC89BE"/>
    <w:lvl w:ilvl="0">
      <w:start w:val="1"/>
      <w:numFmt w:val="bullet"/>
      <w:lvlText w:val="●"/>
      <w:lvlJc w:val="left"/>
      <w:pPr>
        <w:ind w:left="720" w:hanging="360"/>
      </w:pPr>
      <w:rPr>
        <w:rFonts w:ascii="Arial" w:eastAsia="Arial" w:hAnsi="Arial" w:cs="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DC20947"/>
    <w:multiLevelType w:val="multilevel"/>
    <w:tmpl w:val="23A4AEEC"/>
    <w:lvl w:ilvl="0">
      <w:start w:val="1"/>
      <w:numFmt w:val="bullet"/>
      <w:lvlText w:val="●"/>
      <w:lvlJc w:val="left"/>
      <w:pPr>
        <w:ind w:left="720" w:hanging="360"/>
      </w:pPr>
      <w:rPr>
        <w:rFonts w:ascii="Arial" w:eastAsia="Arial" w:hAnsi="Arial" w:cs="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8720048"/>
    <w:multiLevelType w:val="multilevel"/>
    <w:tmpl w:val="F65CC18E"/>
    <w:lvl w:ilvl="0">
      <w:start w:val="1"/>
      <w:numFmt w:val="bullet"/>
      <w:lvlText w:val="●"/>
      <w:lvlJc w:val="left"/>
      <w:pPr>
        <w:ind w:left="720" w:hanging="360"/>
      </w:pPr>
      <w:rPr>
        <w:rFonts w:ascii="Arial" w:eastAsia="Arial" w:hAnsi="Arial" w:cs="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2EC00A4"/>
    <w:multiLevelType w:val="multilevel"/>
    <w:tmpl w:val="948A1A08"/>
    <w:lvl w:ilvl="0">
      <w:start w:val="1"/>
      <w:numFmt w:val="bullet"/>
      <w:lvlText w:val="●"/>
      <w:lvlJc w:val="left"/>
      <w:pPr>
        <w:ind w:left="720" w:hanging="360"/>
      </w:pPr>
      <w:rPr>
        <w:rFonts w:ascii="Arial" w:eastAsia="Arial" w:hAnsi="Arial" w:cs="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88D7047"/>
    <w:multiLevelType w:val="multilevel"/>
    <w:tmpl w:val="330E2700"/>
    <w:lvl w:ilvl="0">
      <w:start w:val="1"/>
      <w:numFmt w:val="bullet"/>
      <w:lvlText w:val="●"/>
      <w:lvlJc w:val="left"/>
      <w:pPr>
        <w:ind w:left="720" w:hanging="360"/>
      </w:pPr>
      <w:rPr>
        <w:rFonts w:ascii="Roboto" w:eastAsia="Roboto" w:hAnsi="Roboto" w:cs="Roboto"/>
        <w:color w:val="20212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43B5A98"/>
    <w:multiLevelType w:val="multilevel"/>
    <w:tmpl w:val="8998F0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0"/>
  </w:num>
  <w:num w:numId="3">
    <w:abstractNumId w:val="10"/>
  </w:num>
  <w:num w:numId="4">
    <w:abstractNumId w:val="7"/>
  </w:num>
  <w:num w:numId="5">
    <w:abstractNumId w:val="5"/>
  </w:num>
  <w:num w:numId="6">
    <w:abstractNumId w:val="4"/>
  </w:num>
  <w:num w:numId="7">
    <w:abstractNumId w:val="2"/>
  </w:num>
  <w:num w:numId="8">
    <w:abstractNumId w:val="8"/>
  </w:num>
  <w:num w:numId="9">
    <w:abstractNumId w:val="11"/>
  </w:num>
  <w:num w:numId="10">
    <w:abstractNumId w:val="6"/>
  </w:num>
  <w:num w:numId="11">
    <w:abstractNumId w:val="9"/>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695C"/>
    <w:rsid w:val="007C695C"/>
    <w:rsid w:val="00943920"/>
    <w:rsid w:val="00A10EA8"/>
    <w:rsid w:val="00D31C75"/>
    <w:rsid w:val="00F77D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D1018"/>
  <w15:docId w15:val="{CAE69259-A9E7-4B33-88C0-E25FDD246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ind w:left="1440" w:hanging="360"/>
      <w:outlineLvl w:val="0"/>
    </w:pPr>
    <w:rPr>
      <w:b/>
      <w:sz w:val="20"/>
      <w:szCs w:val="2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943920"/>
    <w:pPr>
      <w:tabs>
        <w:tab w:val="center" w:pos="4513"/>
        <w:tab w:val="right" w:pos="9026"/>
      </w:tabs>
      <w:spacing w:line="240" w:lineRule="auto"/>
    </w:pPr>
  </w:style>
  <w:style w:type="character" w:customStyle="1" w:styleId="HeaderChar">
    <w:name w:val="Header Char"/>
    <w:basedOn w:val="DefaultParagraphFont"/>
    <w:link w:val="Header"/>
    <w:uiPriority w:val="99"/>
    <w:rsid w:val="00943920"/>
  </w:style>
  <w:style w:type="paragraph" w:styleId="Footer">
    <w:name w:val="footer"/>
    <w:basedOn w:val="Normal"/>
    <w:link w:val="FooterChar"/>
    <w:uiPriority w:val="99"/>
    <w:unhideWhenUsed/>
    <w:rsid w:val="00943920"/>
    <w:pPr>
      <w:tabs>
        <w:tab w:val="center" w:pos="4513"/>
        <w:tab w:val="right" w:pos="9026"/>
      </w:tabs>
      <w:spacing w:line="240" w:lineRule="auto"/>
    </w:pPr>
  </w:style>
  <w:style w:type="character" w:customStyle="1" w:styleId="FooterChar">
    <w:name w:val="Footer Char"/>
    <w:basedOn w:val="DefaultParagraphFont"/>
    <w:link w:val="Footer"/>
    <w:uiPriority w:val="99"/>
    <w:rsid w:val="009439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dl.google.com/dl/android/studio/install/1.1.0/android-studio-ide-135.1740770-mac.dmg"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tutorialspoint.com/android/android_table_layout.htm" TargetMode="Externa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hyperlink" Target="https://www.tutorialspoint.com/android/android_list_view.htm" TargetMode="External"/><Relationship Id="rId47" Type="http://schemas.openxmlformats.org/officeDocument/2006/relationships/image" Target="media/image28.png"/><Relationship Id="rId50" Type="http://schemas.openxmlformats.org/officeDocument/2006/relationships/hyperlink" Target="https://www.tutorialspoint.com/android/android_intents_filters.htm" TargetMode="External"/><Relationship Id="rId55" Type="http://schemas.openxmlformats.org/officeDocument/2006/relationships/image" Target="media/image34.png"/><Relationship Id="rId63" Type="http://schemas.openxmlformats.org/officeDocument/2006/relationships/image" Target="media/image42.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hyperlink" Target="https://www.tutorialspoint.com/android/android_textview_control.htm" TargetMode="External"/><Relationship Id="rId37" Type="http://schemas.openxmlformats.org/officeDocument/2006/relationships/hyperlink" Target="https://www.tutorialspoint.com/android/android_linear_layout.htm" TargetMode="External"/><Relationship Id="rId40" Type="http://schemas.openxmlformats.org/officeDocument/2006/relationships/hyperlink" Target="https://www.tutorialspoint.com/android/android_absolute_layout.htm" TargetMode="External"/><Relationship Id="rId45" Type="http://schemas.openxmlformats.org/officeDocument/2006/relationships/image" Target="media/image26.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tutorialspoint.com/android/android_environment_setup.htm"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hyperlink" Target="https://www.tutorialspoint.com/android/android_content_providers.htm" TargetMode="External"/><Relationship Id="rId57" Type="http://schemas.openxmlformats.org/officeDocument/2006/relationships/image" Target="media/image36.png"/><Relationship Id="rId61" Type="http://schemas.openxmlformats.org/officeDocument/2006/relationships/image" Target="media/image40.png"/><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hyperlink" Target="https://www.tutorialspoint.com/android/android_relative_layout.htm" TargetMode="External"/><Relationship Id="rId44" Type="http://schemas.openxmlformats.org/officeDocument/2006/relationships/image" Target="media/image25.jp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l.google.com/dl/android/studio/ide-zips/1.1.0/android-studio-ide-135.1740770-linux.zip"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hyperlink" Target="https://www.tutorialspoint.com/android/android_grid_view.htm" TargetMode="External"/><Relationship Id="rId48" Type="http://schemas.openxmlformats.org/officeDocument/2006/relationships/image" Target="media/image29.png"/><Relationship Id="rId56" Type="http://schemas.openxmlformats.org/officeDocument/2006/relationships/image" Target="media/image35.png"/><Relationship Id="rId64"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30.jpg"/><Relationship Id="rId3" Type="http://schemas.openxmlformats.org/officeDocument/2006/relationships/settings" Target="settings.xml"/><Relationship Id="rId12" Type="http://schemas.openxmlformats.org/officeDocument/2006/relationships/hyperlink" Target="https://developer.android.com/sdk/index.htm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hyperlink" Target="https://www.tutorialspoint.com/android/android_relative_layout.htm" TargetMode="External"/><Relationship Id="rId46" Type="http://schemas.openxmlformats.org/officeDocument/2006/relationships/image" Target="media/image27.png"/><Relationship Id="rId59" Type="http://schemas.openxmlformats.org/officeDocument/2006/relationships/image" Target="media/image38.png"/><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s://www.tutorialspoint.com/android/android_frame_layout.htm" TargetMode="External"/><Relationship Id="rId54" Type="http://schemas.openxmlformats.org/officeDocument/2006/relationships/image" Target="media/image33.png"/><Relationship Id="rId62"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85</Pages>
  <Words>13065</Words>
  <Characters>74476</Characters>
  <Application>Microsoft Office Word</Application>
  <DocSecurity>0</DocSecurity>
  <Lines>620</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Raees</dc:creator>
  <cp:lastModifiedBy>raeesh rayeen</cp:lastModifiedBy>
  <cp:revision>2</cp:revision>
  <dcterms:created xsi:type="dcterms:W3CDTF">2022-04-16T02:52:00Z</dcterms:created>
  <dcterms:modified xsi:type="dcterms:W3CDTF">2022-04-16T02:52:00Z</dcterms:modified>
</cp:coreProperties>
</file>